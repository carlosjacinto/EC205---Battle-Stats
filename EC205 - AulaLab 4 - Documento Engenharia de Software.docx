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6EBA42C6" w:rsidR="0009003B" w:rsidRDefault="009E1D3A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</w:t>
      </w:r>
      <w:r w:rsidR="008C368A">
        <w:rPr>
          <w:rFonts w:cs="Arial"/>
        </w:rPr>
        <w:t>2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Março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 xml:space="preserve">Projeto </w:t>
      </w:r>
      <w:proofErr w:type="spellStart"/>
      <w:r w:rsidRPr="46C5A972">
        <w:rPr>
          <w:rFonts w:ascii="Arial" w:eastAsia="Arial" w:hAnsi="Arial" w:cs="Arial"/>
          <w:b/>
          <w:bCs/>
        </w:rPr>
        <w:t>Battle</w:t>
      </w:r>
      <w:proofErr w:type="spellEnd"/>
      <w:r w:rsidRPr="46C5A972">
        <w:rPr>
          <w:rFonts w:ascii="Arial" w:eastAsia="Arial" w:hAnsi="Arial" w:cs="Arial"/>
          <w:b/>
          <w:bCs/>
        </w:rPr>
        <w:t xml:space="preserve"> </w:t>
      </w:r>
      <w:proofErr w:type="spellStart"/>
      <w:r w:rsidRPr="46C5A972">
        <w:rPr>
          <w:rFonts w:ascii="Arial" w:eastAsia="Arial" w:hAnsi="Arial" w:cs="Arial"/>
          <w:b/>
          <w:bCs/>
        </w:rPr>
        <w:t>Stats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Eduardo Henrique Rotundaro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20"/>
        <w:gridCol w:w="1629"/>
        <w:gridCol w:w="3239"/>
        <w:gridCol w:w="1674"/>
        <w:gridCol w:w="1778"/>
        <w:gridCol w:w="1412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BC9328F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30A56F9E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664114F8" w14:textId="55B7C7CE" w:rsidR="00240BB3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30F9F43F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5"/>
      <w:r>
        <w:lastRenderedPageBreak/>
        <w:t>Lista de Figuras</w:t>
      </w:r>
      <w:bookmarkEnd w:id="2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2F588D6D" w14:textId="08D36699" w:rsidR="009546D5" w:rsidRDefault="009546D5" w:rsidP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6"/>
      <w:r>
        <w:lastRenderedPageBreak/>
        <w:t>Lista de Tabelas</w:t>
      </w:r>
      <w:bookmarkEnd w:id="3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459891777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59891778"/>
      <w:r>
        <w:t xml:space="preserve">Definições, Acrônimos e </w:t>
      </w:r>
      <w:proofErr w:type="gramStart"/>
      <w:r>
        <w:t>Abreviaturas</w:t>
      </w:r>
      <w:bookmarkEnd w:id="5"/>
      <w:proofErr w:type="gramEnd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6" w:name="_Ref20891567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4DEEEB88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14:paraId="10F06C21" w14:textId="77777777" w:rsidR="0009003B" w:rsidRDefault="0009003B">
      <w:pPr>
        <w:pStyle w:val="Ttulo1"/>
      </w:pPr>
      <w:bookmarkStart w:id="7" w:name="_Toc459891779"/>
      <w:bookmarkEnd w:id="6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59891780"/>
      <w:r>
        <w:t>Introdução</w:t>
      </w:r>
      <w:bookmarkEnd w:id="8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 xml:space="preserve">O </w:t>
      </w:r>
      <w:proofErr w:type="spellStart"/>
      <w:proofErr w:type="gramStart"/>
      <w:r>
        <w:t>BattleF</w:t>
      </w:r>
      <w:r w:rsidRPr="00641319">
        <w:t>ield</w:t>
      </w:r>
      <w:proofErr w:type="spellEnd"/>
      <w:proofErr w:type="gram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</w:t>
      </w:r>
      <w:proofErr w:type="spellStart"/>
      <w:r>
        <w:t>Frosbite</w:t>
      </w:r>
      <w:proofErr w:type="spellEnd"/>
      <w:r>
        <w:t xml:space="preserve">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9" w:name="_Toc459891781"/>
      <w:r>
        <w:t>Escopo</w:t>
      </w:r>
      <w:bookmarkEnd w:id="9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Este projeto consiste em desenvolver um software que os jogadores possam compartilhar suas estatísticas no jogo </w:t>
      </w:r>
      <w:proofErr w:type="spellStart"/>
      <w:r w:rsidRPr="46C5A972">
        <w:rPr>
          <w:i w:val="0"/>
          <w:color w:val="000000" w:themeColor="text1"/>
        </w:rPr>
        <w:t>Battlefield</w:t>
      </w:r>
      <w:proofErr w:type="spellEnd"/>
      <w:r w:rsidRPr="46C5A972">
        <w:rPr>
          <w:i w:val="0"/>
          <w:color w:val="000000" w:themeColor="text1"/>
        </w:rPr>
        <w:t>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0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 xml:space="preserve">Exemplo da </w:t>
      </w:r>
      <w:proofErr w:type="gramStart"/>
      <w:r w:rsidR="000613CF" w:rsidRPr="00194999">
        <w:rPr>
          <w:i w:val="0"/>
        </w:rPr>
        <w:t>implementação</w:t>
      </w:r>
      <w:proofErr w:type="gramEnd"/>
      <w:r w:rsidR="00C567FC">
        <w:rPr>
          <w:i w:val="0"/>
        </w:rPr>
        <w:t>.</w:t>
      </w:r>
      <w:bookmarkEnd w:id="10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1" w:name="_Toc459891782"/>
      <w:r>
        <w:t>Descrição de funcionamento</w:t>
      </w:r>
      <w:bookmarkEnd w:id="11"/>
    </w:p>
    <w:p w14:paraId="5247E956" w14:textId="5061A4EB" w:rsidR="46C5A972" w:rsidRDefault="46C5A972" w:rsidP="46C5A972">
      <w:pPr>
        <w:ind w:left="708" w:firstLine="708"/>
      </w:pPr>
      <w:bookmarkStart w:id="12" w:name="_GoBack"/>
      <w:bookmarkEnd w:id="12"/>
      <w:r w:rsidRPr="46C5A972">
        <w:rPr>
          <w:color w:val="000000" w:themeColor="text1"/>
        </w:rPr>
        <w:t>O software deve ser instalado no computador pessoal do cliente, onde será possível o usuário cadastrar seus dados e estatísticas do jogo, que através da rede será armazenado em um banco de dados.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169CFD37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3" w:name="_Toc472106229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0B485B" w:rsidRPr="46C5A972">
        <w:rPr>
          <w:b/>
          <w:bCs/>
          <w:i w:val="0"/>
          <w:iCs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</w:t>
      </w:r>
      <w:proofErr w:type="spellStart"/>
      <w:r w:rsidR="0009003B" w:rsidRPr="46C5A972">
        <w:rPr>
          <w:i w:val="0"/>
          <w:iCs w:val="0"/>
        </w:rPr>
        <w:t>Battle</w:t>
      </w:r>
      <w:proofErr w:type="spellEnd"/>
      <w:r w:rsidR="0009003B" w:rsidRPr="46C5A972">
        <w:rPr>
          <w:i w:val="0"/>
          <w:iCs w:val="0"/>
        </w:rPr>
        <w:t xml:space="preserve"> </w:t>
      </w:r>
      <w:proofErr w:type="spellStart"/>
      <w:r w:rsidR="0009003B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3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2AC029B2" w:rsidR="0009003B" w:rsidRPr="00194999" w:rsidRDefault="00A60644" w:rsidP="46C5A972">
      <w:pPr>
        <w:pStyle w:val="Legenda"/>
        <w:rPr>
          <w:i w:val="0"/>
          <w:iCs w:val="0"/>
        </w:rPr>
      </w:pPr>
      <w:bookmarkStart w:id="14" w:name="_Toc472106230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0B485B" w:rsidRPr="46C5A972">
        <w:rPr>
          <w:b/>
          <w:bCs/>
          <w:i w:val="0"/>
          <w:iCs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proofErr w:type="spellStart"/>
      <w:r w:rsidR="00D866FE" w:rsidRPr="46C5A972">
        <w:rPr>
          <w:i w:val="0"/>
          <w:iCs w:val="0"/>
        </w:rPr>
        <w:t>Battle</w:t>
      </w:r>
      <w:proofErr w:type="spellEnd"/>
      <w:r w:rsidR="00D866FE" w:rsidRPr="46C5A972">
        <w:rPr>
          <w:i w:val="0"/>
          <w:iCs w:val="0"/>
        </w:rPr>
        <w:t xml:space="preserve"> </w:t>
      </w:r>
      <w:proofErr w:type="spellStart"/>
      <w:r w:rsidR="00D866FE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4"/>
    </w:p>
    <w:p w14:paraId="10F06C3C" w14:textId="77777777" w:rsidR="0009003B" w:rsidRDefault="0009003B">
      <w:pPr>
        <w:pStyle w:val="Ttulo1"/>
      </w:pPr>
      <w:bookmarkStart w:id="15" w:name="_Toc459891783"/>
      <w:r>
        <w:lastRenderedPageBreak/>
        <w:t>Especificação de Requisitos</w:t>
      </w:r>
      <w:bookmarkEnd w:id="15"/>
    </w:p>
    <w:p w14:paraId="10F06C3D" w14:textId="77777777" w:rsidR="0009003B" w:rsidRDefault="0009003B">
      <w:pPr>
        <w:pStyle w:val="Ttulo2"/>
      </w:pPr>
      <w:bookmarkStart w:id="16" w:name="_Toc459891784"/>
      <w:r>
        <w:t>Requisitos Funcionais</w:t>
      </w:r>
      <w:bookmarkEnd w:id="16"/>
      <w:r>
        <w:t xml:space="preserve"> </w:t>
      </w:r>
    </w:p>
    <w:p w14:paraId="10F06C3E" w14:textId="563065A9" w:rsidR="0009003B" w:rsidRPr="00DB468B" w:rsidRDefault="0009003B" w:rsidP="00194999">
      <w:pPr>
        <w:pStyle w:val="Ttulo3"/>
        <w:ind w:left="1560" w:hanging="851"/>
      </w:pPr>
      <w:bookmarkStart w:id="17" w:name="_Toc459891785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1</w:t>
      </w:r>
      <w:r w:rsidR="004F43BA">
        <w:rPr>
          <w:noProof/>
        </w:rPr>
        <w:fldChar w:fldCharType="end"/>
      </w:r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1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194999" w:rsidRDefault="00F26381" w:rsidP="00194999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10F06C42" w14:textId="45019544" w:rsidR="00F26381" w:rsidRPr="00194999" w:rsidRDefault="00F26381" w:rsidP="00194999">
            <w:pPr>
              <w:snapToGrid w:val="0"/>
              <w:jc w:val="both"/>
            </w:pPr>
            <w:r w:rsidRPr="00194999">
              <w:t>- IP</w:t>
            </w:r>
            <w:r w:rsidR="00194999">
              <w:t>.</w:t>
            </w:r>
          </w:p>
          <w:p w14:paraId="10F06C43" w14:textId="77777777" w:rsidR="00F26381" w:rsidRPr="00194999" w:rsidRDefault="00F26381" w:rsidP="00194999">
            <w:pPr>
              <w:snapToGrid w:val="0"/>
              <w:jc w:val="both"/>
              <w:rPr>
                <w:rFonts w:ascii="Arial" w:hAnsi="Arial" w:cs="Arial"/>
                <w:b/>
              </w:rPr>
            </w:pPr>
            <w:r w:rsidRPr="00194999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194999" w:rsidRDefault="00F26381" w:rsidP="00194999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Pr="00194999" w:rsidRDefault="0009003B" w:rsidP="00A60644">
      <w:pPr>
        <w:pStyle w:val="Legenda"/>
        <w:rPr>
          <w:i w:val="0"/>
        </w:rPr>
      </w:pPr>
      <w:bookmarkStart w:id="18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</w:t>
      </w:r>
      <w:proofErr w:type="gramStart"/>
      <w:r w:rsidR="0053125E" w:rsidRPr="00194999">
        <w:rPr>
          <w:i w:val="0"/>
        </w:rPr>
        <w:t>Req.</w:t>
      </w:r>
      <w:proofErr w:type="gramEnd"/>
      <w:r w:rsidR="0053125E" w:rsidRPr="00194999">
        <w:rPr>
          <w:i w:val="0"/>
        </w:rPr>
        <w:t>1</w:t>
      </w:r>
      <w:r w:rsidR="00194999">
        <w:rPr>
          <w:i w:val="0"/>
        </w:rPr>
        <w:t>.</w:t>
      </w:r>
      <w:bookmarkEnd w:id="18"/>
    </w:p>
    <w:p w14:paraId="10F06C4D" w14:textId="6048F033" w:rsidR="0009003B" w:rsidRPr="00DB468B" w:rsidRDefault="0009003B" w:rsidP="00194999">
      <w:pPr>
        <w:pStyle w:val="Ttulo3"/>
        <w:ind w:left="1560" w:hanging="851"/>
      </w:pPr>
      <w:bookmarkStart w:id="19" w:name="_Toc459891786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2</w:t>
      </w:r>
      <w:r w:rsidR="004F43BA">
        <w:rPr>
          <w:noProof/>
        </w:rPr>
        <w:fldChar w:fldCharType="end"/>
      </w:r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194999" w:rsidRDefault="00AB021E" w:rsidP="00F850B9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14:paraId="10F06C50" w14:textId="6C157D78" w:rsidR="00AB021E" w:rsidRPr="00194999" w:rsidRDefault="00AB021E" w:rsidP="00F850B9">
            <w:pPr>
              <w:snapToGrid w:val="0"/>
              <w:jc w:val="both"/>
            </w:pPr>
            <w:r w:rsidRPr="00194999">
              <w:t>- IP</w:t>
            </w:r>
            <w:r w:rsidR="00194999" w:rsidRPr="00194999">
              <w:t>;</w:t>
            </w:r>
          </w:p>
          <w:p w14:paraId="10F06C51" w14:textId="6575AFE1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Quantidade de backups desde o </w:t>
            </w:r>
            <w:r w:rsidR="00194999" w:rsidRPr="00194999">
              <w:t>início</w:t>
            </w:r>
            <w:r w:rsidRPr="00194999">
              <w:t xml:space="preserve"> do cadastro</w:t>
            </w:r>
            <w:r w:rsidR="00194999" w:rsidRPr="00194999">
              <w:t>;</w:t>
            </w:r>
          </w:p>
          <w:p w14:paraId="10F06C52" w14:textId="016C5099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Data do </w:t>
            </w:r>
            <w:r w:rsidR="00194999" w:rsidRPr="00194999">
              <w:t>último</w:t>
            </w:r>
            <w:r w:rsidRPr="00194999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194999" w:rsidRDefault="00AB021E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14:paraId="10F06C5A" w14:textId="56097BC3" w:rsidR="0009003B" w:rsidRPr="00194999" w:rsidRDefault="0009003B" w:rsidP="00A60644">
      <w:pPr>
        <w:pStyle w:val="Legenda"/>
        <w:rPr>
          <w:i w:val="0"/>
        </w:rPr>
      </w:pPr>
      <w:bookmarkStart w:id="20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0"/>
    </w:p>
    <w:p w14:paraId="57E7D4AE" w14:textId="73D70341" w:rsidR="009F697A" w:rsidRDefault="009F697A">
      <w:pPr>
        <w:pStyle w:val="Ttulo2"/>
        <w:pageBreakBefore/>
      </w:pPr>
      <w:bookmarkStart w:id="21" w:name="_Toc459891787"/>
      <w:r>
        <w:lastRenderedPageBreak/>
        <w:t>Diagrama de Casos de Uso</w:t>
      </w:r>
      <w:bookmarkEnd w:id="21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2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2"/>
    </w:p>
    <w:p w14:paraId="37E65C4A" w14:textId="77777777" w:rsidR="00B674EB" w:rsidRDefault="00B674EB" w:rsidP="00B674EB">
      <w:pPr>
        <w:pStyle w:val="Ttulo3"/>
      </w:pPr>
      <w:bookmarkStart w:id="23" w:name="_Toc364852096"/>
      <w:bookmarkStart w:id="24" w:name="_Toc459891788"/>
      <w:r>
        <w:t>Descrição dos Atores</w:t>
      </w:r>
      <w:bookmarkEnd w:id="23"/>
      <w:bookmarkEnd w:id="24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</w:t>
      </w:r>
      <w:proofErr w:type="gramStart"/>
      <w:r>
        <w:t>à</w:t>
      </w:r>
      <w:proofErr w:type="gramEnd"/>
      <w:r>
        <w:t xml:space="preserve">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5" w:name="_Toc364852097"/>
      <w:bookmarkStart w:id="26" w:name="_Toc459891789"/>
      <w:r>
        <w:t>Descrição dos Casos de Uso</w:t>
      </w:r>
      <w:bookmarkEnd w:id="25"/>
      <w:bookmarkEnd w:id="26"/>
    </w:p>
    <w:p w14:paraId="2A0CB95A" w14:textId="7D72C361" w:rsidR="00B674EB" w:rsidRPr="000301BB" w:rsidRDefault="00B674EB" w:rsidP="00B674EB">
      <w:pPr>
        <w:ind w:left="708"/>
        <w:rPr>
          <w:b/>
        </w:rPr>
      </w:pPr>
      <w:proofErr w:type="gramStart"/>
      <w:r w:rsidRPr="000301BB">
        <w:rPr>
          <w:b/>
        </w:rPr>
        <w:t>CaU1</w:t>
      </w:r>
      <w:proofErr w:type="gramEnd"/>
      <w:r w:rsidRPr="000301BB">
        <w:rPr>
          <w:b/>
        </w:rPr>
        <w:t xml:space="preserve">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27" w:name="_Toc459891790"/>
      <w:r>
        <w:lastRenderedPageBreak/>
        <w:t>Fluxos de Eventos de Casos de Uso</w:t>
      </w:r>
      <w:bookmarkEnd w:id="27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8" w:name="_Toc422919006"/>
      <w:bookmarkStart w:id="29" w:name="_Toc430302454"/>
      <w:bookmarkStart w:id="30" w:name="_Toc459891791"/>
      <w:proofErr w:type="spellStart"/>
      <w:r w:rsidRPr="025696AF">
        <w:t>Login</w:t>
      </w:r>
      <w:bookmarkEnd w:id="28"/>
      <w:bookmarkEnd w:id="29"/>
      <w:proofErr w:type="spellEnd"/>
      <w:r>
        <w:t xml:space="preserve"> do Administrador</w:t>
      </w:r>
      <w:bookmarkEnd w:id="30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1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1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2" w:name="_Toc459891792"/>
      <w:r>
        <w:lastRenderedPageBreak/>
        <w:t>Requisitos Não-Funcionais</w:t>
      </w:r>
      <w:bookmarkEnd w:id="32"/>
    </w:p>
    <w:p w14:paraId="10F06C5C" w14:textId="557D0FE5" w:rsidR="0009003B" w:rsidRDefault="0009003B">
      <w:pPr>
        <w:pStyle w:val="Ttulo3"/>
      </w:pPr>
      <w:bookmarkStart w:id="33" w:name="_Toc459891793"/>
      <w:proofErr w:type="gramStart"/>
      <w:r>
        <w:t>Req.</w:t>
      </w:r>
      <w:proofErr w:type="gramEnd"/>
      <w:r w:rsidR="006263C9">
        <w:t>9</w:t>
      </w:r>
      <w:r w:rsidR="0061222E">
        <w:fldChar w:fldCharType="begin"/>
      </w:r>
      <w:r w:rsidR="0061222E">
        <w:instrText xml:space="preserve"> SEQ "Reqnaofuncionais" \*Arabic </w:instrText>
      </w:r>
      <w:r w:rsidR="0061222E">
        <w:fldChar w:fldCharType="separate"/>
      </w:r>
      <w:r w:rsidR="000B485B">
        <w:rPr>
          <w:noProof/>
        </w:rPr>
        <w:t>1</w:t>
      </w:r>
      <w:r w:rsidR="0061222E">
        <w:rPr>
          <w:noProof/>
        </w:rPr>
        <w:fldChar w:fldCharType="end"/>
      </w:r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3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proofErr w:type="gramStart"/>
      <w:r w:rsidR="006B55E0">
        <w:t>Windows</w:t>
      </w:r>
      <w:r>
        <w:t xml:space="preserve"> </w:t>
      </w:r>
      <w:r w:rsidR="009407CC">
        <w:t>...</w:t>
      </w:r>
      <w:proofErr w:type="gramEnd"/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4" w:name="8.3_______________Performance_Requiremen"/>
      <w:bookmarkStart w:id="35" w:name="_Toc459891794"/>
      <w:r>
        <w:t>Requisitos de Desempenho</w:t>
      </w:r>
      <w:bookmarkEnd w:id="34"/>
      <w:bookmarkEnd w:id="35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6" w:name="_Toc459891795"/>
      <w:proofErr w:type="gramStart"/>
      <w:r>
        <w:t>Req.</w:t>
      </w:r>
      <w:proofErr w:type="gramEnd"/>
      <w:r>
        <w:t>9</w:t>
      </w:r>
      <w:r w:rsidR="0061222E">
        <w:fldChar w:fldCharType="begin"/>
      </w:r>
      <w:r w:rsidR="0061222E">
        <w:instrText xml:space="preserve"> SEQ "Reqnaofuncionais" \*Arabic </w:instrText>
      </w:r>
      <w:r w:rsidR="0061222E">
        <w:fldChar w:fldCharType="separate"/>
      </w:r>
      <w:r w:rsidR="000B485B">
        <w:rPr>
          <w:noProof/>
        </w:rPr>
        <w:t>2</w:t>
      </w:r>
      <w:r w:rsidR="0061222E">
        <w:rPr>
          <w:noProof/>
        </w:rPr>
        <w:fldChar w:fldCharType="end"/>
      </w:r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6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68B315E9" w14:textId="070FC348" w:rsidR="009F697A" w:rsidRDefault="009F697A" w:rsidP="009F697A">
      <w:pPr>
        <w:pStyle w:val="Ttulo1"/>
      </w:pPr>
      <w:bookmarkStart w:id="37" w:name="_Toc459891796"/>
      <w:r>
        <w:lastRenderedPageBreak/>
        <w:t>Projeto de Dados</w:t>
      </w:r>
      <w:bookmarkEnd w:id="37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8" w:name="_Toc459891797"/>
      <w:r>
        <w:t>Modelo Entidade-Relacionamento</w:t>
      </w:r>
      <w:bookmarkEnd w:id="38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9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9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40" w:name="_Toc459891798"/>
      <w:r>
        <w:lastRenderedPageBreak/>
        <w:t>Projeto Lógico</w:t>
      </w:r>
      <w:bookmarkEnd w:id="40"/>
    </w:p>
    <w:p w14:paraId="42EC9CB7" w14:textId="3C236E80" w:rsidR="001B2083" w:rsidRDefault="001B2083" w:rsidP="001B2083">
      <w:pPr>
        <w:pStyle w:val="Ttulo2"/>
      </w:pPr>
      <w:bookmarkStart w:id="41" w:name="_Toc459891799"/>
      <w:r>
        <w:t>Diagrama de Classe</w:t>
      </w:r>
      <w:r w:rsidR="00145513">
        <w:t>s</w:t>
      </w:r>
      <w:bookmarkEnd w:id="41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2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2"/>
    </w:p>
    <w:p w14:paraId="5443E4FA" w14:textId="655055D7" w:rsidR="001B2083" w:rsidRDefault="001B2083" w:rsidP="001B2083">
      <w:pPr>
        <w:pStyle w:val="Ttulo2"/>
      </w:pPr>
      <w:bookmarkStart w:id="43" w:name="_Toc459891800"/>
      <w:r>
        <w:t>Diagrama de Sequência</w:t>
      </w:r>
      <w:bookmarkEnd w:id="43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4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4"/>
    </w:p>
    <w:p w14:paraId="60851E55" w14:textId="77777777" w:rsidR="005443E8" w:rsidRDefault="005443E8" w:rsidP="005443E8">
      <w:pPr>
        <w:pStyle w:val="Ttulo2"/>
      </w:pPr>
      <w:bookmarkStart w:id="45" w:name="_Toc454873377"/>
      <w:bookmarkStart w:id="46" w:name="_Toc455670044"/>
      <w:bookmarkStart w:id="47" w:name="_Toc459891801"/>
      <w:r>
        <w:lastRenderedPageBreak/>
        <w:t>Diagrama de Pacotes</w:t>
      </w:r>
      <w:bookmarkEnd w:id="45"/>
      <w:bookmarkEnd w:id="46"/>
      <w:bookmarkEnd w:id="47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8" w:name="_Toc381345607"/>
      <w:bookmarkStart w:id="49" w:name="_Toc455670281"/>
      <w:bookmarkStart w:id="50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14:paraId="30EE8052" w14:textId="77777777" w:rsidR="005443E8" w:rsidRDefault="005443E8" w:rsidP="005443E8">
      <w:pPr>
        <w:pStyle w:val="Ttulo2"/>
      </w:pPr>
      <w:bookmarkStart w:id="51" w:name="_Toc455670045"/>
      <w:bookmarkStart w:id="52" w:name="_Toc459891802"/>
      <w:r>
        <w:t>Diagrama de Atividade</w:t>
      </w:r>
      <w:bookmarkEnd w:id="51"/>
      <w:bookmarkEnd w:id="52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3" w:name="_Toc455670282"/>
      <w:bookmarkStart w:id="54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14:paraId="6B92F4BC" w14:textId="77777777" w:rsidR="006C18BB" w:rsidRDefault="006C18BB" w:rsidP="006C18BB">
      <w:pPr>
        <w:pStyle w:val="Ttulo1"/>
      </w:pPr>
      <w:bookmarkStart w:id="55" w:name="_Toc455670046"/>
      <w:bookmarkStart w:id="56" w:name="_Toc459891803"/>
      <w:r>
        <w:lastRenderedPageBreak/>
        <w:t>Anexos</w:t>
      </w:r>
      <w:bookmarkEnd w:id="55"/>
      <w:bookmarkEnd w:id="56"/>
    </w:p>
    <w:p w14:paraId="7FC3D24B" w14:textId="77777777" w:rsidR="006C18BB" w:rsidRDefault="006C18BB" w:rsidP="006C18BB">
      <w:pPr>
        <w:pStyle w:val="Ttulo2"/>
      </w:pPr>
      <w:bookmarkStart w:id="57" w:name="_Toc455670047"/>
      <w:bookmarkStart w:id="58" w:name="_Toc459891804"/>
      <w:proofErr w:type="spellStart"/>
      <w:r w:rsidRPr="00D91FEF">
        <w:t>Storyboarding</w:t>
      </w:r>
      <w:bookmarkEnd w:id="57"/>
      <w:bookmarkEnd w:id="58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9" w:name="_Toc455670283"/>
      <w:bookmarkStart w:id="60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="00E3544C" w:rsidRPr="00E3544C">
        <w:rPr>
          <w:i w:val="0"/>
        </w:rPr>
        <w:t>.</w:t>
      </w:r>
      <w:bookmarkEnd w:id="60"/>
    </w:p>
    <w:p w14:paraId="18BBF226" w14:textId="77777777" w:rsidR="006C18BB" w:rsidRDefault="006C18BB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1" w:name="_Toc455670048"/>
      <w:bookmarkStart w:id="62" w:name="_Toc45989180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11610591" w:rsidR="006C18BB" w:rsidRPr="00E3544C" w:rsidRDefault="006C18BB" w:rsidP="006C18BB">
      <w:pPr>
        <w:jc w:val="center"/>
      </w:pPr>
      <w:bookmarkStart w:id="6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4" w:name="_Toc455670049"/>
      <w:bookmarkStart w:id="65" w:name="_Toc459891806"/>
      <w:r>
        <w:lastRenderedPageBreak/>
        <w:t>Cronograma de Atividades</w:t>
      </w:r>
      <w:bookmarkEnd w:id="64"/>
      <w:bookmarkEnd w:id="65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7950100" w:rsidR="006C18BB" w:rsidRPr="00E3544C" w:rsidRDefault="006C18BB" w:rsidP="006C18BB">
      <w:pPr>
        <w:jc w:val="center"/>
      </w:pPr>
      <w:bookmarkStart w:id="6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6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7" w:name="_Toc459891807"/>
      <w:r>
        <w:lastRenderedPageBreak/>
        <w:t>Bibliografias de Texto</w:t>
      </w:r>
      <w:bookmarkEnd w:id="67"/>
    </w:p>
    <w:p w14:paraId="6A358991" w14:textId="3CFACA6A" w:rsidR="00250BA3" w:rsidRDefault="00250BA3" w:rsidP="00250BA3">
      <w:pPr>
        <w:pStyle w:val="Ttulo1"/>
      </w:pPr>
      <w:bookmarkStart w:id="68" w:name="_Toc459891808"/>
      <w:r>
        <w:lastRenderedPageBreak/>
        <w:t>Bibliografia de Imagens</w:t>
      </w:r>
      <w:bookmarkEnd w:id="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5514F5" w14:textId="77777777" w:rsidR="0061222E" w:rsidRDefault="0061222E">
      <w:r>
        <w:separator/>
      </w:r>
    </w:p>
  </w:endnote>
  <w:endnote w:type="continuationSeparator" w:id="0">
    <w:p w14:paraId="5D58860B" w14:textId="77777777" w:rsidR="0061222E" w:rsidRDefault="006122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DejaVu Sans">
    <w:altName w:val="Arial"/>
    <w:charset w:val="00"/>
    <w:family w:val="swiss"/>
    <w:pitch w:val="variable"/>
    <w:sig w:usb0="00000000" w:usb1="5200F5FF" w:usb2="0A242021" w:usb3="00000000" w:csb0="000001B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48709E" w:rsidRDefault="004870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proofErr w:type="gramStart"/>
    <w:r>
      <w:rPr>
        <w:rStyle w:val="Nmerodepgina"/>
      </w:rPr>
      <w:t>3</w:t>
    </w:r>
    <w:proofErr w:type="gramEnd"/>
    <w:r>
      <w:rPr>
        <w:rStyle w:val="Nmerodepgina"/>
      </w:rPr>
      <w:fldChar w:fldCharType="end"/>
    </w:r>
  </w:p>
  <w:p w14:paraId="10F06CA7" w14:textId="77777777" w:rsidR="0048709E" w:rsidRDefault="0048709E">
    <w:pPr>
      <w:pStyle w:val="Rodap"/>
      <w:pBdr>
        <w:top w:val="none" w:sz="0" w:space="0" w:color="auto"/>
      </w:pBdr>
    </w:pPr>
  </w:p>
  <w:p w14:paraId="10F06CA8" w14:textId="77777777" w:rsidR="0048709E" w:rsidRDefault="0048709E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48709E" w:rsidRDefault="0048709E" w:rsidP="00240BB3">
    <w:pPr>
      <w:pStyle w:val="Rodap"/>
      <w:jc w:val="center"/>
      <w:rPr>
        <w:b/>
        <w:sz w:val="20"/>
      </w:rPr>
    </w:pPr>
  </w:p>
  <w:p w14:paraId="33A275F8" w14:textId="5C278B19" w:rsidR="0048709E" w:rsidRDefault="0048709E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48709E" w:rsidRDefault="0048709E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</w:t>
    </w:r>
    <w:proofErr w:type="gramStart"/>
    <w:r>
      <w:rPr>
        <w:b/>
        <w:sz w:val="20"/>
      </w:rPr>
      <w:t>000</w:t>
    </w:r>
    <w:proofErr w:type="gramEnd"/>
  </w:p>
  <w:p w14:paraId="10F06CAD" w14:textId="6CFC6F65" w:rsidR="0048709E" w:rsidRPr="009E0462" w:rsidRDefault="0048709E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48709E" w:rsidRDefault="0048709E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61B3A108" w:rsidR="0048709E" w:rsidRDefault="004870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B6638D"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10F06CB3" w14:textId="77777777" w:rsidR="0048709E" w:rsidRDefault="0048709E">
    <w:pPr>
      <w:pStyle w:val="Rodap"/>
      <w:pBdr>
        <w:top w:val="none" w:sz="0" w:space="0" w:color="auto"/>
      </w:pBdr>
    </w:pPr>
  </w:p>
  <w:p w14:paraId="10F06CB4" w14:textId="77777777" w:rsidR="0048709E" w:rsidRDefault="0048709E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48709E" w:rsidRDefault="0048709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E7DA62" w14:textId="77777777" w:rsidR="0061222E" w:rsidRDefault="0061222E">
      <w:r>
        <w:separator/>
      </w:r>
    </w:p>
  </w:footnote>
  <w:footnote w:type="continuationSeparator" w:id="0">
    <w:p w14:paraId="05FF8FDC" w14:textId="77777777" w:rsidR="0061222E" w:rsidRDefault="006122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48709E" w:rsidRDefault="004870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48709E" w:rsidRDefault="004870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48709E" w:rsidRDefault="0048709E">
    <w:pPr>
      <w:pStyle w:val="Cabealho"/>
      <w:jc w:val="center"/>
    </w:pPr>
    <w:r>
      <w:t>EC205 - Engenharia de Software I</w:t>
    </w:r>
  </w:p>
  <w:p w14:paraId="10F06CAA" w14:textId="77777777" w:rsidR="0048709E" w:rsidRDefault="0048709E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48709E" w:rsidRDefault="0048709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48709E" w:rsidRDefault="004870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48709E" w:rsidRDefault="004870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48709E" w:rsidRDefault="0048709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A4141"/>
    <w:rsid w:val="000B485B"/>
    <w:rsid w:val="000C458F"/>
    <w:rsid w:val="001001AE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4999"/>
    <w:rsid w:val="001B2083"/>
    <w:rsid w:val="001C7401"/>
    <w:rsid w:val="001D4E3E"/>
    <w:rsid w:val="001E22CD"/>
    <w:rsid w:val="002040CA"/>
    <w:rsid w:val="00204B11"/>
    <w:rsid w:val="00234CDA"/>
    <w:rsid w:val="00240BB3"/>
    <w:rsid w:val="00250BA3"/>
    <w:rsid w:val="00262B01"/>
    <w:rsid w:val="00281FC4"/>
    <w:rsid w:val="002903B6"/>
    <w:rsid w:val="002A6C7C"/>
    <w:rsid w:val="002D0266"/>
    <w:rsid w:val="002F6C7D"/>
    <w:rsid w:val="00323652"/>
    <w:rsid w:val="0034385A"/>
    <w:rsid w:val="00384D6E"/>
    <w:rsid w:val="003907C7"/>
    <w:rsid w:val="003A2D40"/>
    <w:rsid w:val="00407C6A"/>
    <w:rsid w:val="00420A86"/>
    <w:rsid w:val="0043666A"/>
    <w:rsid w:val="00444C06"/>
    <w:rsid w:val="00466010"/>
    <w:rsid w:val="0047593D"/>
    <w:rsid w:val="0048709E"/>
    <w:rsid w:val="004958EA"/>
    <w:rsid w:val="004C0228"/>
    <w:rsid w:val="004D5F84"/>
    <w:rsid w:val="004F43BA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4F7A"/>
    <w:rsid w:val="0061222E"/>
    <w:rsid w:val="006263C9"/>
    <w:rsid w:val="006301EA"/>
    <w:rsid w:val="006353C7"/>
    <w:rsid w:val="00637B6E"/>
    <w:rsid w:val="00641319"/>
    <w:rsid w:val="00651360"/>
    <w:rsid w:val="00655FDB"/>
    <w:rsid w:val="006A0A66"/>
    <w:rsid w:val="006B55E0"/>
    <w:rsid w:val="006C18BB"/>
    <w:rsid w:val="006D0FB4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C25D7"/>
    <w:rsid w:val="007F6199"/>
    <w:rsid w:val="008024FA"/>
    <w:rsid w:val="00803A51"/>
    <w:rsid w:val="008058B7"/>
    <w:rsid w:val="0086567D"/>
    <w:rsid w:val="00884A3A"/>
    <w:rsid w:val="008877F1"/>
    <w:rsid w:val="008A4FB1"/>
    <w:rsid w:val="008C368A"/>
    <w:rsid w:val="008D5902"/>
    <w:rsid w:val="009010C1"/>
    <w:rsid w:val="00912C8D"/>
    <w:rsid w:val="00922279"/>
    <w:rsid w:val="009407CC"/>
    <w:rsid w:val="00940DED"/>
    <w:rsid w:val="009534B2"/>
    <w:rsid w:val="009546D5"/>
    <w:rsid w:val="009A1D6B"/>
    <w:rsid w:val="009B147D"/>
    <w:rsid w:val="009B5D3F"/>
    <w:rsid w:val="009B64DB"/>
    <w:rsid w:val="009C4B07"/>
    <w:rsid w:val="009E0462"/>
    <w:rsid w:val="009E1D3A"/>
    <w:rsid w:val="009F697A"/>
    <w:rsid w:val="00A03491"/>
    <w:rsid w:val="00A25AB2"/>
    <w:rsid w:val="00A34996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638D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91793"/>
    <w:rsid w:val="00CB7CB9"/>
    <w:rsid w:val="00CF1394"/>
    <w:rsid w:val="00CF1DE2"/>
    <w:rsid w:val="00D22DF6"/>
    <w:rsid w:val="00D76BE9"/>
    <w:rsid w:val="00D77C62"/>
    <w:rsid w:val="00D866FE"/>
    <w:rsid w:val="00DB468B"/>
    <w:rsid w:val="00DD4D68"/>
    <w:rsid w:val="00DF3F41"/>
    <w:rsid w:val="00DF56AE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7757"/>
    <w:rsid w:val="00FE7719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16D7B-7F70-4523-975E-8DEB1974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1402</Words>
  <Characters>7576</Characters>
  <Application>Microsoft Office Word</Application>
  <DocSecurity>0</DocSecurity>
  <Lines>63</Lines>
  <Paragraphs>17</Paragraphs>
  <ScaleCrop>false</ScaleCrop>
  <Company/>
  <LinksUpToDate>false</LinksUpToDate>
  <CharactersWithSpaces>8961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keywords/>
  <cp:lastModifiedBy>Eduardo Henrique</cp:lastModifiedBy>
  <cp:revision>67</cp:revision>
  <cp:lastPrinted>2017-01-30T15:48:00Z</cp:lastPrinted>
  <dcterms:created xsi:type="dcterms:W3CDTF">2014-10-21T20:37:00Z</dcterms:created>
  <dcterms:modified xsi:type="dcterms:W3CDTF">2017-03-02T23:26:00Z</dcterms:modified>
</cp:coreProperties>
</file>