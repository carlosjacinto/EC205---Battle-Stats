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6E407F84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A4B0E">
        <w:rPr>
          <w:rFonts w:cs="Arial"/>
        </w:rPr>
        <w:t>0.6</w:t>
      </w:r>
    </w:p>
    <w:p w14:paraId="10F06BCA" w14:textId="2DA9E181" w:rsidR="0009003B" w:rsidRDefault="002A4B0E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20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Abril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 xml:space="preserve">Eduardo Henrique </w:t>
      </w:r>
      <w:proofErr w:type="spellStart"/>
      <w:r>
        <w:rPr>
          <w:rFonts w:cs="Arial"/>
        </w:rPr>
        <w:t>Rotundaro</w:t>
      </w:r>
      <w:proofErr w:type="spellEnd"/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79281625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 xml:space="preserve">Alteração na tabela Cronograma de </w:t>
            </w:r>
            <w:proofErr w:type="gramStart"/>
            <w:r>
              <w:t>Atividades(</w:t>
            </w:r>
            <w:proofErr w:type="gramEnd"/>
            <w:r>
              <w:t>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77777777" w:rsidR="002A4B0E" w:rsidRDefault="002A4B0E" w:rsidP="00240BB3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20/04/2017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21/04/2017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79281626"/>
      <w:r>
        <w:lastRenderedPageBreak/>
        <w:t>Índice</w:t>
      </w:r>
      <w:bookmarkEnd w:id="2"/>
    </w:p>
    <w:p w14:paraId="7B3A0C30" w14:textId="002C310A" w:rsidR="00D4686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46860">
        <w:rPr>
          <w:noProof/>
        </w:rPr>
        <w:t>Tabela de Revisões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_Toc479281625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C71AF">
        <w:rPr>
          <w:noProof/>
        </w:rPr>
        <w:t>2</w:t>
      </w:r>
      <w:r w:rsidR="00D46860">
        <w:rPr>
          <w:noProof/>
        </w:rPr>
        <w:fldChar w:fldCharType="end"/>
      </w:r>
    </w:p>
    <w:p w14:paraId="7CF2902F" w14:textId="6CDDEEB9" w:rsidR="00D46860" w:rsidRDefault="00D4686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</w:t>
      </w:r>
      <w:r>
        <w:rPr>
          <w:noProof/>
        </w:rPr>
        <w:fldChar w:fldCharType="end"/>
      </w:r>
    </w:p>
    <w:p w14:paraId="009259EF" w14:textId="5880348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_Toc479281627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4</w:t>
      </w:r>
      <w:r>
        <w:rPr>
          <w:noProof/>
        </w:rPr>
        <w:fldChar w:fldCharType="end"/>
      </w:r>
    </w:p>
    <w:p w14:paraId="0990C6DF" w14:textId="1B972A4A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_Toc479281628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5</w:t>
      </w:r>
      <w:r>
        <w:rPr>
          <w:noProof/>
        </w:rPr>
        <w:fldChar w:fldCharType="end"/>
      </w:r>
    </w:p>
    <w:p w14:paraId="122A1077" w14:textId="586C032D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_Toc479281629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6</w:t>
      </w:r>
      <w:r>
        <w:rPr>
          <w:noProof/>
        </w:rPr>
        <w:fldChar w:fldCharType="end"/>
      </w:r>
    </w:p>
    <w:p w14:paraId="72C64DBA" w14:textId="08EBD2D6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_Toc479281630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6</w:t>
      </w:r>
      <w:r>
        <w:rPr>
          <w:noProof/>
        </w:rPr>
        <w:fldChar w:fldCharType="end"/>
      </w:r>
    </w:p>
    <w:p w14:paraId="3CA0CC5F" w14:textId="2BFD6121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_Toc479281631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7</w:t>
      </w:r>
      <w:r>
        <w:rPr>
          <w:noProof/>
        </w:rPr>
        <w:fldChar w:fldCharType="end"/>
      </w:r>
    </w:p>
    <w:p w14:paraId="7FCD3B0A" w14:textId="7580C8AD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_Toc479281632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7</w:t>
      </w:r>
      <w:r>
        <w:rPr>
          <w:noProof/>
        </w:rPr>
        <w:fldChar w:fldCharType="end"/>
      </w:r>
    </w:p>
    <w:p w14:paraId="7F5EE95D" w14:textId="5D7A6EB3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6E3FB7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_Toc479281633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7</w:t>
      </w:r>
      <w:r>
        <w:rPr>
          <w:noProof/>
        </w:rPr>
        <w:fldChar w:fldCharType="end"/>
      </w:r>
    </w:p>
    <w:p w14:paraId="772B8300" w14:textId="06A126E9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_Toc479281634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8</w:t>
      </w:r>
      <w:r>
        <w:rPr>
          <w:noProof/>
        </w:rPr>
        <w:fldChar w:fldCharType="end"/>
      </w:r>
    </w:p>
    <w:p w14:paraId="5B4D9EB2" w14:textId="09F0C9D6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_Toc479281635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10</w:t>
      </w:r>
      <w:r>
        <w:rPr>
          <w:noProof/>
        </w:rPr>
        <w:fldChar w:fldCharType="end"/>
      </w:r>
    </w:p>
    <w:p w14:paraId="4BCDEAB4" w14:textId="2AFB1970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_Toc479281636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10</w:t>
      </w:r>
      <w:r>
        <w:rPr>
          <w:noProof/>
        </w:rPr>
        <w:fldChar w:fldCharType="end"/>
      </w:r>
    </w:p>
    <w:p w14:paraId="65ABB6CD" w14:textId="7631167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_Toc479281646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17</w:t>
      </w:r>
      <w:r>
        <w:rPr>
          <w:noProof/>
        </w:rPr>
        <w:fldChar w:fldCharType="end"/>
      </w:r>
    </w:p>
    <w:p w14:paraId="2139D9B4" w14:textId="49D4C79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_Toc479281653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19</w:t>
      </w:r>
      <w:r>
        <w:rPr>
          <w:noProof/>
        </w:rPr>
        <w:fldChar w:fldCharType="end"/>
      </w:r>
    </w:p>
    <w:p w14:paraId="43618C35" w14:textId="2F6A0161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_Toc479281654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19</w:t>
      </w:r>
      <w:r>
        <w:rPr>
          <w:noProof/>
        </w:rPr>
        <w:fldChar w:fldCharType="end"/>
      </w:r>
    </w:p>
    <w:p w14:paraId="104CA17A" w14:textId="0BF429E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_Toc479281655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20</w:t>
      </w:r>
      <w:r>
        <w:rPr>
          <w:noProof/>
        </w:rPr>
        <w:fldChar w:fldCharType="end"/>
      </w:r>
    </w:p>
    <w:p w14:paraId="66DB7F17" w14:textId="607054A4" w:rsidR="00D46860" w:rsidRDefault="00D4686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21</w:t>
      </w:r>
      <w:r>
        <w:rPr>
          <w:noProof/>
        </w:rPr>
        <w:fldChar w:fldCharType="end"/>
      </w:r>
    </w:p>
    <w:p w14:paraId="0DA770EC" w14:textId="31D0AB6E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_Toc479281657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39</w:t>
      </w:r>
      <w:r>
        <w:rPr>
          <w:noProof/>
        </w:rPr>
        <w:fldChar w:fldCharType="end"/>
      </w:r>
    </w:p>
    <w:p w14:paraId="6BA3BFDC" w14:textId="628B026F" w:rsidR="00D46860" w:rsidRDefault="00D4686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_Toc479281658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40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79281627"/>
      <w:r>
        <w:lastRenderedPageBreak/>
        <w:t>Lista de Figuras</w:t>
      </w:r>
      <w:bookmarkEnd w:id="3"/>
    </w:p>
    <w:p w14:paraId="36E24C1C" w14:textId="575D61CD" w:rsidR="00D4686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D46860" w:rsidRPr="00B514C0">
        <w:rPr>
          <w:b/>
          <w:noProof/>
        </w:rPr>
        <w:t xml:space="preserve">Figura 1 - </w:t>
      </w:r>
      <w:r w:rsidR="00D46860" w:rsidRPr="00B514C0">
        <w:rPr>
          <w:noProof/>
        </w:rPr>
        <w:t>Exemplo da implementação.</w:t>
      </w:r>
      <w:r w:rsidR="00D46860">
        <w:rPr>
          <w:noProof/>
        </w:rPr>
        <w:tab/>
      </w:r>
      <w:r w:rsidR="00D46860">
        <w:rPr>
          <w:noProof/>
        </w:rPr>
        <w:fldChar w:fldCharType="begin"/>
      </w:r>
      <w:r w:rsidR="00D46860">
        <w:rPr>
          <w:noProof/>
        </w:rPr>
        <w:instrText xml:space="preserve"> PAGEREF _Toc479281594 \h </w:instrText>
      </w:r>
      <w:r w:rsidR="00D46860">
        <w:rPr>
          <w:noProof/>
        </w:rPr>
      </w:r>
      <w:r w:rsidR="00D46860">
        <w:rPr>
          <w:noProof/>
        </w:rPr>
        <w:fldChar w:fldCharType="separate"/>
      </w:r>
      <w:r w:rsidR="00DC71AF">
        <w:rPr>
          <w:noProof/>
        </w:rPr>
        <w:t>7</w:t>
      </w:r>
      <w:r w:rsidR="00D46860">
        <w:rPr>
          <w:noProof/>
        </w:rPr>
        <w:fldChar w:fldCharType="end"/>
      </w:r>
    </w:p>
    <w:p w14:paraId="228EAEE8" w14:textId="36E2D82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2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_Toc479281595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8</w:t>
      </w:r>
      <w:r>
        <w:rPr>
          <w:noProof/>
        </w:rPr>
        <w:fldChar w:fldCharType="end"/>
      </w:r>
    </w:p>
    <w:p w14:paraId="56D8C0DD" w14:textId="46C518F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bCs/>
          <w:noProof/>
        </w:rPr>
        <w:t xml:space="preserve">Figura </w:t>
      </w:r>
      <w:r w:rsidRPr="00B514C0">
        <w:rPr>
          <w:b/>
          <w:noProof/>
        </w:rPr>
        <w:t>3</w:t>
      </w:r>
      <w:r w:rsidRPr="00B514C0">
        <w:rPr>
          <w:b/>
          <w:bCs/>
          <w:noProof/>
        </w:rPr>
        <w:t xml:space="preserve"> -</w:t>
      </w:r>
      <w:r w:rsidRPr="00B514C0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9</w:t>
      </w:r>
      <w:r>
        <w:rPr>
          <w:noProof/>
        </w:rPr>
        <w:fldChar w:fldCharType="end"/>
      </w:r>
    </w:p>
    <w:p w14:paraId="546BBC2B" w14:textId="39B1313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4 - </w:t>
      </w:r>
      <w:r w:rsidRPr="00B514C0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_Toc479281597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19</w:t>
      </w:r>
      <w:r>
        <w:rPr>
          <w:noProof/>
        </w:rPr>
        <w:fldChar w:fldCharType="end"/>
      </w:r>
    </w:p>
    <w:p w14:paraId="441EAE50" w14:textId="5B6870D2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5 –</w:t>
      </w:r>
      <w:r>
        <w:rPr>
          <w:noProof/>
        </w:rPr>
        <w:t xml:space="preserve"> </w:t>
      </w:r>
      <w:r w:rsidRPr="00B514C0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_Toc479281598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20</w:t>
      </w:r>
      <w:r>
        <w:rPr>
          <w:noProof/>
        </w:rPr>
        <w:fldChar w:fldCharType="end"/>
      </w:r>
    </w:p>
    <w:p w14:paraId="68121418" w14:textId="7873AE34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6 – </w:t>
      </w:r>
      <w:r w:rsidRPr="00B514C0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_Toc479281599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21</w:t>
      </w:r>
      <w:r>
        <w:rPr>
          <w:noProof/>
        </w:rPr>
        <w:fldChar w:fldCharType="end"/>
      </w:r>
    </w:p>
    <w:p w14:paraId="1899BF2D" w14:textId="29B75DA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>Figura 7</w:t>
      </w:r>
      <w:r>
        <w:rPr>
          <w:noProof/>
        </w:rPr>
        <w:t xml:space="preserve"> </w:t>
      </w:r>
      <w:r w:rsidRPr="00B514C0">
        <w:rPr>
          <w:b/>
          <w:noProof/>
        </w:rPr>
        <w:t xml:space="preserve">– </w:t>
      </w:r>
      <w:r w:rsidRPr="00B514C0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_Toc479281600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21</w:t>
      </w:r>
      <w:r>
        <w:rPr>
          <w:noProof/>
        </w:rPr>
        <w:fldChar w:fldCharType="end"/>
      </w:r>
    </w:p>
    <w:p w14:paraId="5D47EEBF" w14:textId="4C50923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8 – </w:t>
      </w:r>
      <w:r w:rsidRPr="00B514C0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_Toc479281601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22</w:t>
      </w:r>
      <w:r>
        <w:rPr>
          <w:noProof/>
        </w:rPr>
        <w:fldChar w:fldCharType="end"/>
      </w:r>
    </w:p>
    <w:p w14:paraId="2B9F0794" w14:textId="4DF8253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9 – </w:t>
      </w:r>
      <w:r w:rsidRPr="00B514C0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_Toc479281602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23</w:t>
      </w:r>
      <w:r>
        <w:rPr>
          <w:noProof/>
        </w:rPr>
        <w:fldChar w:fldCharType="end"/>
      </w:r>
    </w:p>
    <w:p w14:paraId="0EF28BB7" w14:textId="5779608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10 – </w:t>
      </w:r>
      <w:r w:rsidRPr="00B514C0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_Toc479281603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23</w:t>
      </w:r>
      <w:r>
        <w:rPr>
          <w:noProof/>
        </w:rPr>
        <w:fldChar w:fldCharType="end"/>
      </w:r>
    </w:p>
    <w:p w14:paraId="09E6A1E2" w14:textId="43C2772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11 – </w:t>
      </w:r>
      <w:r w:rsidRPr="00B514C0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_Toc479281604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24</w:t>
      </w:r>
      <w:r>
        <w:rPr>
          <w:noProof/>
        </w:rPr>
        <w:fldChar w:fldCharType="end"/>
      </w:r>
    </w:p>
    <w:p w14:paraId="6FDD09A1" w14:textId="478E01A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12 – </w:t>
      </w:r>
      <w:r w:rsidRPr="00B514C0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_Toc479281605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25</w:t>
      </w:r>
      <w:r>
        <w:rPr>
          <w:noProof/>
        </w:rPr>
        <w:fldChar w:fldCharType="end"/>
      </w:r>
    </w:p>
    <w:p w14:paraId="0DC75DFA" w14:textId="202AC23D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13 – </w:t>
      </w:r>
      <w:r w:rsidRPr="00B514C0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26</w:t>
      </w:r>
      <w:r>
        <w:rPr>
          <w:noProof/>
        </w:rPr>
        <w:fldChar w:fldCharType="end"/>
      </w:r>
    </w:p>
    <w:p w14:paraId="346CF64B" w14:textId="3F69349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14 – </w:t>
      </w:r>
      <w:r w:rsidRPr="00B514C0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_Toc479281607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26</w:t>
      </w:r>
      <w:r>
        <w:rPr>
          <w:noProof/>
        </w:rPr>
        <w:fldChar w:fldCharType="end"/>
      </w:r>
    </w:p>
    <w:p w14:paraId="5331771B" w14:textId="2D876A7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15 – </w:t>
      </w:r>
      <w:r w:rsidRPr="00B514C0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_Toc479281608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27</w:t>
      </w:r>
      <w:r>
        <w:rPr>
          <w:noProof/>
        </w:rPr>
        <w:fldChar w:fldCharType="end"/>
      </w:r>
    </w:p>
    <w:p w14:paraId="2BB33B2C" w14:textId="0CFEF98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16 – </w:t>
      </w:r>
      <w:r w:rsidRPr="00B514C0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_Toc479281609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28</w:t>
      </w:r>
      <w:r>
        <w:rPr>
          <w:noProof/>
        </w:rPr>
        <w:fldChar w:fldCharType="end"/>
      </w:r>
    </w:p>
    <w:p w14:paraId="15F1E433" w14:textId="10A46DA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17 – </w:t>
      </w:r>
      <w:r w:rsidRPr="00B514C0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_Toc479281610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29</w:t>
      </w:r>
      <w:r>
        <w:rPr>
          <w:noProof/>
        </w:rPr>
        <w:fldChar w:fldCharType="end"/>
      </w:r>
    </w:p>
    <w:p w14:paraId="7BCC2A80" w14:textId="350F9E71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18 – </w:t>
      </w:r>
      <w:r w:rsidRPr="00B514C0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_Toc479281611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29</w:t>
      </w:r>
      <w:r>
        <w:rPr>
          <w:noProof/>
        </w:rPr>
        <w:fldChar w:fldCharType="end"/>
      </w:r>
    </w:p>
    <w:p w14:paraId="6287769F" w14:textId="7685B8E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19 – </w:t>
      </w:r>
      <w:r w:rsidRPr="00B514C0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_Toc479281612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30</w:t>
      </w:r>
      <w:r>
        <w:rPr>
          <w:noProof/>
        </w:rPr>
        <w:fldChar w:fldCharType="end"/>
      </w:r>
    </w:p>
    <w:p w14:paraId="01DE9100" w14:textId="741C9E1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20 – </w:t>
      </w:r>
      <w:r w:rsidRPr="00B514C0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_Toc479281613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30</w:t>
      </w:r>
      <w:r>
        <w:rPr>
          <w:noProof/>
        </w:rPr>
        <w:fldChar w:fldCharType="end"/>
      </w:r>
    </w:p>
    <w:p w14:paraId="526D5B4E" w14:textId="074E87B5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21 – </w:t>
      </w:r>
      <w:r w:rsidRPr="00B514C0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_Toc479281614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31</w:t>
      </w:r>
      <w:r>
        <w:rPr>
          <w:noProof/>
        </w:rPr>
        <w:fldChar w:fldCharType="end"/>
      </w:r>
    </w:p>
    <w:p w14:paraId="4854A2EB" w14:textId="2C02501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22 – </w:t>
      </w:r>
      <w:r w:rsidRPr="00B514C0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_Toc479281615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31</w:t>
      </w:r>
      <w:r>
        <w:rPr>
          <w:noProof/>
        </w:rPr>
        <w:fldChar w:fldCharType="end"/>
      </w:r>
    </w:p>
    <w:p w14:paraId="71FAEB35" w14:textId="7C1B74BA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23 – </w:t>
      </w:r>
      <w:r w:rsidRPr="00B514C0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_Toc479281616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31</w:t>
      </w:r>
      <w:r>
        <w:rPr>
          <w:noProof/>
        </w:rPr>
        <w:fldChar w:fldCharType="end"/>
      </w:r>
    </w:p>
    <w:p w14:paraId="421E484A" w14:textId="20944088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24 – </w:t>
      </w:r>
      <w:r w:rsidRPr="00B514C0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_Toc479281617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32</w:t>
      </w:r>
      <w:r>
        <w:rPr>
          <w:noProof/>
        </w:rPr>
        <w:fldChar w:fldCharType="end"/>
      </w:r>
    </w:p>
    <w:p w14:paraId="1EC8186D" w14:textId="1363134B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25 – </w:t>
      </w:r>
      <w:r w:rsidRPr="00B514C0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_Toc479281618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33</w:t>
      </w:r>
      <w:r>
        <w:rPr>
          <w:noProof/>
        </w:rPr>
        <w:fldChar w:fldCharType="end"/>
      </w:r>
    </w:p>
    <w:p w14:paraId="7D5DC365" w14:textId="3EC887EE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26 – </w:t>
      </w:r>
      <w:r w:rsidRPr="00B514C0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_Toc479281619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34</w:t>
      </w:r>
      <w:r>
        <w:rPr>
          <w:noProof/>
        </w:rPr>
        <w:fldChar w:fldCharType="end"/>
      </w:r>
    </w:p>
    <w:p w14:paraId="111DE391" w14:textId="171E2143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27 – </w:t>
      </w:r>
      <w:r w:rsidRPr="00B514C0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_Toc479281620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35</w:t>
      </w:r>
      <w:r>
        <w:rPr>
          <w:noProof/>
        </w:rPr>
        <w:fldChar w:fldCharType="end"/>
      </w:r>
    </w:p>
    <w:p w14:paraId="42AFFE7A" w14:textId="4165DAAF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28 – </w:t>
      </w:r>
      <w:r w:rsidRPr="00B514C0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_Toc479281621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36</w:t>
      </w:r>
      <w:r>
        <w:rPr>
          <w:noProof/>
        </w:rPr>
        <w:fldChar w:fldCharType="end"/>
      </w:r>
    </w:p>
    <w:p w14:paraId="74C26F20" w14:textId="475C0F29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29 – </w:t>
      </w:r>
      <w:r w:rsidRPr="00B514C0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_Toc479281622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37</w:t>
      </w:r>
      <w:r>
        <w:rPr>
          <w:noProof/>
        </w:rPr>
        <w:fldChar w:fldCharType="end"/>
      </w:r>
    </w:p>
    <w:p w14:paraId="622E128A" w14:textId="34742A16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30 – </w:t>
      </w:r>
      <w:r w:rsidRPr="00B514C0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_Toc479281623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37</w:t>
      </w:r>
      <w:r>
        <w:rPr>
          <w:noProof/>
        </w:rPr>
        <w:fldChar w:fldCharType="end"/>
      </w:r>
    </w:p>
    <w:p w14:paraId="1C8A11F9" w14:textId="43BBA7EC" w:rsidR="00D46860" w:rsidRDefault="00D468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514C0">
        <w:rPr>
          <w:b/>
          <w:noProof/>
        </w:rPr>
        <w:t xml:space="preserve">Figura 31 – </w:t>
      </w:r>
      <w:r w:rsidRPr="00B514C0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_Toc479281624 \h </w:instrText>
      </w:r>
      <w:r>
        <w:rPr>
          <w:noProof/>
        </w:rPr>
      </w:r>
      <w:r>
        <w:rPr>
          <w:noProof/>
        </w:rPr>
        <w:fldChar w:fldCharType="separate"/>
      </w:r>
      <w:r w:rsidR="00DC71AF">
        <w:rPr>
          <w:noProof/>
        </w:rPr>
        <w:t>38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1B47219" w14:textId="205BAFF8" w:rsidR="00AE0F2E" w:rsidRDefault="00AE0F2E" w:rsidP="00AE0F2E">
      <w:pPr>
        <w:pStyle w:val="Ttulo1"/>
        <w:rPr>
          <w:noProof/>
        </w:rPr>
      </w:pPr>
      <w:bookmarkStart w:id="4" w:name="_Toc479281628"/>
      <w:r>
        <w:lastRenderedPageBreak/>
        <w:t>Lista de Tabelas</w:t>
      </w:r>
      <w:bookmarkEnd w:id="4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5289E074" w14:textId="151BB722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69" w:history="1">
        <w:r w:rsidR="00AE0F2E" w:rsidRPr="00BE5BF3">
          <w:rPr>
            <w:rStyle w:val="Hyperlink"/>
            <w:noProof/>
          </w:rPr>
          <w:t>Tabela 01 - Requisito Req.1.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_Toc478654269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0E74A4E6" w14:textId="27BCB804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0" w:history="1">
        <w:r w:rsidR="00AE0F2E" w:rsidRPr="00BE5BF3">
          <w:rPr>
            <w:rStyle w:val="Hyperlink"/>
            <w:noProof/>
          </w:rPr>
          <w:t>Tabela 02 - Requisito Req.2.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_Toc478654270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2BE6CE78" w14:textId="39F7F19D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1" w:history="1">
        <w:r w:rsidR="00AE0F2E" w:rsidRPr="00BE5BF3">
          <w:rPr>
            <w:rStyle w:val="Hyperlink"/>
            <w:noProof/>
          </w:rPr>
          <w:t>Tabela 03 - Requisito Req.3.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_Toc478654271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508B8CF0" w14:textId="3B27D41A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2" w:history="1">
        <w:r w:rsidR="00AE0F2E" w:rsidRPr="00BE5BF3">
          <w:rPr>
            <w:rStyle w:val="Hyperlink"/>
            <w:noProof/>
          </w:rPr>
          <w:t>Tabela 04 - Requisito Req.4.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_Toc478654272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14AAA7A2" w14:textId="72229B42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3" w:history="1">
        <w:r w:rsidR="00AE0F2E" w:rsidRPr="00BE5BF3">
          <w:rPr>
            <w:rStyle w:val="Hyperlink"/>
            <w:noProof/>
          </w:rPr>
          <w:t>Tabela 05 - Requisito Req.5.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71EDC086" w14:textId="252827C9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4" w:history="1">
        <w:r w:rsidR="00AE0F2E" w:rsidRPr="00BE5BF3">
          <w:rPr>
            <w:rStyle w:val="Hyperlink"/>
            <w:noProof/>
          </w:rPr>
          <w:t>Tabela 06 - Requisito Req.6.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_Toc478654274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48FFCA3E" w14:textId="44252984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5" w:history="1">
        <w:r w:rsidR="00AE0F2E" w:rsidRPr="00BE5BF3">
          <w:rPr>
            <w:rStyle w:val="Hyperlink"/>
            <w:noProof/>
          </w:rPr>
          <w:t>Tabela 07 - Requisito Req.7.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_Toc478654275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17FE8637" w14:textId="57AB30E8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6" w:history="1">
        <w:r w:rsidR="00AE0F2E" w:rsidRPr="00BE5BF3">
          <w:rPr>
            <w:rStyle w:val="Hyperlink"/>
            <w:noProof/>
          </w:rPr>
          <w:t>Tabela 08 - Requisito Req.8.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_Toc478654276 \h </w:instrText>
        </w:r>
        <w:r w:rsidR="00AE0F2E">
          <w:rPr>
            <w:noProof/>
            <w:webHidden/>
          </w:rPr>
          <w:fldChar w:fldCharType="separate"/>
        </w:r>
        <w:r w:rsidR="00DC71AF">
          <w:rPr>
            <w:b/>
            <w:bCs/>
            <w:noProof/>
            <w:webHidden/>
          </w:rPr>
          <w:t>Erro! Indicador não definido.</w:t>
        </w:r>
        <w:r w:rsidR="00AE0F2E">
          <w:rPr>
            <w:noProof/>
            <w:webHidden/>
          </w:rPr>
          <w:fldChar w:fldCharType="end"/>
        </w:r>
      </w:hyperlink>
    </w:p>
    <w:p w14:paraId="1A6FAFB8" w14:textId="1479AF23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7" w:history="1">
        <w:r w:rsidR="00AE0F2E" w:rsidRPr="00BE5BF3">
          <w:rPr>
            <w:rStyle w:val="Hyperlink"/>
            <w:noProof/>
          </w:rPr>
          <w:t>Tabela 09 - Requisito Req.9.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_Toc478654277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49B4E11D" w14:textId="143166C3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8" w:history="1">
        <w:r w:rsidR="00AE0F2E" w:rsidRPr="00BE5BF3">
          <w:rPr>
            <w:rStyle w:val="Hyperlink"/>
            <w:noProof/>
          </w:rPr>
          <w:t>Tabela 10 - Requisito Req.10.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_Toc478654278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17</w:t>
        </w:r>
        <w:r w:rsidR="00AE0F2E">
          <w:rPr>
            <w:noProof/>
            <w:webHidden/>
          </w:rPr>
          <w:fldChar w:fldCharType="end"/>
        </w:r>
      </w:hyperlink>
    </w:p>
    <w:p w14:paraId="3B2CE303" w14:textId="208F5A4C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9" w:history="1">
        <w:r w:rsidR="00AE0F2E" w:rsidRPr="00BE5BF3">
          <w:rPr>
            <w:rStyle w:val="Hyperlink"/>
            <w:noProof/>
          </w:rPr>
          <w:t>Tabela 11 - Requisito Req.11.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17</w:t>
        </w:r>
        <w:r w:rsidR="00AE0F2E">
          <w:rPr>
            <w:noProof/>
            <w:webHidden/>
          </w:rPr>
          <w:fldChar w:fldCharType="end"/>
        </w:r>
      </w:hyperlink>
    </w:p>
    <w:p w14:paraId="440DBCE3" w14:textId="14426B42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0" w:history="1">
        <w:r w:rsidR="00AE0F2E" w:rsidRPr="00BE5BF3">
          <w:rPr>
            <w:rStyle w:val="Hyperlink"/>
            <w:noProof/>
          </w:rPr>
          <w:t>Tabela 12 - Requisito Req.12.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17</w:t>
        </w:r>
        <w:r w:rsidR="00AE0F2E">
          <w:rPr>
            <w:noProof/>
            <w:webHidden/>
          </w:rPr>
          <w:fldChar w:fldCharType="end"/>
        </w:r>
      </w:hyperlink>
    </w:p>
    <w:p w14:paraId="5E141F4A" w14:textId="16040DBC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1" w:history="1">
        <w:r w:rsidR="00AE0F2E" w:rsidRPr="00BE5BF3">
          <w:rPr>
            <w:rStyle w:val="Hyperlink"/>
            <w:noProof/>
          </w:rPr>
          <w:t>Tabela 13 - Requisito Req.13.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17</w:t>
        </w:r>
        <w:r w:rsidR="00AE0F2E">
          <w:rPr>
            <w:noProof/>
            <w:webHidden/>
          </w:rPr>
          <w:fldChar w:fldCharType="end"/>
        </w:r>
      </w:hyperlink>
    </w:p>
    <w:p w14:paraId="45013705" w14:textId="03FE9471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2" w:history="1">
        <w:r w:rsidR="00AE0F2E" w:rsidRPr="00BE5BF3">
          <w:rPr>
            <w:rStyle w:val="Hyperlink"/>
            <w:noProof/>
          </w:rPr>
          <w:t>Tabela 14 - Requisito Req.14.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18</w:t>
        </w:r>
        <w:r w:rsidR="00AE0F2E">
          <w:rPr>
            <w:noProof/>
            <w:webHidden/>
          </w:rPr>
          <w:fldChar w:fldCharType="end"/>
        </w:r>
      </w:hyperlink>
    </w:p>
    <w:p w14:paraId="5AA88C30" w14:textId="5D36B94A" w:rsidR="00AE0F2E" w:rsidRDefault="002C74B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3" w:history="1">
        <w:r w:rsidR="00AE0F2E" w:rsidRPr="00BE5BF3">
          <w:rPr>
            <w:rStyle w:val="Hyperlink"/>
            <w:noProof/>
          </w:rPr>
          <w:t>Tabela 15 - Requisito Req.15.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DC71AF">
          <w:rPr>
            <w:noProof/>
            <w:webHidden/>
          </w:rPr>
          <w:t>18</w:t>
        </w:r>
        <w:r w:rsidR="00AE0F2E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5" w:name="_Toc479281629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79281630"/>
      <w:r>
        <w:t xml:space="preserve">Definições, Acrônimos e </w:t>
      </w:r>
      <w:proofErr w:type="gramStart"/>
      <w:r>
        <w:t>Abreviaturas</w:t>
      </w:r>
      <w:bookmarkEnd w:id="6"/>
      <w:proofErr w:type="gramEnd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proofErr w:type="spellStart"/>
      <w:r>
        <w:rPr>
          <w:rFonts w:ascii="Arial" w:hAnsi="Arial" w:cs="Arial"/>
          <w:b/>
          <w:i w:val="0"/>
          <w:color w:val="000000"/>
        </w:rPr>
        <w:t>Login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8" w:name="_Toc479281631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79281632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proofErr w:type="gramStart"/>
      <w:r>
        <w:t>BattleF</w:t>
      </w:r>
      <w:r w:rsidRPr="00641319">
        <w:t>ield</w:t>
      </w:r>
      <w:proofErr w:type="spellEnd"/>
      <w:proofErr w:type="gram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79281633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1" w:name="_Toc47928159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79281634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 xml:space="preserve">O software deve ser instalado no computador pessoal do cliente, onde será possível o usuário cadastrar seus </w:t>
      </w:r>
      <w:proofErr w:type="gramStart"/>
      <w:r w:rsidRPr="46C5A972">
        <w:rPr>
          <w:color w:val="000000" w:themeColor="text1"/>
        </w:rPr>
        <w:t>dados e estatísticas do jogo, que através da rede será armazenado em um banco de dados</w:t>
      </w:r>
      <w:proofErr w:type="gramEnd"/>
      <w:r w:rsidRPr="46C5A972">
        <w:rPr>
          <w:color w:val="000000" w:themeColor="text1"/>
        </w:rPr>
        <w:t>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9281595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0A5BB46E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928159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5" w:name="_Toc455670048"/>
      <w:bookmarkStart w:id="16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7" w:name="_Toc459891783"/>
      <w:bookmarkStart w:id="18" w:name="_Toc479281635"/>
      <w:r>
        <w:lastRenderedPageBreak/>
        <w:t>Especificação de Requisitos</w:t>
      </w:r>
      <w:bookmarkEnd w:id="17"/>
      <w:bookmarkEnd w:id="18"/>
    </w:p>
    <w:p w14:paraId="0E894163" w14:textId="15F01520" w:rsidR="00CF59AB" w:rsidRDefault="00CF59AB" w:rsidP="00DB52B5">
      <w:pPr>
        <w:pStyle w:val="Ttulo2"/>
        <w:rPr>
          <w:i/>
        </w:rPr>
      </w:pPr>
      <w:bookmarkStart w:id="19" w:name="_Hlk478652899"/>
      <w:bookmarkStart w:id="20" w:name="_Toc459891784"/>
      <w:bookmarkStart w:id="21" w:name="_Toc479281636"/>
      <w:r>
        <w:t>Requisitos</w:t>
      </w:r>
      <w:bookmarkEnd w:id="19"/>
      <w:r>
        <w:t xml:space="preserve"> Funcionais</w:t>
      </w:r>
      <w:bookmarkEnd w:id="20"/>
      <w:bookmarkEnd w:id="21"/>
      <w:r>
        <w:t xml:space="preserve"> </w:t>
      </w:r>
    </w:p>
    <w:p w14:paraId="429E1A3A" w14:textId="4E2CE8CE" w:rsidR="00CF59AB" w:rsidRDefault="00DB52B5" w:rsidP="00CF59AB">
      <w:pPr>
        <w:pStyle w:val="Ttulo3"/>
        <w:numPr>
          <w:ilvl w:val="2"/>
          <w:numId w:val="11"/>
        </w:numPr>
      </w:pPr>
      <w:bookmarkStart w:id="22" w:name="_Toc478652797"/>
      <w:bookmarkStart w:id="23" w:name="_Toc478653071"/>
      <w:bookmarkStart w:id="24" w:name="_Toc478654906"/>
      <w:bookmarkStart w:id="25" w:name="_Toc479281479"/>
      <w:bookmarkStart w:id="26" w:name="_Toc479281641"/>
      <w:proofErr w:type="gramStart"/>
      <w:r>
        <w:t>Req.</w:t>
      </w:r>
      <w:proofErr w:type="gramEnd"/>
      <w:r>
        <w:t>1</w:t>
      </w:r>
      <w:r w:rsidR="00CF59AB">
        <w:t xml:space="preserve"> - Os dados deverão ser salvos em um banco de dados</w:t>
      </w:r>
      <w:bookmarkEnd w:id="22"/>
      <w:bookmarkEnd w:id="23"/>
      <w:bookmarkEnd w:id="24"/>
      <w:bookmarkEnd w:id="25"/>
      <w:bookmarkEnd w:id="2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Será usado </w:t>
            </w:r>
            <w:proofErr w:type="gramStart"/>
            <w:r>
              <w:rPr>
                <w:i w:val="0"/>
              </w:rPr>
              <w:t>MySQL</w:t>
            </w:r>
            <w:proofErr w:type="gramEnd"/>
            <w:r>
              <w:rPr>
                <w:i w:val="0"/>
              </w:rPr>
              <w:t xml:space="preserve"> no desenvolvimento do Banco de Dados</w:t>
            </w:r>
          </w:p>
        </w:tc>
      </w:tr>
      <w:tr w:rsidR="00CF59AB" w14:paraId="6BD2005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5FD08789" w:rsidR="00CF59AB" w:rsidRDefault="005311DF" w:rsidP="005311DF">
      <w:pPr>
        <w:pStyle w:val="Legenda"/>
        <w:rPr>
          <w:i w:val="0"/>
        </w:rPr>
      </w:pPr>
      <w:bookmarkStart w:id="27" w:name="_Toc478654093"/>
      <w:bookmarkStart w:id="28" w:name="_Toc478654273"/>
      <w:r w:rsidRPr="005311DF">
        <w:rPr>
          <w:b/>
          <w:i w:val="0"/>
        </w:rPr>
        <w:t>Tabela 0</w:t>
      </w:r>
      <w:r w:rsidR="00DB52B5">
        <w:rPr>
          <w:b/>
          <w:i w:val="0"/>
        </w:rPr>
        <w:t>1</w:t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</w:t>
      </w:r>
      <w:proofErr w:type="gramStart"/>
      <w:r w:rsidR="00DB52B5">
        <w:rPr>
          <w:i w:val="0"/>
        </w:rPr>
        <w:t>Req.</w:t>
      </w:r>
      <w:proofErr w:type="gramEnd"/>
      <w:r w:rsidR="00DB52B5">
        <w:rPr>
          <w:i w:val="0"/>
        </w:rPr>
        <w:t>1</w:t>
      </w:r>
      <w:r w:rsidR="00CF59AB">
        <w:rPr>
          <w:i w:val="0"/>
        </w:rPr>
        <w:t>.</w:t>
      </w:r>
      <w:bookmarkEnd w:id="27"/>
      <w:bookmarkEnd w:id="28"/>
    </w:p>
    <w:p w14:paraId="3C6C43BD" w14:textId="77777777" w:rsidR="00270494" w:rsidRDefault="00270494" w:rsidP="005311DF">
      <w:pPr>
        <w:pStyle w:val="Legenda"/>
        <w:rPr>
          <w:i w:val="0"/>
        </w:rPr>
      </w:pPr>
    </w:p>
    <w:p w14:paraId="13E212B1" w14:textId="63342084" w:rsidR="00CF59AB" w:rsidRDefault="00B93EAF" w:rsidP="00CF59AB">
      <w:pPr>
        <w:pStyle w:val="Ttulo3"/>
        <w:numPr>
          <w:ilvl w:val="2"/>
          <w:numId w:val="11"/>
        </w:numPr>
      </w:pPr>
      <w:bookmarkStart w:id="29" w:name="_Toc478652801"/>
      <w:bookmarkStart w:id="30" w:name="_Toc478653075"/>
      <w:bookmarkStart w:id="31" w:name="_Toc478654910"/>
      <w:bookmarkStart w:id="32" w:name="_Toc479281483"/>
      <w:bookmarkStart w:id="33" w:name="_Toc479281645"/>
      <w:proofErr w:type="gramStart"/>
      <w:r>
        <w:t>Req.</w:t>
      </w:r>
      <w:proofErr w:type="gramEnd"/>
      <w:r>
        <w:t>2</w:t>
      </w:r>
      <w:r w:rsidR="00CF59AB">
        <w:t xml:space="preserve"> – Falhas de acesso ao banco de dados devem ser tratadas</w:t>
      </w:r>
      <w:bookmarkEnd w:id="29"/>
      <w:bookmarkEnd w:id="30"/>
      <w:bookmarkEnd w:id="31"/>
      <w:bookmarkEnd w:id="32"/>
      <w:bookmarkEnd w:id="3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60AAD6BB" w:rsidR="00CF59AB" w:rsidRDefault="005311DF" w:rsidP="005311DF">
      <w:pPr>
        <w:pStyle w:val="Legenda"/>
        <w:rPr>
          <w:i w:val="0"/>
        </w:rPr>
      </w:pPr>
      <w:bookmarkStart w:id="34" w:name="_Toc478654097"/>
      <w:bookmarkStart w:id="35" w:name="_Toc478654277"/>
      <w:r w:rsidRPr="005311DF">
        <w:rPr>
          <w:b/>
          <w:i w:val="0"/>
        </w:rPr>
        <w:t>Tabela 0</w:t>
      </w:r>
      <w:r w:rsidR="00DB52B5">
        <w:rPr>
          <w:b/>
          <w:i w:val="0"/>
        </w:rPr>
        <w:t>2</w:t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</w:t>
      </w:r>
      <w:proofErr w:type="gramStart"/>
      <w:r w:rsidR="00DB52B5">
        <w:rPr>
          <w:i w:val="0"/>
        </w:rPr>
        <w:t>Req.</w:t>
      </w:r>
      <w:proofErr w:type="gramEnd"/>
      <w:r w:rsidR="00DB52B5">
        <w:rPr>
          <w:i w:val="0"/>
        </w:rPr>
        <w:t>2</w:t>
      </w:r>
      <w:r w:rsidR="00CF59AB">
        <w:rPr>
          <w:i w:val="0"/>
        </w:rPr>
        <w:t>.</w:t>
      </w:r>
      <w:bookmarkEnd w:id="34"/>
      <w:bookmarkEnd w:id="35"/>
    </w:p>
    <w:p w14:paraId="1E6CF934" w14:textId="3C48AF11" w:rsidR="000D05CA" w:rsidRDefault="000D05CA" w:rsidP="005311DF">
      <w:pPr>
        <w:pStyle w:val="Legenda"/>
        <w:rPr>
          <w:i w:val="0"/>
        </w:rPr>
      </w:pPr>
    </w:p>
    <w:p w14:paraId="5A521206" w14:textId="647B6F71" w:rsidR="000D05CA" w:rsidRDefault="00B93EAF" w:rsidP="00B93EAF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3</w:t>
      </w:r>
      <w:r w:rsidR="000D05CA">
        <w:t xml:space="preserve"> – O usuário deve fazer </w:t>
      </w:r>
      <w:proofErr w:type="spellStart"/>
      <w:r w:rsidR="000D05CA">
        <w:t>login</w:t>
      </w:r>
      <w:proofErr w:type="spellEnd"/>
      <w:r w:rsidR="000D05CA">
        <w:t xml:space="preserve"> para acessar o software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7B9FDF3A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98A5C3B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BA9D7" w14:textId="77777777" w:rsidR="0006123C" w:rsidRDefault="000D05CA" w:rsidP="000D05CA">
            <w:pPr>
              <w:snapToGrid w:val="0"/>
              <w:jc w:val="both"/>
            </w:pPr>
            <w:r>
              <w:t>O acesso ao software pelo usuário dever ser controlado atravé</w:t>
            </w:r>
            <w:r w:rsidR="0006123C">
              <w:t xml:space="preserve">s de um </w:t>
            </w:r>
            <w:proofErr w:type="spellStart"/>
            <w:r w:rsidR="0006123C">
              <w:t>login</w:t>
            </w:r>
            <w:proofErr w:type="spellEnd"/>
            <w:r w:rsidR="0006123C">
              <w:t xml:space="preserve"> </w:t>
            </w:r>
            <w:r>
              <w:t>com</w:t>
            </w:r>
            <w:r w:rsidR="0006123C">
              <w:t>:</w:t>
            </w:r>
          </w:p>
          <w:p w14:paraId="72C52C1D" w14:textId="63E1C466" w:rsidR="0006123C" w:rsidRDefault="0006123C" w:rsidP="000D05CA">
            <w:pPr>
              <w:snapToGrid w:val="0"/>
              <w:jc w:val="both"/>
            </w:pPr>
            <w:r>
              <w:t xml:space="preserve">- </w:t>
            </w:r>
            <w:r w:rsidR="000D05CA">
              <w:t>e-mail</w:t>
            </w:r>
            <w:r>
              <w:t>;</w:t>
            </w:r>
          </w:p>
          <w:p w14:paraId="6C00F40F" w14:textId="5A17C050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0D05CA" w14:paraId="5E3889C5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3B6F8" w14:textId="708F8421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F2E86" w14:textId="6A91F694" w:rsidR="000D05CA" w:rsidRDefault="000D05CA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</w:t>
            </w:r>
            <w:r w:rsidR="00270494">
              <w:rPr>
                <w:i w:val="0"/>
              </w:rPr>
              <w:t xml:space="preserve"> e uma mensagem de erro deve ser mostrada</w:t>
            </w:r>
            <w:r>
              <w:rPr>
                <w:i w:val="0"/>
              </w:rPr>
              <w:t>.</w:t>
            </w:r>
          </w:p>
        </w:tc>
      </w:tr>
      <w:tr w:rsidR="000D05CA" w14:paraId="2A0381D0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0A222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D3F56" w14:textId="1B3E771F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397CB8C" w14:textId="458266B6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="00B93EAF">
        <w:rPr>
          <w:b/>
          <w:i w:val="0"/>
        </w:rPr>
        <w:t>3</w:t>
      </w:r>
      <w:r>
        <w:rPr>
          <w:b/>
          <w:i w:val="0"/>
        </w:rPr>
        <w:t xml:space="preserve"> 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3</w:t>
      </w:r>
      <w:r>
        <w:rPr>
          <w:i w:val="0"/>
        </w:rPr>
        <w:t>.</w:t>
      </w:r>
    </w:p>
    <w:p w14:paraId="6FFB803E" w14:textId="77777777" w:rsidR="00DC71AF" w:rsidRDefault="00DC71AF" w:rsidP="00DC71AF">
      <w:pPr>
        <w:pStyle w:val="Legenda"/>
        <w:rPr>
          <w:i w:val="0"/>
        </w:rPr>
      </w:pPr>
    </w:p>
    <w:p w14:paraId="2D769321" w14:textId="77777777" w:rsidR="00DC71AF" w:rsidRDefault="00DC71AF" w:rsidP="00DC71AF">
      <w:pPr>
        <w:pStyle w:val="Legenda"/>
        <w:rPr>
          <w:i w:val="0"/>
        </w:rPr>
      </w:pPr>
    </w:p>
    <w:p w14:paraId="38F72019" w14:textId="77777777" w:rsidR="00DC71AF" w:rsidRDefault="00DC71AF" w:rsidP="00DC71AF">
      <w:pPr>
        <w:pStyle w:val="Legenda"/>
        <w:rPr>
          <w:i w:val="0"/>
        </w:rPr>
      </w:pPr>
    </w:p>
    <w:p w14:paraId="7B972104" w14:textId="77777777" w:rsidR="00DC71AF" w:rsidRDefault="00DC71AF" w:rsidP="00DC71AF">
      <w:pPr>
        <w:pStyle w:val="Legenda"/>
        <w:rPr>
          <w:i w:val="0"/>
        </w:rPr>
      </w:pPr>
    </w:p>
    <w:p w14:paraId="6FDA90A9" w14:textId="77777777" w:rsidR="00DC71AF" w:rsidRDefault="00DC71AF" w:rsidP="00DC71AF">
      <w:pPr>
        <w:pStyle w:val="Legenda"/>
        <w:rPr>
          <w:i w:val="0"/>
        </w:rPr>
      </w:pPr>
    </w:p>
    <w:p w14:paraId="1E73CF39" w14:textId="5588E19A" w:rsidR="00DC71AF" w:rsidRDefault="00DC71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4 – O administrador</w:t>
      </w:r>
      <w:r>
        <w:t xml:space="preserve"> deve fazer </w:t>
      </w:r>
      <w:proofErr w:type="spellStart"/>
      <w:r>
        <w:t>login</w:t>
      </w:r>
      <w:proofErr w:type="spellEnd"/>
      <w:r>
        <w:t xml:space="preserve"> para acessar o software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C71AF" w14:paraId="1A76A0D4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E18B8E" w14:textId="77777777" w:rsidR="00DC71AF" w:rsidRDefault="00DC71AF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3BC38" w14:textId="5E138232" w:rsidR="00DC71AF" w:rsidRDefault="00DC71AF" w:rsidP="002D497D">
            <w:pPr>
              <w:snapToGrid w:val="0"/>
              <w:jc w:val="both"/>
            </w:pPr>
            <w:r>
              <w:t>O</w:t>
            </w:r>
            <w:r>
              <w:t xml:space="preserve"> acesso ao software pelo administrador</w:t>
            </w:r>
            <w:r>
              <w:t xml:space="preserve"> dever ser controlado através de um </w:t>
            </w:r>
            <w:proofErr w:type="spellStart"/>
            <w:r>
              <w:t>login</w:t>
            </w:r>
            <w:proofErr w:type="spellEnd"/>
            <w:r>
              <w:t xml:space="preserve"> com:</w:t>
            </w:r>
          </w:p>
          <w:p w14:paraId="6848B74A" w14:textId="77777777" w:rsidR="00DC71AF" w:rsidRDefault="00DC71AF" w:rsidP="002D497D">
            <w:pPr>
              <w:snapToGrid w:val="0"/>
              <w:jc w:val="both"/>
            </w:pPr>
            <w:r>
              <w:t>- e-mail;</w:t>
            </w:r>
          </w:p>
          <w:p w14:paraId="48AC70F7" w14:textId="77777777" w:rsidR="00DC71AF" w:rsidRDefault="00DC71AF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DC71AF" w14:paraId="500A9390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04AA79" w14:textId="77777777" w:rsidR="00DC71AF" w:rsidRDefault="00DC71AF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CCC68" w14:textId="77777777" w:rsidR="00DC71AF" w:rsidRDefault="00DC71AF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 e uma mensagem de erro deve ser mostrada.</w:t>
            </w:r>
          </w:p>
        </w:tc>
      </w:tr>
      <w:tr w:rsidR="00DC71AF" w14:paraId="091C6334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0CBD6BA" w14:textId="77777777" w:rsidR="00DC71AF" w:rsidRDefault="00DC71AF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9681F" w14:textId="77777777" w:rsidR="00DC71AF" w:rsidRDefault="00DC71AF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116719F" w14:textId="30674C92" w:rsidR="00DC71AF" w:rsidRDefault="00DC71AF" w:rsidP="00DC71AF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>
        <w:rPr>
          <w:b/>
          <w:i w:val="0"/>
        </w:rPr>
        <w:t>4</w:t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4</w:t>
      </w:r>
      <w:r>
        <w:rPr>
          <w:i w:val="0"/>
        </w:rPr>
        <w:t>.</w:t>
      </w:r>
    </w:p>
    <w:p w14:paraId="7E25174A" w14:textId="77777777" w:rsidR="00DC71AF" w:rsidRDefault="00DC71AF" w:rsidP="00DC71AF">
      <w:pPr>
        <w:pStyle w:val="Legenda"/>
        <w:jc w:val="left"/>
        <w:rPr>
          <w:i w:val="0"/>
        </w:rPr>
      </w:pPr>
    </w:p>
    <w:p w14:paraId="1BFE1F4E" w14:textId="5D783F17" w:rsidR="000D05CA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 w:rsidR="00DC71AF">
        <w:t>5</w:t>
      </w:r>
      <w:r w:rsidR="0006123C">
        <w:t xml:space="preserve"> – Deve haver um ranking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50CAC4B8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3AA8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304C5" w14:textId="5C399F24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ter uma opção de listagem de ranking por pontuação dos jogadores.</w:t>
            </w:r>
          </w:p>
        </w:tc>
      </w:tr>
      <w:tr w:rsidR="000D05CA" w14:paraId="779734E3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E9A7C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73EF5" w14:textId="7DC50566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Os dados serão buscados no banco de dados.</w:t>
            </w:r>
          </w:p>
        </w:tc>
      </w:tr>
      <w:tr w:rsidR="000D05CA" w14:paraId="548DEF13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D4DA47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6D2B3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41981C5" w14:textId="6E06148F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="00DC71AF">
        <w:rPr>
          <w:b/>
          <w:i w:val="0"/>
        </w:rPr>
        <w:t>5</w:t>
      </w:r>
      <w:r>
        <w:rPr>
          <w:b/>
          <w:i w:val="0"/>
        </w:rPr>
        <w:t xml:space="preserve"> 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DC71AF">
        <w:rPr>
          <w:i w:val="0"/>
        </w:rPr>
        <w:t>5</w:t>
      </w:r>
      <w:r>
        <w:rPr>
          <w:i w:val="0"/>
        </w:rPr>
        <w:t>.</w:t>
      </w:r>
    </w:p>
    <w:p w14:paraId="6756FCD5" w14:textId="566A6ED7" w:rsidR="00DC71AF" w:rsidRDefault="00DC71AF" w:rsidP="00DC71AF">
      <w:pPr>
        <w:pStyle w:val="Legenda"/>
        <w:jc w:val="left"/>
        <w:rPr>
          <w:i w:val="0"/>
        </w:rPr>
      </w:pPr>
    </w:p>
    <w:p w14:paraId="46A87B1A" w14:textId="5428FB63" w:rsidR="000D05CA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6</w:t>
      </w:r>
      <w:r w:rsidR="00EB2F0C">
        <w:t xml:space="preserve"> – Deve haver uma listagem das armas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2927C802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877494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02D55" w14:textId="50CAB609" w:rsidR="000D05CA" w:rsidRDefault="00EB2F0C" w:rsidP="00EB2F0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armas cadastradas.</w:t>
            </w:r>
          </w:p>
        </w:tc>
      </w:tr>
      <w:tr w:rsidR="000D05CA" w14:paraId="37E69ECE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30BC0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B624B" w14:textId="0294EECC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Somente será permitida a </w:t>
            </w:r>
            <w:r w:rsidR="004D64FD">
              <w:rPr>
                <w:i w:val="0"/>
              </w:rPr>
              <w:t>visualização.</w:t>
            </w:r>
          </w:p>
        </w:tc>
      </w:tr>
      <w:tr w:rsidR="000D05CA" w14:paraId="006D6F8F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670A3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FFE7D2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015D75A1" w14:textId="36117D13" w:rsidR="000D05CA" w:rsidRDefault="000D05CA" w:rsidP="000D05CA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="00B93EAF">
        <w:rPr>
          <w:b/>
          <w:i w:val="0"/>
        </w:rPr>
        <w:t>6</w:t>
      </w:r>
      <w:r>
        <w:rPr>
          <w:b/>
          <w:i w:val="0"/>
        </w:rPr>
        <w:t xml:space="preserve"> 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6</w:t>
      </w:r>
      <w:r>
        <w:rPr>
          <w:i w:val="0"/>
        </w:rPr>
        <w:t>.</w:t>
      </w:r>
    </w:p>
    <w:p w14:paraId="41803BBB" w14:textId="77777777" w:rsidR="004D64FD" w:rsidRDefault="004D64FD" w:rsidP="004D64FD">
      <w:pPr>
        <w:pStyle w:val="Legenda"/>
        <w:rPr>
          <w:i w:val="0"/>
        </w:rPr>
      </w:pPr>
    </w:p>
    <w:p w14:paraId="6F804986" w14:textId="5D9FFC23" w:rsidR="004D64FD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7</w:t>
      </w:r>
      <w:r w:rsidR="004D64FD">
        <w:t xml:space="preserve"> – Deve haver uma listagem dos veículos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0F8D8747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19CA8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39FFE" w14:textId="7EFA5FF8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todos os veículos cadastrados.</w:t>
            </w:r>
          </w:p>
        </w:tc>
      </w:tr>
      <w:tr w:rsidR="004D64FD" w14:paraId="5C8D0EC5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8B648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FEDC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0D727215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A7C7508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2891B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7A8F359D" w14:textId="4A843CF3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="00B93EAF">
        <w:rPr>
          <w:b/>
          <w:i w:val="0"/>
        </w:rPr>
        <w:t>7</w:t>
      </w:r>
      <w:r>
        <w:rPr>
          <w:b/>
          <w:i w:val="0"/>
        </w:rPr>
        <w:t xml:space="preserve"> 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7</w:t>
      </w:r>
      <w:r>
        <w:rPr>
          <w:i w:val="0"/>
        </w:rPr>
        <w:t>.</w:t>
      </w:r>
    </w:p>
    <w:p w14:paraId="5AD889D4" w14:textId="77777777" w:rsidR="004D64FD" w:rsidRDefault="004D64FD" w:rsidP="00B93EAF">
      <w:pPr>
        <w:pStyle w:val="Legenda"/>
        <w:jc w:val="left"/>
        <w:rPr>
          <w:i w:val="0"/>
        </w:rPr>
      </w:pPr>
    </w:p>
    <w:p w14:paraId="7F43AA8E" w14:textId="77777777" w:rsidR="00DC71AF" w:rsidRDefault="00DC71AF" w:rsidP="00B93EAF">
      <w:pPr>
        <w:pStyle w:val="Legenda"/>
        <w:jc w:val="left"/>
        <w:rPr>
          <w:i w:val="0"/>
        </w:rPr>
      </w:pPr>
    </w:p>
    <w:p w14:paraId="402C6C2C" w14:textId="06042F0F" w:rsidR="004D64FD" w:rsidRDefault="00B93E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8</w:t>
      </w:r>
      <w:r w:rsidR="004D64FD">
        <w:t xml:space="preserve"> – Deve haver uma listagem das classes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44A60D63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33EABE1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48CB1" w14:textId="049BF2F5" w:rsidR="004D64FD" w:rsidRDefault="004D64FD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classes cadastradas.</w:t>
            </w:r>
          </w:p>
        </w:tc>
      </w:tr>
      <w:tr w:rsidR="004D64FD" w14:paraId="02820637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5C6A7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B5AA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2FAE1AA9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351C15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42FF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4541A022" w14:textId="21E96769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="00B93EAF">
        <w:rPr>
          <w:b/>
          <w:i w:val="0"/>
        </w:rPr>
        <w:t>8</w:t>
      </w:r>
      <w:r>
        <w:rPr>
          <w:b/>
          <w:i w:val="0"/>
        </w:rPr>
        <w:t xml:space="preserve"> 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8</w:t>
      </w:r>
      <w:r>
        <w:rPr>
          <w:i w:val="0"/>
        </w:rPr>
        <w:t>.</w:t>
      </w:r>
    </w:p>
    <w:p w14:paraId="0DA9D04B" w14:textId="77777777" w:rsidR="000D05CA" w:rsidRDefault="000D05CA" w:rsidP="00B93EAF">
      <w:pPr>
        <w:pStyle w:val="Legenda"/>
        <w:jc w:val="left"/>
        <w:rPr>
          <w:i w:val="0"/>
        </w:rPr>
      </w:pPr>
    </w:p>
    <w:p w14:paraId="3B57D9DC" w14:textId="59E0FBF5" w:rsidR="000D05CA" w:rsidRDefault="000D05CA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 xml:space="preserve">9 – </w:t>
      </w:r>
      <w:r w:rsidR="004D64FD">
        <w:t>O usuário deve cadastrar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18F9BC4F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44DA1B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2C12E" w14:textId="063D0BEE" w:rsidR="000D05CA" w:rsidRDefault="004D64FD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cadastre um novo jogador no software.</w:t>
            </w:r>
          </w:p>
        </w:tc>
      </w:tr>
      <w:tr w:rsidR="000D05CA" w14:paraId="387D08CD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B9D7D3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98B2C" w14:textId="578B8C61" w:rsidR="000D05CA" w:rsidRDefault="004D64FD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permitido um jogador por usuário.</w:t>
            </w:r>
          </w:p>
        </w:tc>
      </w:tr>
      <w:tr w:rsidR="000D05CA" w14:paraId="0E10089C" w14:textId="77777777" w:rsidTr="000D05C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FC776F1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C68F" w14:textId="3E61F441" w:rsidR="000D05CA" w:rsidRDefault="004D64FD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0D05CA">
              <w:rPr>
                <w:i w:val="0"/>
                <w:color w:val="000000"/>
              </w:rPr>
              <w:t>.</w:t>
            </w:r>
          </w:p>
        </w:tc>
      </w:tr>
    </w:tbl>
    <w:p w14:paraId="639C97F2" w14:textId="61F31314" w:rsidR="00B93EAF" w:rsidRDefault="000D05CA" w:rsidP="00DC71AF">
      <w:pPr>
        <w:pStyle w:val="Legenda"/>
        <w:rPr>
          <w:i w:val="0"/>
        </w:rPr>
      </w:pPr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9.</w:t>
      </w:r>
    </w:p>
    <w:p w14:paraId="452FCC18" w14:textId="77777777" w:rsidR="00DC71AF" w:rsidRDefault="00DC71AF" w:rsidP="00DC71AF">
      <w:pPr>
        <w:pStyle w:val="Legenda"/>
        <w:rPr>
          <w:i w:val="0"/>
        </w:rPr>
      </w:pPr>
    </w:p>
    <w:p w14:paraId="3A2FA82A" w14:textId="28F38557" w:rsidR="004D64FD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10</w:t>
      </w:r>
      <w:r w:rsidR="004D64FD">
        <w:t xml:space="preserve"> – O usuário deve editar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23C64550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32035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7FFF" w14:textId="21553CB9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 seu perfil no software.</w:t>
            </w:r>
          </w:p>
        </w:tc>
      </w:tr>
      <w:tr w:rsidR="004D64FD" w14:paraId="060A8723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5DC24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35B84" w14:textId="241E9B55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4D64FD" w14:paraId="601416D3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EEF552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64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DBC9043" w14:textId="172A73FB" w:rsidR="004D64FD" w:rsidRDefault="004D64FD" w:rsidP="004D64FD">
      <w:pPr>
        <w:pStyle w:val="Legenda"/>
        <w:rPr>
          <w:i w:val="0"/>
        </w:rPr>
      </w:pPr>
      <w:r w:rsidRPr="005311DF">
        <w:rPr>
          <w:b/>
          <w:i w:val="0"/>
        </w:rPr>
        <w:t xml:space="preserve">Tabela </w:t>
      </w:r>
      <w:r w:rsidR="00B93EAF">
        <w:rPr>
          <w:b/>
          <w:i w:val="0"/>
        </w:rPr>
        <w:t>1</w:t>
      </w:r>
      <w:r w:rsidRPr="005311DF">
        <w:rPr>
          <w:b/>
          <w:i w:val="0"/>
        </w:rPr>
        <w:t>0</w:t>
      </w:r>
      <w:r>
        <w:rPr>
          <w:b/>
          <w:i w:val="0"/>
        </w:rPr>
        <w:t xml:space="preserve"> 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10</w:t>
      </w:r>
      <w:r>
        <w:rPr>
          <w:i w:val="0"/>
        </w:rPr>
        <w:t>.</w:t>
      </w:r>
    </w:p>
    <w:p w14:paraId="10C2EC10" w14:textId="77777777" w:rsidR="004D64FD" w:rsidRDefault="004D64FD" w:rsidP="004D64FD">
      <w:pPr>
        <w:pStyle w:val="Legenda"/>
        <w:rPr>
          <w:i w:val="0"/>
        </w:rPr>
      </w:pPr>
    </w:p>
    <w:p w14:paraId="20E6D24B" w14:textId="67D95703" w:rsidR="004D64FD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11</w:t>
      </w:r>
      <w:r w:rsidR="004D64FD">
        <w:t xml:space="preserve"> – O usuário deve visualizar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1162ADF0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1E4EBA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F1A59" w14:textId="55E73B47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seu perfil.</w:t>
            </w:r>
          </w:p>
        </w:tc>
      </w:tr>
      <w:tr w:rsidR="004D64FD" w14:paraId="7BDDF64A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B78F5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4E41" w14:textId="1BB28FF5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 jogador.</w:t>
            </w:r>
          </w:p>
        </w:tc>
      </w:tr>
      <w:tr w:rsidR="004D64FD" w14:paraId="4ECE76CB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3E7D8E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637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1B01BF1" w14:textId="470E6F14" w:rsidR="004D64FD" w:rsidRDefault="00B93EAF" w:rsidP="004D64FD">
      <w:pPr>
        <w:pStyle w:val="Legenda"/>
        <w:rPr>
          <w:i w:val="0"/>
        </w:rPr>
      </w:pPr>
      <w:r>
        <w:rPr>
          <w:b/>
          <w:i w:val="0"/>
        </w:rPr>
        <w:t>Tabela 11</w:t>
      </w:r>
      <w:r w:rsidR="004D64FD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11</w:t>
      </w:r>
      <w:r w:rsidR="004D64FD">
        <w:rPr>
          <w:i w:val="0"/>
        </w:rPr>
        <w:t>.</w:t>
      </w:r>
    </w:p>
    <w:p w14:paraId="305ED3AC" w14:textId="77777777" w:rsidR="004D64FD" w:rsidRDefault="004D64FD" w:rsidP="004D64FD">
      <w:pPr>
        <w:pStyle w:val="Legenda"/>
        <w:rPr>
          <w:i w:val="0"/>
        </w:rPr>
      </w:pPr>
    </w:p>
    <w:p w14:paraId="55B588CA" w14:textId="77777777" w:rsidR="00DC71AF" w:rsidRDefault="00DC71AF" w:rsidP="004D64FD">
      <w:pPr>
        <w:pStyle w:val="Legenda"/>
        <w:rPr>
          <w:i w:val="0"/>
        </w:rPr>
      </w:pPr>
    </w:p>
    <w:p w14:paraId="304D7F95" w14:textId="77777777" w:rsidR="00DC71AF" w:rsidRDefault="00DC71AF" w:rsidP="004D64FD">
      <w:pPr>
        <w:pStyle w:val="Legenda"/>
        <w:rPr>
          <w:i w:val="0"/>
        </w:rPr>
      </w:pPr>
    </w:p>
    <w:p w14:paraId="28243492" w14:textId="77777777" w:rsidR="00DC71AF" w:rsidRDefault="00DC71AF" w:rsidP="004D64FD">
      <w:pPr>
        <w:pStyle w:val="Legenda"/>
        <w:rPr>
          <w:i w:val="0"/>
        </w:rPr>
      </w:pPr>
    </w:p>
    <w:p w14:paraId="40EB2B00" w14:textId="585349A9" w:rsidR="004D64FD" w:rsidRDefault="00B93E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12</w:t>
      </w:r>
      <w:r w:rsidR="004D64FD">
        <w:t xml:space="preserve"> – O usuário deve excluir seu jogador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39390B94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DD7DB6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C7960" w14:textId="57A8FC12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exclua sua conta. </w:t>
            </w:r>
            <w:r w:rsidR="006F227F">
              <w:t>Deve ser necessário digitar a senha novamente para concluir.</w:t>
            </w:r>
          </w:p>
        </w:tc>
      </w:tr>
      <w:tr w:rsidR="004D64FD" w14:paraId="223BB4F8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7DECFA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2635" w14:textId="51256A3E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conta não poderá ser recuperada depois de excluída.</w:t>
            </w:r>
          </w:p>
        </w:tc>
      </w:tr>
      <w:tr w:rsidR="004D64FD" w14:paraId="2A9E8480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79A4F47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0580C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E293454" w14:textId="42AB86F6" w:rsidR="006F227F" w:rsidRDefault="00B93EAF" w:rsidP="00B93EAF">
      <w:pPr>
        <w:pStyle w:val="Legenda"/>
        <w:rPr>
          <w:i w:val="0"/>
        </w:rPr>
      </w:pPr>
      <w:r>
        <w:rPr>
          <w:b/>
          <w:i w:val="0"/>
        </w:rPr>
        <w:t>Tabela 12</w:t>
      </w:r>
      <w:r w:rsidR="004D64FD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12.</w:t>
      </w:r>
    </w:p>
    <w:p w14:paraId="49656043" w14:textId="77777777" w:rsidR="00B93EAF" w:rsidRDefault="00B93EAF" w:rsidP="00B93EAF">
      <w:pPr>
        <w:pStyle w:val="Legenda"/>
        <w:rPr>
          <w:i w:val="0"/>
        </w:rPr>
      </w:pPr>
    </w:p>
    <w:p w14:paraId="4DC94E0F" w14:textId="5E6449E7" w:rsidR="006F227F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13</w:t>
      </w:r>
      <w:r w:rsidR="006F227F">
        <w:t xml:space="preserve"> – O usuário deve cadastrar seu 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5AF9A858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C48398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EABFA" w14:textId="77777777" w:rsidR="006F227F" w:rsidRDefault="006F227F" w:rsidP="002C74BE">
            <w:pPr>
              <w:snapToGrid w:val="0"/>
              <w:jc w:val="both"/>
            </w:pPr>
            <w:r>
              <w:t>Deve haver uma opção para que o usuário cadastre um novo personagem do jogo no software, dos tipos:</w:t>
            </w:r>
          </w:p>
          <w:p w14:paraId="31C17B61" w14:textId="77777777" w:rsidR="006F227F" w:rsidRDefault="006F227F" w:rsidP="002C74BE">
            <w:pPr>
              <w:snapToGrid w:val="0"/>
              <w:jc w:val="both"/>
            </w:pPr>
            <w:r>
              <w:t>- Assalto;</w:t>
            </w:r>
          </w:p>
          <w:p w14:paraId="2EF522E7" w14:textId="77777777" w:rsidR="006F227F" w:rsidRDefault="006F227F" w:rsidP="002C74BE">
            <w:pPr>
              <w:snapToGrid w:val="0"/>
              <w:jc w:val="both"/>
            </w:pPr>
            <w:r>
              <w:t>- Engenheiro;</w:t>
            </w:r>
          </w:p>
          <w:p w14:paraId="38EF6756" w14:textId="352C1C79" w:rsidR="006F227F" w:rsidRDefault="006F227F" w:rsidP="002C74BE">
            <w:pPr>
              <w:snapToGrid w:val="0"/>
              <w:jc w:val="both"/>
            </w:pPr>
            <w:r>
              <w:t>- Suporte;</w:t>
            </w:r>
          </w:p>
          <w:p w14:paraId="13F93883" w14:textId="784D1BCE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Batedor;</w:t>
            </w:r>
          </w:p>
        </w:tc>
      </w:tr>
      <w:tr w:rsidR="006F227F" w14:paraId="4D7E2828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BC1EFF" w14:textId="535C2801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DED1C" w14:textId="571C8968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Será </w:t>
            </w:r>
            <w:proofErr w:type="gramStart"/>
            <w:r>
              <w:rPr>
                <w:i w:val="0"/>
              </w:rPr>
              <w:t>permitido</w:t>
            </w:r>
            <w:proofErr w:type="gramEnd"/>
            <w:r>
              <w:rPr>
                <w:i w:val="0"/>
              </w:rPr>
              <w:t xml:space="preserve"> a criação de até quatro personagens diferentes.</w:t>
            </w:r>
          </w:p>
        </w:tc>
      </w:tr>
      <w:tr w:rsidR="006F227F" w14:paraId="168C7541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D77054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D32A4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57AF084" w14:textId="2A105104" w:rsidR="006F227F" w:rsidRDefault="00B93EAF" w:rsidP="006F227F">
      <w:pPr>
        <w:pStyle w:val="Legenda"/>
        <w:rPr>
          <w:i w:val="0"/>
        </w:rPr>
      </w:pPr>
      <w:r>
        <w:rPr>
          <w:b/>
          <w:i w:val="0"/>
        </w:rPr>
        <w:t>Tabela 13</w:t>
      </w:r>
      <w:r w:rsidR="006F227F">
        <w:rPr>
          <w:b/>
          <w:i w:val="0"/>
        </w:rPr>
        <w:t xml:space="preserve"> -</w:t>
      </w:r>
      <w:r w:rsidR="006F227F">
        <w:rPr>
          <w:i w:val="0"/>
        </w:rPr>
        <w:t xml:space="preserve"> Requ</w:t>
      </w:r>
      <w:r>
        <w:rPr>
          <w:i w:val="0"/>
        </w:rPr>
        <w:t xml:space="preserve">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13</w:t>
      </w:r>
      <w:r w:rsidR="006F227F">
        <w:rPr>
          <w:i w:val="0"/>
        </w:rPr>
        <w:t>.</w:t>
      </w:r>
    </w:p>
    <w:p w14:paraId="093BF042" w14:textId="77777777" w:rsidR="00B93EAF" w:rsidRDefault="00B93EAF" w:rsidP="00B93EAF">
      <w:pPr>
        <w:pStyle w:val="Legenda"/>
        <w:jc w:val="left"/>
        <w:rPr>
          <w:i w:val="0"/>
        </w:rPr>
      </w:pPr>
    </w:p>
    <w:p w14:paraId="0E79EC3B" w14:textId="7251FC62" w:rsidR="006F227F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14</w:t>
      </w:r>
      <w:r w:rsidR="006F227F">
        <w:t xml:space="preserve"> – O usuário deve editar seu 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4C357B69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6859CA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989BB" w14:textId="0C87DB02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dos seus personagens.</w:t>
            </w:r>
          </w:p>
        </w:tc>
      </w:tr>
      <w:tr w:rsidR="006F227F" w14:paraId="3699338B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CC58FD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C6B0" w14:textId="77777777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6F227F" w14:paraId="3110AA53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E5B1AA9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AA3F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762EE2B" w14:textId="302D72D3" w:rsidR="006F227F" w:rsidRDefault="00B93EAF" w:rsidP="006F227F">
      <w:pPr>
        <w:pStyle w:val="Legenda"/>
        <w:rPr>
          <w:i w:val="0"/>
        </w:rPr>
      </w:pPr>
      <w:r>
        <w:rPr>
          <w:b/>
          <w:i w:val="0"/>
        </w:rPr>
        <w:t>Tabela 14</w:t>
      </w:r>
      <w:r w:rsidR="006F227F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14</w:t>
      </w:r>
      <w:r w:rsidR="006F227F">
        <w:rPr>
          <w:i w:val="0"/>
        </w:rPr>
        <w:t>.</w:t>
      </w:r>
    </w:p>
    <w:p w14:paraId="5957D46A" w14:textId="77777777" w:rsidR="006F227F" w:rsidRDefault="006F227F" w:rsidP="006F227F">
      <w:pPr>
        <w:pStyle w:val="Legenda"/>
        <w:rPr>
          <w:i w:val="0"/>
        </w:rPr>
      </w:pPr>
    </w:p>
    <w:p w14:paraId="197CDCD2" w14:textId="37ADD3C3" w:rsidR="006F227F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15</w:t>
      </w:r>
      <w:r w:rsidR="006F227F">
        <w:t xml:space="preserve"> – O usuário deve visualizar seu 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6849263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63036DC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57634" w14:textId="36D191DC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os personagens cadastrados.</w:t>
            </w:r>
          </w:p>
        </w:tc>
      </w:tr>
      <w:tr w:rsidR="006F227F" w14:paraId="12545BA2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6F0D695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4B3D8" w14:textId="17A41CAB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aos personagens.</w:t>
            </w:r>
          </w:p>
        </w:tc>
      </w:tr>
      <w:tr w:rsidR="006F227F" w14:paraId="44139CCA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94C1A7C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0EF9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72C8AD" w14:textId="3905071F" w:rsidR="006F227F" w:rsidRDefault="00B93EAF" w:rsidP="006F227F">
      <w:pPr>
        <w:pStyle w:val="Legenda"/>
        <w:rPr>
          <w:i w:val="0"/>
        </w:rPr>
      </w:pPr>
      <w:r>
        <w:rPr>
          <w:b/>
          <w:i w:val="0"/>
        </w:rPr>
        <w:t>Tabela 15</w:t>
      </w:r>
      <w:r w:rsidR="006F227F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15</w:t>
      </w:r>
      <w:r w:rsidR="006F227F">
        <w:rPr>
          <w:i w:val="0"/>
        </w:rPr>
        <w:t>.</w:t>
      </w:r>
    </w:p>
    <w:p w14:paraId="31895FC7" w14:textId="77777777" w:rsidR="006F227F" w:rsidRDefault="006F227F" w:rsidP="006F227F">
      <w:pPr>
        <w:pStyle w:val="Legenda"/>
        <w:rPr>
          <w:i w:val="0"/>
        </w:rPr>
      </w:pPr>
    </w:p>
    <w:p w14:paraId="7E2C2157" w14:textId="0F1BC7DE" w:rsidR="006F227F" w:rsidRDefault="00B93E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16</w:t>
      </w:r>
      <w:r w:rsidR="006F227F">
        <w:t xml:space="preserve"> – O usuário deve excluir seu personagem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40ED1C5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0814D1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38CD7" w14:textId="44C283EF" w:rsidR="006F227F" w:rsidRDefault="006F227F" w:rsidP="006F227F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um personagem.</w:t>
            </w:r>
          </w:p>
        </w:tc>
      </w:tr>
      <w:tr w:rsidR="006F227F" w14:paraId="12BD2517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25F37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82FE" w14:textId="688A47A4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necessário redigitar a senha para concluir.</w:t>
            </w:r>
          </w:p>
        </w:tc>
      </w:tr>
      <w:tr w:rsidR="006F227F" w14:paraId="42DCAAF4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449C86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5B139" w14:textId="5D76C644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69724EA" w14:textId="1B00AA81" w:rsidR="006F227F" w:rsidRDefault="00B93EAF" w:rsidP="006F227F">
      <w:pPr>
        <w:pStyle w:val="Legenda"/>
        <w:rPr>
          <w:i w:val="0"/>
        </w:rPr>
      </w:pPr>
      <w:r>
        <w:rPr>
          <w:b/>
          <w:i w:val="0"/>
        </w:rPr>
        <w:t>Tabela 16</w:t>
      </w:r>
      <w:r w:rsidR="006F227F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16</w:t>
      </w:r>
      <w:r w:rsidR="006F227F">
        <w:rPr>
          <w:i w:val="0"/>
        </w:rPr>
        <w:t>.</w:t>
      </w:r>
    </w:p>
    <w:p w14:paraId="46DEFE3A" w14:textId="77777777" w:rsidR="002C74BE" w:rsidRDefault="002C74BE" w:rsidP="00B93EAF">
      <w:pPr>
        <w:pStyle w:val="Legenda"/>
        <w:jc w:val="left"/>
        <w:rPr>
          <w:i w:val="0"/>
        </w:rPr>
      </w:pPr>
    </w:p>
    <w:p w14:paraId="73CBCC56" w14:textId="1A24D586" w:rsidR="002C74BE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17</w:t>
      </w:r>
      <w:r w:rsidR="002C74BE">
        <w:t xml:space="preserve"> – O administrador deve cadastrar uma classe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73D1BBB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C6AF434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75D8F" w14:textId="55745110" w:rsidR="002C74BE" w:rsidRDefault="002C74BE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uma nova classe</w:t>
            </w:r>
            <w:r w:rsidR="004623D7">
              <w:t>, que será armazenada no banco de dados</w:t>
            </w:r>
            <w:r>
              <w:t>.</w:t>
            </w:r>
          </w:p>
        </w:tc>
      </w:tr>
      <w:tr w:rsidR="002C74BE" w14:paraId="7F801D39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E5D942C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A4184" w14:textId="4463948D" w:rsidR="002C74BE" w:rsidRDefault="002C74BE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classes.</w:t>
            </w:r>
          </w:p>
        </w:tc>
      </w:tr>
      <w:tr w:rsidR="002C74BE" w14:paraId="0487728C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0EDFD5A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D6A64" w14:textId="2EDBF20C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B420DD8" w14:textId="0BB28A5A" w:rsidR="002C74BE" w:rsidRDefault="00B93EAF" w:rsidP="002C74BE">
      <w:pPr>
        <w:pStyle w:val="Legenda"/>
        <w:rPr>
          <w:i w:val="0"/>
        </w:rPr>
      </w:pPr>
      <w:r>
        <w:rPr>
          <w:b/>
          <w:i w:val="0"/>
        </w:rPr>
        <w:t>Tabela 17</w:t>
      </w:r>
      <w:r w:rsidR="002C74BE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17</w:t>
      </w:r>
      <w:r w:rsidR="002C74BE">
        <w:rPr>
          <w:i w:val="0"/>
        </w:rPr>
        <w:t>.</w:t>
      </w:r>
    </w:p>
    <w:p w14:paraId="7925E8B5" w14:textId="77777777" w:rsidR="00B93EAF" w:rsidRDefault="00B93EAF" w:rsidP="00DC71AF">
      <w:pPr>
        <w:pStyle w:val="Legenda"/>
        <w:jc w:val="left"/>
        <w:rPr>
          <w:i w:val="0"/>
        </w:rPr>
      </w:pPr>
    </w:p>
    <w:p w14:paraId="1CFEE780" w14:textId="1D9FD12D" w:rsidR="002C74BE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18</w:t>
      </w:r>
      <w:r w:rsidR="002C74BE">
        <w:t xml:space="preserve"> –</w:t>
      </w:r>
      <w:r w:rsidR="004623D7">
        <w:t xml:space="preserve"> O administrador deve listar</w:t>
      </w:r>
      <w:r w:rsidR="002C74BE">
        <w:t xml:space="preserve"> as classes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31D85D32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A03CFBF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45BFB4" w14:textId="06C01CCF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as classes cadastradas no sistema, com suas respectivas informações.</w:t>
            </w:r>
          </w:p>
        </w:tc>
      </w:tr>
      <w:tr w:rsidR="002C74BE" w14:paraId="51AEB615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7C03EE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FA737" w14:textId="59DC1EB3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classes estarão armazenadas no banco de dados.</w:t>
            </w:r>
          </w:p>
        </w:tc>
      </w:tr>
      <w:tr w:rsidR="002C74BE" w14:paraId="3133D73C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8C19F2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C3C58" w14:textId="2DCA8E0D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2CD4D56A" w14:textId="757132A6" w:rsidR="002C74BE" w:rsidRDefault="00B93EAF" w:rsidP="002C74BE">
      <w:pPr>
        <w:pStyle w:val="Legenda"/>
        <w:rPr>
          <w:i w:val="0"/>
        </w:rPr>
      </w:pPr>
      <w:r>
        <w:rPr>
          <w:b/>
          <w:i w:val="0"/>
        </w:rPr>
        <w:t>Tabela 18</w:t>
      </w:r>
      <w:r w:rsidR="002C74BE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18</w:t>
      </w:r>
      <w:r w:rsidR="002C74BE">
        <w:rPr>
          <w:i w:val="0"/>
        </w:rPr>
        <w:t>.</w:t>
      </w:r>
    </w:p>
    <w:p w14:paraId="0A50FEE6" w14:textId="77777777" w:rsidR="002C74BE" w:rsidRDefault="002C74BE" w:rsidP="002C74BE">
      <w:pPr>
        <w:pStyle w:val="Legenda"/>
        <w:rPr>
          <w:i w:val="0"/>
        </w:rPr>
      </w:pPr>
    </w:p>
    <w:p w14:paraId="604F7AEB" w14:textId="12B0FC46" w:rsidR="002C74BE" w:rsidRDefault="004623D7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 w:rsidR="00B93EAF">
        <w:t>1</w:t>
      </w:r>
      <w:r>
        <w:t>9 – O administrador deve editar uma classe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04FA0B87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42B8081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DCDB8" w14:textId="43E0C078" w:rsidR="002C74BE" w:rsidRDefault="002C74BE" w:rsidP="004623D7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</w:t>
            </w:r>
            <w:r w:rsidR="004623D7">
              <w:t>rá</w:t>
            </w:r>
            <w:r>
              <w:t xml:space="preserve"> haver uma opção para que o </w:t>
            </w:r>
            <w:r w:rsidR="004623D7">
              <w:t>administrador possa editar as informações de uma classe</w:t>
            </w:r>
            <w:r>
              <w:t>.</w:t>
            </w:r>
          </w:p>
        </w:tc>
      </w:tr>
      <w:tr w:rsidR="002C74BE" w14:paraId="2F46A66B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798DAF1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F910" w14:textId="7A545E56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</w:t>
            </w:r>
            <w:r w:rsidR="002C74BE">
              <w:rPr>
                <w:i w:val="0"/>
              </w:rPr>
              <w:t>.</w:t>
            </w:r>
          </w:p>
        </w:tc>
      </w:tr>
      <w:tr w:rsidR="002C74BE" w14:paraId="46B2B456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6B14E9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E17C5" w14:textId="7FB5D10E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0BD23EE" w14:textId="732CE826" w:rsidR="002C74BE" w:rsidRDefault="00B93EAF" w:rsidP="002C74BE">
      <w:pPr>
        <w:pStyle w:val="Legenda"/>
        <w:rPr>
          <w:i w:val="0"/>
        </w:rPr>
      </w:pPr>
      <w:r>
        <w:rPr>
          <w:b/>
          <w:i w:val="0"/>
        </w:rPr>
        <w:t>Tabela 1</w:t>
      </w:r>
      <w:r w:rsidR="002C74BE" w:rsidRPr="005311DF">
        <w:rPr>
          <w:b/>
          <w:i w:val="0"/>
        </w:rPr>
        <w:fldChar w:fldCharType="begin"/>
      </w:r>
      <w:r w:rsidR="002C74BE" w:rsidRPr="005311DF">
        <w:rPr>
          <w:b/>
          <w:i w:val="0"/>
        </w:rPr>
        <w:instrText xml:space="preserve"> SEQ Tabela \* ARABIC </w:instrText>
      </w:r>
      <w:r w:rsidR="002C74BE"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</w:t>
      </w:r>
      <w:r w:rsidR="002C74BE" w:rsidRPr="005311DF">
        <w:rPr>
          <w:b/>
          <w:i w:val="0"/>
        </w:rPr>
        <w:fldChar w:fldCharType="end"/>
      </w:r>
      <w:r w:rsidR="002C74BE">
        <w:rPr>
          <w:b/>
          <w:i w:val="0"/>
        </w:rPr>
        <w:t xml:space="preserve"> -</w:t>
      </w:r>
      <w:r w:rsidR="002C74BE">
        <w:rPr>
          <w:i w:val="0"/>
        </w:rPr>
        <w:t xml:space="preserve"> Requisito </w:t>
      </w:r>
      <w:proofErr w:type="gramStart"/>
      <w:r w:rsidR="002C74BE">
        <w:rPr>
          <w:i w:val="0"/>
        </w:rPr>
        <w:t>Req.</w:t>
      </w:r>
      <w:proofErr w:type="gramEnd"/>
      <w:r>
        <w:rPr>
          <w:i w:val="0"/>
        </w:rPr>
        <w:t>1</w:t>
      </w:r>
      <w:r w:rsidR="002C74BE">
        <w:rPr>
          <w:i w:val="0"/>
        </w:rPr>
        <w:t>9.</w:t>
      </w:r>
    </w:p>
    <w:p w14:paraId="0D7DCBFD" w14:textId="77777777" w:rsidR="002C74BE" w:rsidRDefault="002C74BE" w:rsidP="002C74BE">
      <w:pPr>
        <w:pStyle w:val="Legenda"/>
        <w:rPr>
          <w:i w:val="0"/>
        </w:rPr>
      </w:pPr>
    </w:p>
    <w:p w14:paraId="10019CC9" w14:textId="77777777" w:rsidR="00DC71AF" w:rsidRDefault="00DC71AF" w:rsidP="002C74BE">
      <w:pPr>
        <w:pStyle w:val="Legenda"/>
        <w:rPr>
          <w:i w:val="0"/>
        </w:rPr>
      </w:pPr>
    </w:p>
    <w:p w14:paraId="28E87308" w14:textId="77777777" w:rsidR="00DC71AF" w:rsidRDefault="00DC71AF" w:rsidP="002C74BE">
      <w:pPr>
        <w:pStyle w:val="Legenda"/>
        <w:rPr>
          <w:i w:val="0"/>
        </w:rPr>
      </w:pPr>
    </w:p>
    <w:p w14:paraId="2E075EB6" w14:textId="67A5087D" w:rsidR="002C74BE" w:rsidRDefault="00B93E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20</w:t>
      </w:r>
      <w:r w:rsidR="002C74BE">
        <w:t xml:space="preserve"> – O administrador deve excluir uma classe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C5617D2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C92FA0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350038" w14:textId="172A677C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classe do sistema</w:t>
            </w:r>
            <w:r>
              <w:t>.</w:t>
            </w:r>
          </w:p>
        </w:tc>
      </w:tr>
      <w:tr w:rsidR="002C74BE" w14:paraId="708DC2C6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DCA4F5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B14AC2" w14:textId="725C7779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classe excluída não pode ser recuperada.</w:t>
            </w:r>
          </w:p>
        </w:tc>
      </w:tr>
      <w:tr w:rsidR="002C74BE" w14:paraId="2EFC4BF5" w14:textId="77777777" w:rsidTr="002C74BE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9761F04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0A450" w14:textId="6D7A2F96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1FFAC701" w14:textId="2690EA1C" w:rsidR="002C74BE" w:rsidRDefault="00B93EAF" w:rsidP="002C74BE">
      <w:pPr>
        <w:pStyle w:val="Legenda"/>
        <w:rPr>
          <w:i w:val="0"/>
        </w:rPr>
      </w:pPr>
      <w:r>
        <w:rPr>
          <w:b/>
          <w:i w:val="0"/>
        </w:rPr>
        <w:t>Tabela 20</w:t>
      </w:r>
      <w:r w:rsidR="002C74BE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20</w:t>
      </w:r>
      <w:r w:rsidR="002C74BE">
        <w:rPr>
          <w:i w:val="0"/>
        </w:rPr>
        <w:t>.</w:t>
      </w:r>
    </w:p>
    <w:p w14:paraId="21B1761B" w14:textId="77777777" w:rsidR="004623D7" w:rsidRDefault="004623D7" w:rsidP="00B93EAF">
      <w:pPr>
        <w:pStyle w:val="Legenda"/>
        <w:jc w:val="left"/>
        <w:rPr>
          <w:i w:val="0"/>
        </w:rPr>
      </w:pPr>
    </w:p>
    <w:p w14:paraId="300C9FE8" w14:textId="7D7A146C" w:rsidR="004623D7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21</w:t>
      </w:r>
      <w:r w:rsidR="004623D7">
        <w:t xml:space="preserve"> – O administrador deve cadastrar uma </w:t>
      </w:r>
      <w:r w:rsidR="004623D7">
        <w:t>arma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23E74D20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5F66AA" w14:textId="77777777" w:rsidR="004623D7" w:rsidRDefault="004623D7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26A5D" w14:textId="1B1A43EE" w:rsidR="004623D7" w:rsidRDefault="004623D7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</w:t>
            </w:r>
            <w:r w:rsidR="00DB52B5">
              <w:t>poderá cadastrar uma nova arma no sistema</w:t>
            </w:r>
            <w:r>
              <w:t>, que será armazenada no banco de dados.</w:t>
            </w:r>
          </w:p>
        </w:tc>
      </w:tr>
      <w:tr w:rsidR="004623D7" w14:paraId="539CF9DB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868835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4534F" w14:textId="07E69EB8" w:rsidR="004623D7" w:rsidRDefault="004623D7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</w:t>
            </w:r>
            <w:r w:rsidR="00DB52B5">
              <w:rPr>
                <w:i w:val="0"/>
              </w:rPr>
              <w:t xml:space="preserve"> armas</w:t>
            </w:r>
            <w:r>
              <w:rPr>
                <w:i w:val="0"/>
              </w:rPr>
              <w:t>.</w:t>
            </w:r>
          </w:p>
        </w:tc>
      </w:tr>
      <w:tr w:rsidR="004623D7" w14:paraId="742D280D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2A1FA6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CFC06" w14:textId="77777777" w:rsidR="004623D7" w:rsidRDefault="004623D7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3666B92" w14:textId="4B22EED4" w:rsidR="004623D7" w:rsidRDefault="00B93EAF" w:rsidP="004623D7">
      <w:pPr>
        <w:pStyle w:val="Legenda"/>
        <w:rPr>
          <w:i w:val="0"/>
        </w:rPr>
      </w:pPr>
      <w:r>
        <w:rPr>
          <w:b/>
          <w:i w:val="0"/>
        </w:rPr>
        <w:t>Tabela 21</w:t>
      </w:r>
      <w:r w:rsidR="004623D7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21</w:t>
      </w:r>
      <w:r w:rsidR="004623D7">
        <w:rPr>
          <w:i w:val="0"/>
        </w:rPr>
        <w:t>.</w:t>
      </w:r>
    </w:p>
    <w:p w14:paraId="742DB05D" w14:textId="77777777" w:rsidR="00B93EAF" w:rsidRDefault="00B93EAF" w:rsidP="00DC71AF">
      <w:pPr>
        <w:pStyle w:val="Legenda"/>
        <w:jc w:val="left"/>
        <w:rPr>
          <w:i w:val="0"/>
        </w:rPr>
      </w:pPr>
    </w:p>
    <w:p w14:paraId="3381FE1D" w14:textId="7E958627" w:rsidR="004623D7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22</w:t>
      </w:r>
      <w:r w:rsidR="004623D7">
        <w:t xml:space="preserve"> – O administrador deve listar as </w:t>
      </w:r>
      <w:r w:rsidR="00DB52B5">
        <w:t>armas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12F5E956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CFE6472" w14:textId="77777777" w:rsidR="004623D7" w:rsidRDefault="004623D7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02EF2" w14:textId="5B1C50F1" w:rsidR="004623D7" w:rsidRDefault="004623D7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</w:t>
            </w:r>
            <w:r w:rsidR="00DB52B5">
              <w:t xml:space="preserve"> todas as armas cadastradas no sistema, com suas respectivas especificações</w:t>
            </w:r>
            <w:r>
              <w:t>.</w:t>
            </w:r>
          </w:p>
        </w:tc>
      </w:tr>
      <w:tr w:rsidR="004623D7" w14:paraId="0C5660D8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53F89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636CEC" w14:textId="14853E2A" w:rsidR="004623D7" w:rsidRDefault="00DB52B5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Também </w:t>
            </w:r>
            <w:r w:rsidR="004623D7">
              <w:rPr>
                <w:i w:val="0"/>
              </w:rPr>
              <w:t>estarão armazenadas no banco de dados.</w:t>
            </w:r>
          </w:p>
        </w:tc>
      </w:tr>
      <w:tr w:rsidR="004623D7" w14:paraId="0BCB02C8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8CE0067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269A0" w14:textId="77777777" w:rsidR="004623D7" w:rsidRDefault="004623D7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6367C77" w14:textId="47C2148F" w:rsidR="004623D7" w:rsidRDefault="00B93EAF" w:rsidP="004623D7">
      <w:pPr>
        <w:pStyle w:val="Legenda"/>
        <w:rPr>
          <w:i w:val="0"/>
        </w:rPr>
      </w:pPr>
      <w:r>
        <w:rPr>
          <w:b/>
          <w:i w:val="0"/>
        </w:rPr>
        <w:t>Tabela 22</w:t>
      </w:r>
      <w:r w:rsidR="004623D7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22</w:t>
      </w:r>
      <w:r w:rsidR="004623D7">
        <w:rPr>
          <w:i w:val="0"/>
        </w:rPr>
        <w:t>.</w:t>
      </w:r>
    </w:p>
    <w:p w14:paraId="7351917B" w14:textId="77777777" w:rsidR="004623D7" w:rsidRDefault="004623D7" w:rsidP="004623D7">
      <w:pPr>
        <w:pStyle w:val="Legenda"/>
        <w:rPr>
          <w:i w:val="0"/>
        </w:rPr>
      </w:pPr>
    </w:p>
    <w:p w14:paraId="1B471AFD" w14:textId="7C8C2C93" w:rsidR="004623D7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23</w:t>
      </w:r>
      <w:r w:rsidR="004623D7">
        <w:t xml:space="preserve"> – O administrador deve editar uma </w:t>
      </w:r>
      <w:r w:rsidR="00DB52B5">
        <w:t>arma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5325C67E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E326C4" w14:textId="77777777" w:rsidR="004623D7" w:rsidRDefault="004623D7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52F249" w14:textId="4F1CEE48" w:rsidR="004623D7" w:rsidRDefault="004623D7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</w:t>
            </w:r>
            <w:r w:rsidR="00DB52B5">
              <w:t>inistrador possa alterar as especificações de uma arma</w:t>
            </w:r>
            <w:r>
              <w:t>.</w:t>
            </w:r>
          </w:p>
        </w:tc>
      </w:tr>
      <w:tr w:rsidR="004623D7" w14:paraId="00C9728C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3C9FCB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B2EA7" w14:textId="77777777" w:rsidR="004623D7" w:rsidRDefault="004623D7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4623D7" w14:paraId="4DC26646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3C08F9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1276D" w14:textId="77777777" w:rsidR="004623D7" w:rsidRDefault="004623D7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5DA77ED" w14:textId="518A80AE" w:rsidR="004623D7" w:rsidRDefault="00B93EAF" w:rsidP="004623D7">
      <w:pPr>
        <w:pStyle w:val="Legenda"/>
        <w:rPr>
          <w:i w:val="0"/>
        </w:rPr>
      </w:pPr>
      <w:r>
        <w:rPr>
          <w:b/>
          <w:i w:val="0"/>
        </w:rPr>
        <w:t>Tabela 23</w:t>
      </w:r>
      <w:r w:rsidR="004623D7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23</w:t>
      </w:r>
      <w:r w:rsidR="004623D7">
        <w:rPr>
          <w:i w:val="0"/>
        </w:rPr>
        <w:t>.</w:t>
      </w:r>
    </w:p>
    <w:p w14:paraId="1937998A" w14:textId="77777777" w:rsidR="004623D7" w:rsidRDefault="004623D7" w:rsidP="004623D7">
      <w:pPr>
        <w:pStyle w:val="Legenda"/>
        <w:rPr>
          <w:i w:val="0"/>
        </w:rPr>
      </w:pPr>
    </w:p>
    <w:p w14:paraId="7891D398" w14:textId="77777777" w:rsidR="00DC71AF" w:rsidRDefault="00DC71AF" w:rsidP="004623D7">
      <w:pPr>
        <w:pStyle w:val="Legenda"/>
        <w:rPr>
          <w:i w:val="0"/>
        </w:rPr>
      </w:pPr>
    </w:p>
    <w:p w14:paraId="0D6F5852" w14:textId="77777777" w:rsidR="00DC71AF" w:rsidRDefault="00DC71AF" w:rsidP="004623D7">
      <w:pPr>
        <w:pStyle w:val="Legenda"/>
        <w:rPr>
          <w:i w:val="0"/>
        </w:rPr>
      </w:pPr>
    </w:p>
    <w:p w14:paraId="0509FFD4" w14:textId="6F3E4E61" w:rsidR="004623D7" w:rsidRDefault="00B93E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24</w:t>
      </w:r>
      <w:r w:rsidR="004623D7">
        <w:t xml:space="preserve"> – O administrador deve excluir uma </w:t>
      </w:r>
      <w:r w:rsidR="00DB52B5">
        <w:t>arma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60477596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A8206F" w14:textId="77777777" w:rsidR="004623D7" w:rsidRDefault="004623D7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F139E9" w14:textId="211F4816" w:rsidR="004623D7" w:rsidRDefault="004623D7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arma do sistema</w:t>
            </w:r>
            <w:r>
              <w:t>.</w:t>
            </w:r>
          </w:p>
        </w:tc>
      </w:tr>
      <w:tr w:rsidR="004623D7" w14:paraId="542F307A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076E272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9F8EB" w14:textId="69086221" w:rsidR="004623D7" w:rsidRDefault="00DB52B5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arma</w:t>
            </w:r>
            <w:r w:rsidR="004623D7">
              <w:rPr>
                <w:i w:val="0"/>
              </w:rPr>
              <w:t xml:space="preserve"> excluída não pode ser recuperada</w:t>
            </w:r>
            <w:r>
              <w:rPr>
                <w:i w:val="0"/>
              </w:rPr>
              <w:t>, mas poderá ser recadastrada</w:t>
            </w:r>
            <w:r w:rsidR="004623D7">
              <w:rPr>
                <w:i w:val="0"/>
              </w:rPr>
              <w:t>.</w:t>
            </w:r>
          </w:p>
        </w:tc>
      </w:tr>
      <w:tr w:rsidR="004623D7" w14:paraId="12B79D54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63A1BF" w14:textId="77777777" w:rsidR="004623D7" w:rsidRDefault="004623D7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0E5AA" w14:textId="77777777" w:rsidR="004623D7" w:rsidRDefault="004623D7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91B4894" w14:textId="7F9C3855" w:rsidR="004623D7" w:rsidRDefault="00B93EAF" w:rsidP="004623D7">
      <w:pPr>
        <w:pStyle w:val="Legenda"/>
        <w:rPr>
          <w:i w:val="0"/>
        </w:rPr>
      </w:pPr>
      <w:r>
        <w:rPr>
          <w:b/>
          <w:i w:val="0"/>
        </w:rPr>
        <w:t>Tabela 24</w:t>
      </w:r>
      <w:r w:rsidR="004623D7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24</w:t>
      </w:r>
      <w:r w:rsidR="004623D7">
        <w:rPr>
          <w:i w:val="0"/>
        </w:rPr>
        <w:t>.</w:t>
      </w:r>
    </w:p>
    <w:p w14:paraId="3216B5FC" w14:textId="77777777" w:rsidR="00DB52B5" w:rsidRDefault="00DB52B5" w:rsidP="00B93EAF">
      <w:pPr>
        <w:pStyle w:val="Legenda"/>
        <w:jc w:val="left"/>
        <w:rPr>
          <w:i w:val="0"/>
        </w:rPr>
      </w:pPr>
    </w:p>
    <w:p w14:paraId="2C5042D0" w14:textId="1E27DAB2" w:rsidR="00DB52B5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25</w:t>
      </w:r>
      <w:r w:rsidR="00DB52B5">
        <w:t xml:space="preserve"> – O </w:t>
      </w:r>
      <w:r w:rsidR="00DB52B5">
        <w:t>administrador deve cadastrar um</w:t>
      </w:r>
      <w:r w:rsidR="00DB52B5">
        <w:t xml:space="preserve"> </w:t>
      </w:r>
      <w:r w:rsidR="00DB52B5">
        <w:t>veículo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2F6220EB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E1FFD3B" w14:textId="77777777" w:rsidR="00DB52B5" w:rsidRDefault="00DB52B5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287D7" w14:textId="09B9FCA2" w:rsidR="00DB52B5" w:rsidRDefault="00DB52B5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</w:t>
            </w:r>
            <w:r>
              <w:t>poderá cadastrar um novo</w:t>
            </w:r>
            <w:r>
              <w:t xml:space="preserve"> </w:t>
            </w:r>
            <w:r>
              <w:t>veículo</w:t>
            </w:r>
            <w:r>
              <w:t xml:space="preserve"> no sistema, que será armazenada no banco de dados.</w:t>
            </w:r>
          </w:p>
        </w:tc>
      </w:tr>
      <w:tr w:rsidR="00DB52B5" w14:paraId="4BF77713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959ABB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DDD17" w14:textId="18A5C3C3" w:rsidR="00DB52B5" w:rsidRDefault="00DB52B5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Apenas administradores podem cadastrar </w:t>
            </w:r>
            <w:r>
              <w:rPr>
                <w:i w:val="0"/>
              </w:rPr>
              <w:t>veículo</w:t>
            </w:r>
            <w:r>
              <w:rPr>
                <w:i w:val="0"/>
              </w:rPr>
              <w:t>s.</w:t>
            </w:r>
          </w:p>
        </w:tc>
      </w:tr>
      <w:tr w:rsidR="00DB52B5" w14:paraId="60F24423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9FE4D3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5315" w14:textId="77777777" w:rsidR="00DB52B5" w:rsidRDefault="00DB52B5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92CE80D" w14:textId="65A07FD7" w:rsidR="00DB52B5" w:rsidRDefault="00B93EAF" w:rsidP="00DB52B5">
      <w:pPr>
        <w:pStyle w:val="Legenda"/>
        <w:rPr>
          <w:i w:val="0"/>
        </w:rPr>
      </w:pPr>
      <w:r>
        <w:rPr>
          <w:b/>
          <w:i w:val="0"/>
        </w:rPr>
        <w:t>Tabela 25</w:t>
      </w:r>
      <w:r w:rsidR="00DB52B5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25</w:t>
      </w:r>
      <w:r w:rsidR="00DB52B5">
        <w:rPr>
          <w:i w:val="0"/>
        </w:rPr>
        <w:t>.</w:t>
      </w:r>
    </w:p>
    <w:p w14:paraId="38B6ED3A" w14:textId="77777777" w:rsidR="00B93EAF" w:rsidRDefault="00B93EAF" w:rsidP="00DC71AF">
      <w:pPr>
        <w:pStyle w:val="Legenda"/>
        <w:jc w:val="left"/>
        <w:rPr>
          <w:i w:val="0"/>
        </w:rPr>
      </w:pPr>
    </w:p>
    <w:p w14:paraId="57E9CC3D" w14:textId="59F2470E" w:rsidR="00DB52B5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26</w:t>
      </w:r>
      <w:r w:rsidR="00DB52B5">
        <w:t xml:space="preserve"> – O administrador deve listar</w:t>
      </w:r>
      <w:r w:rsidR="00DB52B5">
        <w:t xml:space="preserve"> os veículos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632B8721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D24CA" w14:textId="77777777" w:rsidR="00DB52B5" w:rsidRDefault="00DB52B5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9310D" w14:textId="656CC87C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</w:t>
            </w:r>
            <w:r>
              <w:t xml:space="preserve"> </w:t>
            </w:r>
            <w:proofErr w:type="gramStart"/>
            <w:r>
              <w:t>todas o</w:t>
            </w:r>
            <w:r>
              <w:t>s</w:t>
            </w:r>
            <w:proofErr w:type="gramEnd"/>
            <w:r>
              <w:t xml:space="preserve"> </w:t>
            </w:r>
            <w:r>
              <w:t>veículo</w:t>
            </w:r>
            <w:r>
              <w:t xml:space="preserve">s cadastradas no sistema, com suas respectivas </w:t>
            </w:r>
            <w:r>
              <w:t>inform</w:t>
            </w:r>
            <w:r>
              <w:t>ações.</w:t>
            </w:r>
          </w:p>
        </w:tc>
      </w:tr>
      <w:tr w:rsidR="00DB52B5" w14:paraId="7C5AA987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EBDACD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5ADD5" w14:textId="77777777" w:rsidR="00DB52B5" w:rsidRDefault="00DB52B5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estarão armazenadas no banco de dados.</w:t>
            </w:r>
          </w:p>
        </w:tc>
      </w:tr>
      <w:tr w:rsidR="00DB52B5" w14:paraId="09BC4130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26A87D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A9469" w14:textId="77777777" w:rsidR="00DB52B5" w:rsidRDefault="00DB52B5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61D7507" w14:textId="4A2D8F2A" w:rsidR="00DB52B5" w:rsidRDefault="00B93EAF" w:rsidP="00DB52B5">
      <w:pPr>
        <w:pStyle w:val="Legenda"/>
        <w:rPr>
          <w:i w:val="0"/>
        </w:rPr>
      </w:pPr>
      <w:r>
        <w:rPr>
          <w:b/>
          <w:i w:val="0"/>
        </w:rPr>
        <w:t>Tabela 26</w:t>
      </w:r>
      <w:r w:rsidR="00DB52B5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26</w:t>
      </w:r>
      <w:r w:rsidR="00DB52B5">
        <w:rPr>
          <w:i w:val="0"/>
        </w:rPr>
        <w:t>.</w:t>
      </w:r>
    </w:p>
    <w:p w14:paraId="031F55EE" w14:textId="77777777" w:rsidR="00DB52B5" w:rsidRDefault="00DB52B5" w:rsidP="00DB52B5">
      <w:pPr>
        <w:pStyle w:val="Legenda"/>
        <w:rPr>
          <w:i w:val="0"/>
        </w:rPr>
      </w:pPr>
    </w:p>
    <w:p w14:paraId="64302A68" w14:textId="29BB42B3" w:rsidR="00DB52B5" w:rsidRDefault="00B93EAF" w:rsidP="00F464D5">
      <w:pPr>
        <w:pStyle w:val="Ttulo3"/>
        <w:numPr>
          <w:ilvl w:val="2"/>
          <w:numId w:val="11"/>
        </w:numPr>
      </w:pPr>
      <w:proofErr w:type="gramStart"/>
      <w:r>
        <w:t>Req.</w:t>
      </w:r>
      <w:proofErr w:type="gramEnd"/>
      <w:r>
        <w:t>27</w:t>
      </w:r>
      <w:r w:rsidR="00DB52B5">
        <w:t xml:space="preserve"> – O administrador deve editar </w:t>
      </w:r>
      <w:r w:rsidR="00DB52B5">
        <w:t>um veículo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17DE9708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D7B24D" w14:textId="77777777" w:rsidR="00DB52B5" w:rsidRDefault="00DB52B5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DFE846" w14:textId="0E2CFB38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Deverá haver uma opção para que o administrador possa alterar as </w:t>
            </w:r>
            <w:r>
              <w:t>inform</w:t>
            </w:r>
            <w:r>
              <w:t>ações</w:t>
            </w:r>
            <w:r>
              <w:t xml:space="preserve"> de um veículo</w:t>
            </w:r>
            <w:r>
              <w:t>.</w:t>
            </w:r>
          </w:p>
        </w:tc>
      </w:tr>
      <w:tr w:rsidR="00DB52B5" w14:paraId="5108C9A5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4B9F7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F0B14" w14:textId="77777777" w:rsidR="00DB52B5" w:rsidRDefault="00DB52B5" w:rsidP="002D497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DB52B5" w14:paraId="39E714FF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92C8E70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1542D" w14:textId="77777777" w:rsidR="00DB52B5" w:rsidRDefault="00DB52B5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1D3B86" w14:textId="054C4DCA" w:rsidR="00DB52B5" w:rsidRDefault="00B93EAF" w:rsidP="00DB52B5">
      <w:pPr>
        <w:pStyle w:val="Legenda"/>
        <w:rPr>
          <w:i w:val="0"/>
        </w:rPr>
      </w:pPr>
      <w:r>
        <w:rPr>
          <w:b/>
          <w:i w:val="0"/>
        </w:rPr>
        <w:t>Tabela 27</w:t>
      </w:r>
      <w:r w:rsidR="00DB52B5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27</w:t>
      </w:r>
      <w:r w:rsidR="00DB52B5">
        <w:rPr>
          <w:i w:val="0"/>
        </w:rPr>
        <w:t>.</w:t>
      </w:r>
    </w:p>
    <w:p w14:paraId="09816910" w14:textId="77777777" w:rsidR="00DB52B5" w:rsidRDefault="00DB52B5" w:rsidP="00DB52B5">
      <w:pPr>
        <w:pStyle w:val="Legenda"/>
        <w:rPr>
          <w:i w:val="0"/>
        </w:rPr>
      </w:pPr>
    </w:p>
    <w:p w14:paraId="039BFD10" w14:textId="77777777" w:rsidR="00DC71AF" w:rsidRDefault="00DC71AF" w:rsidP="00DB52B5">
      <w:pPr>
        <w:pStyle w:val="Legenda"/>
        <w:rPr>
          <w:i w:val="0"/>
        </w:rPr>
      </w:pPr>
    </w:p>
    <w:p w14:paraId="1247F5EE" w14:textId="77777777" w:rsidR="00DC71AF" w:rsidRDefault="00DC71AF" w:rsidP="00DB52B5">
      <w:pPr>
        <w:pStyle w:val="Legenda"/>
        <w:rPr>
          <w:i w:val="0"/>
        </w:rPr>
      </w:pPr>
    </w:p>
    <w:p w14:paraId="44A83526" w14:textId="2AE2169A" w:rsidR="00DB52B5" w:rsidRDefault="00B93EAF" w:rsidP="00F464D5">
      <w:pPr>
        <w:pStyle w:val="Ttulo3"/>
        <w:numPr>
          <w:ilvl w:val="2"/>
          <w:numId w:val="11"/>
        </w:numPr>
      </w:pPr>
      <w:proofErr w:type="gramStart"/>
      <w:r>
        <w:lastRenderedPageBreak/>
        <w:t>Req.</w:t>
      </w:r>
      <w:proofErr w:type="gramEnd"/>
      <w:r>
        <w:t>28</w:t>
      </w:r>
      <w:r w:rsidR="00DB52B5">
        <w:t xml:space="preserve"> – O</w:t>
      </w:r>
      <w:r w:rsidR="00DB52B5">
        <w:t xml:space="preserve"> administrador deve excluir um veículo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AC00A4E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0BBE56" w14:textId="77777777" w:rsidR="00DB52B5" w:rsidRDefault="00DB52B5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1A050" w14:textId="530D0BFB" w:rsidR="00DB52B5" w:rsidRDefault="00DB52B5" w:rsidP="002D497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</w:t>
            </w:r>
            <w:r>
              <w:t xml:space="preserve"> veículo</w:t>
            </w:r>
            <w:r>
              <w:t xml:space="preserve"> do sistema.</w:t>
            </w:r>
          </w:p>
        </w:tc>
      </w:tr>
      <w:tr w:rsidR="00DB52B5" w14:paraId="3F6BAAA1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4584C19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C14EE" w14:textId="6A5A7DD4" w:rsidR="00DB52B5" w:rsidRDefault="00DB52B5" w:rsidP="002D497D">
            <w:pPr>
              <w:pStyle w:val="Legenda"/>
              <w:jc w:val="both"/>
              <w:rPr>
                <w:i w:val="0"/>
              </w:rPr>
            </w:pPr>
            <w:proofErr w:type="gramStart"/>
            <w:r>
              <w:rPr>
                <w:i w:val="0"/>
              </w:rPr>
              <w:t>Uma veículo</w:t>
            </w:r>
            <w:proofErr w:type="gramEnd"/>
            <w:r>
              <w:rPr>
                <w:i w:val="0"/>
              </w:rPr>
              <w:t xml:space="preserve"> </w:t>
            </w:r>
            <w:r>
              <w:rPr>
                <w:i w:val="0"/>
              </w:rPr>
              <w:t>excluído</w:t>
            </w:r>
            <w:r>
              <w:rPr>
                <w:i w:val="0"/>
              </w:rPr>
              <w:t xml:space="preserve"> n</w:t>
            </w:r>
            <w:r>
              <w:rPr>
                <w:i w:val="0"/>
              </w:rPr>
              <w:t>ão pode ser recuperado</w:t>
            </w:r>
            <w:r>
              <w:rPr>
                <w:i w:val="0"/>
              </w:rPr>
              <w:t>, mas poder</w:t>
            </w:r>
            <w:r>
              <w:rPr>
                <w:i w:val="0"/>
              </w:rPr>
              <w:t>á ser recadastrado</w:t>
            </w:r>
            <w:r>
              <w:rPr>
                <w:i w:val="0"/>
              </w:rPr>
              <w:t>.</w:t>
            </w:r>
          </w:p>
        </w:tc>
      </w:tr>
      <w:tr w:rsidR="00DB52B5" w14:paraId="612F3CCF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7DB6DC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CDDA2" w14:textId="77777777" w:rsidR="00DB52B5" w:rsidRDefault="00DB52B5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C3CAA70" w14:textId="3C763CE5" w:rsidR="00DB52B5" w:rsidRDefault="00B93EAF" w:rsidP="00DB52B5">
      <w:pPr>
        <w:pStyle w:val="Legenda"/>
        <w:rPr>
          <w:i w:val="0"/>
        </w:rPr>
      </w:pPr>
      <w:r>
        <w:rPr>
          <w:b/>
          <w:i w:val="0"/>
        </w:rPr>
        <w:t>Tabela 28</w:t>
      </w:r>
      <w:r w:rsidR="00DB52B5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28</w:t>
      </w:r>
      <w:r w:rsidR="00DB52B5">
        <w:rPr>
          <w:i w:val="0"/>
        </w:rPr>
        <w:t>.</w:t>
      </w:r>
    </w:p>
    <w:p w14:paraId="1A3CF16A" w14:textId="77777777" w:rsidR="00DB52B5" w:rsidRDefault="00DB52B5" w:rsidP="00B93EAF">
      <w:pPr>
        <w:pStyle w:val="Legenda"/>
        <w:jc w:val="left"/>
        <w:rPr>
          <w:i w:val="0"/>
        </w:rPr>
      </w:pPr>
    </w:p>
    <w:p w14:paraId="2F06326C" w14:textId="1DB6624B" w:rsidR="00DB52B5" w:rsidRDefault="00DB52B5" w:rsidP="00F464D5">
      <w:pPr>
        <w:pStyle w:val="Ttulo3"/>
        <w:numPr>
          <w:ilvl w:val="2"/>
          <w:numId w:val="11"/>
        </w:numPr>
      </w:pPr>
      <w:bookmarkStart w:id="36" w:name="_GoBack"/>
      <w:bookmarkEnd w:id="36"/>
      <w:r>
        <w:t>Req.</w:t>
      </w:r>
      <w:r w:rsidR="00481251">
        <w:t>2</w:t>
      </w:r>
      <w:r>
        <w:t>9 – O</w:t>
      </w:r>
      <w:r>
        <w:t xml:space="preserve"> administrador deve excluir contas de usuários</w:t>
      </w:r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9BD544A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BC91495" w14:textId="77777777" w:rsidR="00DB52B5" w:rsidRDefault="00DB52B5" w:rsidP="002D497D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74637" w14:textId="3E1B7705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</w:t>
            </w:r>
            <w:r>
              <w:t xml:space="preserve"> </w:t>
            </w:r>
            <w:proofErr w:type="gramStart"/>
            <w:r>
              <w:t>deletar</w:t>
            </w:r>
            <w:proofErr w:type="gramEnd"/>
            <w:r>
              <w:t xml:space="preserve"> contas de qualquer usuário, caso seja necessário.</w:t>
            </w:r>
          </w:p>
        </w:tc>
      </w:tr>
      <w:tr w:rsidR="00DB52B5" w14:paraId="4777D2AC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F579072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D3F07" w14:textId="641D791D" w:rsidR="00DB52B5" w:rsidRDefault="00DB52B5" w:rsidP="00DB52B5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Um usuário banido </w:t>
            </w:r>
            <w:r>
              <w:rPr>
                <w:i w:val="0"/>
              </w:rPr>
              <w:t>não pode ser recuperado</w:t>
            </w:r>
            <w:r>
              <w:rPr>
                <w:i w:val="0"/>
              </w:rPr>
              <w:t xml:space="preserve"> e nem</w:t>
            </w:r>
            <w:r>
              <w:rPr>
                <w:i w:val="0"/>
              </w:rPr>
              <w:t xml:space="preserve"> recadastrado.</w:t>
            </w:r>
          </w:p>
        </w:tc>
      </w:tr>
      <w:tr w:rsidR="00DB52B5" w14:paraId="6BDBFD8C" w14:textId="77777777" w:rsidTr="002D497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AD9F650" w14:textId="77777777" w:rsidR="00DB52B5" w:rsidRDefault="00DB52B5" w:rsidP="002D497D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B2F21" w14:textId="77777777" w:rsidR="00DB52B5" w:rsidRDefault="00DB52B5" w:rsidP="002D497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9AC7BC" w14:textId="62E59C9F" w:rsidR="00DB52B5" w:rsidRDefault="00481251" w:rsidP="00DB52B5">
      <w:pPr>
        <w:pStyle w:val="Legenda"/>
        <w:rPr>
          <w:i w:val="0"/>
        </w:rPr>
      </w:pPr>
      <w:r>
        <w:rPr>
          <w:b/>
          <w:i w:val="0"/>
        </w:rPr>
        <w:t>Tabela 2</w:t>
      </w:r>
      <w:r w:rsidR="00DB52B5" w:rsidRPr="005311DF">
        <w:rPr>
          <w:b/>
          <w:i w:val="0"/>
        </w:rPr>
        <w:fldChar w:fldCharType="begin"/>
      </w:r>
      <w:r w:rsidR="00DB52B5" w:rsidRPr="005311DF">
        <w:rPr>
          <w:b/>
          <w:i w:val="0"/>
        </w:rPr>
        <w:instrText xml:space="preserve"> SEQ Tabela \* ARABIC </w:instrText>
      </w:r>
      <w:r w:rsidR="00DB52B5"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3</w:t>
      </w:r>
      <w:r w:rsidR="00DB52B5" w:rsidRPr="005311DF">
        <w:rPr>
          <w:b/>
          <w:i w:val="0"/>
        </w:rPr>
        <w:fldChar w:fldCharType="end"/>
      </w:r>
      <w:r w:rsidR="00DB52B5">
        <w:rPr>
          <w:b/>
          <w:i w:val="0"/>
        </w:rPr>
        <w:t xml:space="preserve"> -</w:t>
      </w:r>
      <w:r>
        <w:rPr>
          <w:i w:val="0"/>
        </w:rPr>
        <w:t xml:space="preserve"> Requisito </w:t>
      </w:r>
      <w:proofErr w:type="gramStart"/>
      <w:r>
        <w:rPr>
          <w:i w:val="0"/>
        </w:rPr>
        <w:t>Req.</w:t>
      </w:r>
      <w:proofErr w:type="gramEnd"/>
      <w:r>
        <w:rPr>
          <w:i w:val="0"/>
        </w:rPr>
        <w:t>29</w:t>
      </w:r>
      <w:r w:rsidR="00DB52B5">
        <w:rPr>
          <w:i w:val="0"/>
        </w:rPr>
        <w:t>.</w:t>
      </w:r>
    </w:p>
    <w:p w14:paraId="6C231DD9" w14:textId="77777777" w:rsidR="00DB52B5" w:rsidRDefault="00DB52B5" w:rsidP="00CF59AB">
      <w:pPr>
        <w:pStyle w:val="Legenda"/>
        <w:rPr>
          <w:i w:val="0"/>
        </w:rPr>
      </w:pPr>
    </w:p>
    <w:p w14:paraId="6D8377AB" w14:textId="77777777" w:rsidR="005803EB" w:rsidRDefault="005803E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</w:pPr>
      <w:bookmarkStart w:id="37" w:name="_Toc479281646"/>
      <w:r w:rsidRPr="00551483">
        <w:t>Requisitos</w:t>
      </w:r>
      <w:r>
        <w:t xml:space="preserve"> Não Funcionais</w:t>
      </w:r>
      <w:bookmarkEnd w:id="37"/>
    </w:p>
    <w:p w14:paraId="278EA7EC" w14:textId="4241C10C" w:rsidR="00CF59AB" w:rsidRDefault="00CF59AB" w:rsidP="00CF59AB">
      <w:pPr>
        <w:pStyle w:val="Ttulo3"/>
        <w:numPr>
          <w:ilvl w:val="2"/>
          <w:numId w:val="12"/>
        </w:numPr>
      </w:pPr>
      <w:bookmarkStart w:id="38" w:name="_Toc478653077"/>
      <w:bookmarkStart w:id="39" w:name="_Toc478654912"/>
      <w:bookmarkStart w:id="40" w:name="_Toc479281485"/>
      <w:bookmarkStart w:id="41" w:name="_Toc479281647"/>
      <w:proofErr w:type="gramStart"/>
      <w:r>
        <w:t>Req.</w:t>
      </w:r>
      <w:proofErr w:type="gramEnd"/>
      <w:r w:rsidR="00295A37">
        <w:fldChar w:fldCharType="begin"/>
      </w:r>
      <w:r w:rsidR="00295A37">
        <w:instrText xml:space="preserve"> SEQ "Reqfuncionais" \*Arabic </w:instrText>
      </w:r>
      <w:r w:rsidR="00295A37">
        <w:fldChar w:fldCharType="separate"/>
      </w:r>
      <w:r w:rsidR="00DC71AF">
        <w:rPr>
          <w:noProof/>
        </w:rPr>
        <w:t>1</w:t>
      </w:r>
      <w:r w:rsidR="00295A37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38"/>
      <w:bookmarkEnd w:id="39"/>
      <w:bookmarkEnd w:id="40"/>
      <w:bookmarkEnd w:id="4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6BD4258E" w:rsidR="00CF59AB" w:rsidRDefault="005311DF" w:rsidP="005311DF">
      <w:pPr>
        <w:pStyle w:val="Legenda"/>
        <w:rPr>
          <w:i w:val="0"/>
        </w:rPr>
      </w:pPr>
      <w:bookmarkStart w:id="42" w:name="_Toc478654098"/>
      <w:bookmarkStart w:id="43" w:name="_Toc478654278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</w:t>
      </w:r>
      <w:proofErr w:type="gramStart"/>
      <w:r w:rsidR="00CF59AB">
        <w:rPr>
          <w:i w:val="0"/>
        </w:rPr>
        <w:t>Req.</w:t>
      </w:r>
      <w:proofErr w:type="gramEnd"/>
      <w:r w:rsidR="00CF59AB">
        <w:rPr>
          <w:i w:val="0"/>
        </w:rPr>
        <w:t>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42"/>
      <w:bookmarkEnd w:id="43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CF59AB">
      <w:pPr>
        <w:pStyle w:val="Ttulo3"/>
        <w:numPr>
          <w:ilvl w:val="2"/>
          <w:numId w:val="12"/>
        </w:numPr>
      </w:pPr>
      <w:bookmarkStart w:id="44" w:name="_Toc478653078"/>
      <w:bookmarkStart w:id="45" w:name="_Toc478654913"/>
      <w:bookmarkStart w:id="46" w:name="_Toc479281486"/>
      <w:bookmarkStart w:id="47" w:name="_Toc479281648"/>
      <w:proofErr w:type="gramStart"/>
      <w:r>
        <w:t>Req.</w:t>
      </w:r>
      <w:proofErr w:type="gramEnd"/>
      <w:r>
        <w:t>11</w:t>
      </w:r>
      <w:r w:rsidR="00CF59AB">
        <w:t xml:space="preserve"> - A interface deve apresentar elementos visuais atraentes</w:t>
      </w:r>
      <w:bookmarkEnd w:id="44"/>
      <w:bookmarkEnd w:id="45"/>
      <w:bookmarkEnd w:id="46"/>
      <w:bookmarkEnd w:id="4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46E41B3F" w:rsidR="00CF59AB" w:rsidRDefault="005311DF" w:rsidP="005311DF">
      <w:pPr>
        <w:pStyle w:val="Legenda"/>
        <w:rPr>
          <w:i w:val="0"/>
        </w:rPr>
      </w:pPr>
      <w:bookmarkStart w:id="48" w:name="_Toc478654099"/>
      <w:bookmarkStart w:id="49" w:name="_Toc478654279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5</w:t>
      </w:r>
      <w:r w:rsidRPr="005311DF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11</w:t>
      </w:r>
      <w:r w:rsidR="00CF59AB">
        <w:rPr>
          <w:i w:val="0"/>
        </w:rPr>
        <w:t>.</w:t>
      </w:r>
      <w:bookmarkEnd w:id="48"/>
      <w:bookmarkEnd w:id="49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CF59AB">
      <w:pPr>
        <w:pStyle w:val="Ttulo3"/>
        <w:numPr>
          <w:ilvl w:val="2"/>
          <w:numId w:val="12"/>
        </w:numPr>
      </w:pPr>
      <w:bookmarkStart w:id="50" w:name="_Toc478653079"/>
      <w:bookmarkStart w:id="51" w:name="_Toc478654914"/>
      <w:bookmarkStart w:id="52" w:name="_Toc479281487"/>
      <w:bookmarkStart w:id="53" w:name="_Toc479281649"/>
      <w:proofErr w:type="gramStart"/>
      <w:r>
        <w:t>Req.</w:t>
      </w:r>
      <w:proofErr w:type="gramEnd"/>
      <w:r>
        <w:t>12</w:t>
      </w:r>
      <w:r w:rsidR="00CF59AB">
        <w:t xml:space="preserve"> - O tempo de resposta ao usuário deve ser rápido</w:t>
      </w:r>
      <w:bookmarkEnd w:id="50"/>
      <w:bookmarkEnd w:id="51"/>
      <w:bookmarkEnd w:id="52"/>
      <w:bookmarkEnd w:id="5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0778137B" w:rsidR="00CF59AB" w:rsidRDefault="005311DF" w:rsidP="005311DF">
      <w:pPr>
        <w:pStyle w:val="Legenda"/>
        <w:rPr>
          <w:i w:val="0"/>
        </w:rPr>
      </w:pPr>
      <w:bookmarkStart w:id="54" w:name="_Toc478654100"/>
      <w:bookmarkStart w:id="55" w:name="_Toc478654280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6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12</w:t>
      </w:r>
      <w:r w:rsidR="00CF59AB">
        <w:rPr>
          <w:i w:val="0"/>
        </w:rPr>
        <w:t>.</w:t>
      </w:r>
      <w:bookmarkEnd w:id="54"/>
      <w:bookmarkEnd w:id="55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CF59AB">
      <w:pPr>
        <w:pStyle w:val="Ttulo3"/>
        <w:numPr>
          <w:ilvl w:val="2"/>
          <w:numId w:val="12"/>
        </w:numPr>
      </w:pPr>
      <w:bookmarkStart w:id="56" w:name="_Toc478653080"/>
      <w:bookmarkStart w:id="57" w:name="_Toc478654915"/>
      <w:bookmarkStart w:id="58" w:name="_Toc479281488"/>
      <w:bookmarkStart w:id="59" w:name="_Toc479281650"/>
      <w:proofErr w:type="gramStart"/>
      <w:r>
        <w:t>Req.</w:t>
      </w:r>
      <w:proofErr w:type="gramEnd"/>
      <w:r>
        <w:t>13</w:t>
      </w:r>
      <w:r w:rsidR="00CF59AB">
        <w:t xml:space="preserve"> - O programa deve estar em português</w:t>
      </w:r>
      <w:bookmarkEnd w:id="56"/>
      <w:bookmarkEnd w:id="57"/>
      <w:bookmarkEnd w:id="58"/>
      <w:bookmarkEnd w:id="5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1AC1EA1F" w:rsidR="00CF59AB" w:rsidRDefault="005311DF" w:rsidP="005311DF">
      <w:pPr>
        <w:pStyle w:val="Legenda"/>
        <w:rPr>
          <w:i w:val="0"/>
        </w:rPr>
      </w:pPr>
      <w:bookmarkStart w:id="60" w:name="_Toc478654101"/>
      <w:bookmarkStart w:id="61" w:name="_Toc478654281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7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13</w:t>
      </w:r>
      <w:r w:rsidR="00CF59AB">
        <w:rPr>
          <w:i w:val="0"/>
        </w:rPr>
        <w:t>.</w:t>
      </w:r>
      <w:bookmarkEnd w:id="60"/>
      <w:bookmarkEnd w:id="61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CF59AB">
      <w:pPr>
        <w:pStyle w:val="Ttulo3"/>
        <w:numPr>
          <w:ilvl w:val="2"/>
          <w:numId w:val="12"/>
        </w:numPr>
      </w:pPr>
      <w:bookmarkStart w:id="62" w:name="_Toc478653081"/>
      <w:bookmarkStart w:id="63" w:name="_Toc478654916"/>
      <w:bookmarkStart w:id="64" w:name="_Toc479281489"/>
      <w:bookmarkStart w:id="65" w:name="_Toc479281651"/>
      <w:proofErr w:type="gramStart"/>
      <w:r>
        <w:t>Req.</w:t>
      </w:r>
      <w:proofErr w:type="gramEnd"/>
      <w:r>
        <w:t>14</w:t>
      </w:r>
      <w:r w:rsidR="00CF59AB">
        <w:t xml:space="preserve"> - O banco de dados deve estar armazenado em um servidor externo</w:t>
      </w:r>
      <w:bookmarkEnd w:id="62"/>
      <w:bookmarkEnd w:id="63"/>
      <w:bookmarkEnd w:id="64"/>
      <w:bookmarkEnd w:id="6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0DB6A077" w:rsidR="00CF59AB" w:rsidRDefault="005311DF" w:rsidP="005311DF">
      <w:pPr>
        <w:pStyle w:val="Legenda"/>
        <w:rPr>
          <w:i w:val="0"/>
        </w:rPr>
      </w:pPr>
      <w:bookmarkStart w:id="66" w:name="_Toc478654102"/>
      <w:bookmarkStart w:id="67" w:name="_Toc478654282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8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14</w:t>
      </w:r>
      <w:r w:rsidR="00CF59AB">
        <w:rPr>
          <w:i w:val="0"/>
        </w:rPr>
        <w:t>.</w:t>
      </w:r>
      <w:bookmarkEnd w:id="66"/>
      <w:bookmarkEnd w:id="67"/>
    </w:p>
    <w:p w14:paraId="529B2752" w14:textId="1E06AAA5" w:rsidR="00CF59AB" w:rsidRDefault="00551483" w:rsidP="00CF59AB">
      <w:pPr>
        <w:pStyle w:val="Ttulo3"/>
        <w:numPr>
          <w:ilvl w:val="2"/>
          <w:numId w:val="12"/>
        </w:numPr>
      </w:pPr>
      <w:bookmarkStart w:id="68" w:name="_Toc478653082"/>
      <w:bookmarkStart w:id="69" w:name="_Toc478654917"/>
      <w:bookmarkStart w:id="70" w:name="_Toc479281490"/>
      <w:bookmarkStart w:id="71" w:name="_Toc479281652"/>
      <w:proofErr w:type="gramStart"/>
      <w:r>
        <w:t>Req.</w:t>
      </w:r>
      <w:proofErr w:type="gramEnd"/>
      <w:r>
        <w:t>15</w:t>
      </w:r>
      <w:r w:rsidR="00CF59AB">
        <w:t xml:space="preserve"> - O programa deve estar disponível para Windows 7 ou versões superiores</w:t>
      </w:r>
      <w:bookmarkEnd w:id="68"/>
      <w:bookmarkEnd w:id="69"/>
      <w:bookmarkEnd w:id="70"/>
      <w:bookmarkEnd w:id="7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26F87A67" w:rsidR="00CF59AB" w:rsidRDefault="005311DF" w:rsidP="005311DF">
      <w:pPr>
        <w:pStyle w:val="Legenda"/>
        <w:rPr>
          <w:i w:val="0"/>
        </w:rPr>
      </w:pPr>
      <w:bookmarkStart w:id="72" w:name="_Toc478654103"/>
      <w:bookmarkStart w:id="73" w:name="_Toc478654283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15</w:t>
      </w:r>
      <w:r w:rsidR="00CF59AB">
        <w:rPr>
          <w:i w:val="0"/>
        </w:rPr>
        <w:t>.</w:t>
      </w:r>
      <w:bookmarkEnd w:id="72"/>
      <w:bookmarkEnd w:id="73"/>
    </w:p>
    <w:p w14:paraId="2D5061E8" w14:textId="77777777" w:rsidR="00CF59AB" w:rsidRPr="00265C1D" w:rsidRDefault="00CF59AB" w:rsidP="00265C1D"/>
    <w:p w14:paraId="5B5BE1B5" w14:textId="19ADCAE3" w:rsidR="00265C1D" w:rsidRDefault="00265C1D" w:rsidP="00265C1D">
      <w:pPr>
        <w:pStyle w:val="Ttulo1"/>
      </w:pPr>
      <w:bookmarkStart w:id="74" w:name="_Toc479281653"/>
      <w:r>
        <w:lastRenderedPageBreak/>
        <w:t>Anexos</w:t>
      </w:r>
      <w:bookmarkEnd w:id="74"/>
    </w:p>
    <w:p w14:paraId="7D4568D4" w14:textId="4DF8C2F4" w:rsidR="006C18BB" w:rsidRDefault="006C18BB" w:rsidP="006C18BB">
      <w:pPr>
        <w:pStyle w:val="Ttulo2"/>
      </w:pPr>
      <w:bookmarkStart w:id="75" w:name="_Toc479281654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  <w:bookmarkEnd w:id="75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76" w:name="_Toc455670284"/>
      <w:bookmarkStart w:id="77" w:name="_Toc479281597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4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76"/>
      <w:r w:rsidR="00E3544C" w:rsidRPr="00E3544C">
        <w:t>.</w:t>
      </w:r>
      <w:bookmarkEnd w:id="77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78" w:name="_Toc455670049"/>
      <w:bookmarkStart w:id="79" w:name="_Toc459891806"/>
      <w:bookmarkStart w:id="80" w:name="_Toc479281655"/>
      <w:r>
        <w:t>Cronograma de Atividades</w:t>
      </w:r>
      <w:bookmarkEnd w:id="78"/>
      <w:bookmarkEnd w:id="79"/>
      <w:bookmarkEnd w:id="80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81" w:name="_Toc455670285"/>
      <w:bookmarkStart w:id="82" w:name="_Toc479281598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5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81"/>
      <w:r w:rsidR="00DD5D78" w:rsidRPr="00E53A33">
        <w:rPr>
          <w:i w:val="0"/>
        </w:rPr>
        <w:t>.</w:t>
      </w:r>
      <w:bookmarkEnd w:id="82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83" w:name="_Toc479281656"/>
      <w:proofErr w:type="spellStart"/>
      <w:r>
        <w:lastRenderedPageBreak/>
        <w:t>Storyboarding</w:t>
      </w:r>
      <w:bookmarkEnd w:id="83"/>
      <w:proofErr w:type="spellEnd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84" w:name="_Toc47928159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Login</w:t>
      </w:r>
      <w:bookmarkEnd w:id="84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85" w:name="_Toc47928160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7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>Tela de erro de login</w:t>
      </w:r>
      <w:bookmarkEnd w:id="85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86" w:name="_Toc47928160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86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87" w:name="_Toc47928160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87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88" w:name="_Toc47928160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88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89" w:name="_Toc47928160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89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90" w:name="_Toc47928160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90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91" w:name="_Toc47928160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91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92" w:name="_Toc47928160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92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93" w:name="_Toc47928160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93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94" w:name="_Toc47928160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94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95" w:name="_Toc47928161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17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95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96" w:name="_Toc47928161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96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97" w:name="_Toc47928161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97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98" w:name="_Toc47928161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98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99" w:name="_Toc47928161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99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100" w:name="_Toc47928161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100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101" w:name="_Toc47928161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101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102" w:name="_Toc47928161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102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103" w:name="_Toc47928161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103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104" w:name="_Toc47928161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104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105" w:name="_Toc47928162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105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106" w:name="_Toc47928162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106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107" w:name="_Toc47928162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107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108" w:name="_Toc479281623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30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108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109" w:name="_Toc479281624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DC71AF">
        <w:rPr>
          <w:b/>
          <w:i w:val="0"/>
          <w:noProof/>
        </w:rPr>
        <w:t>31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109"/>
    </w:p>
    <w:p w14:paraId="2675821B" w14:textId="44C24F02" w:rsidR="00250BA3" w:rsidRDefault="00250BA3" w:rsidP="00250BA3">
      <w:pPr>
        <w:pStyle w:val="Ttulo1"/>
      </w:pPr>
      <w:bookmarkStart w:id="110" w:name="_Toc459891807"/>
      <w:bookmarkStart w:id="111" w:name="_Toc479281657"/>
      <w:r>
        <w:lastRenderedPageBreak/>
        <w:t>Bibliografias de Texto</w:t>
      </w:r>
      <w:bookmarkEnd w:id="110"/>
      <w:bookmarkEnd w:id="111"/>
    </w:p>
    <w:p w14:paraId="6A358991" w14:textId="3CFACA6A" w:rsidR="00250BA3" w:rsidRDefault="00250BA3" w:rsidP="00250BA3">
      <w:pPr>
        <w:pStyle w:val="Ttulo1"/>
      </w:pPr>
      <w:bookmarkStart w:id="112" w:name="_Toc459891808"/>
      <w:bookmarkStart w:id="113" w:name="_Toc479281658"/>
      <w:r>
        <w:lastRenderedPageBreak/>
        <w:t>Bibliografia de Imagens</w:t>
      </w:r>
      <w:bookmarkEnd w:id="112"/>
      <w:bookmarkEnd w:id="113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C3F436" w14:textId="77777777" w:rsidR="00274B95" w:rsidRDefault="00274B95">
      <w:r>
        <w:separator/>
      </w:r>
    </w:p>
  </w:endnote>
  <w:endnote w:type="continuationSeparator" w:id="0">
    <w:p w14:paraId="76B87B1E" w14:textId="77777777" w:rsidR="00274B95" w:rsidRDefault="00274B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2C74BE" w:rsidRDefault="002C74B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2C74BE" w:rsidRDefault="002C74BE">
    <w:pPr>
      <w:pStyle w:val="Rodap"/>
      <w:pBdr>
        <w:top w:val="none" w:sz="0" w:space="0" w:color="auto"/>
      </w:pBdr>
    </w:pPr>
  </w:p>
  <w:p w14:paraId="10F06CA8" w14:textId="77777777" w:rsidR="002C74BE" w:rsidRDefault="002C74B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2C74BE" w:rsidRDefault="002C74BE" w:rsidP="00240BB3">
    <w:pPr>
      <w:pStyle w:val="Rodap"/>
      <w:jc w:val="center"/>
      <w:rPr>
        <w:b/>
        <w:sz w:val="20"/>
      </w:rPr>
    </w:pPr>
  </w:p>
  <w:p w14:paraId="33A275F8" w14:textId="5C278B19" w:rsidR="002C74BE" w:rsidRDefault="002C74B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2C74BE" w:rsidRDefault="002C74B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2C74BE" w:rsidRPr="009E0462" w:rsidRDefault="002C74B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2C74BE" w:rsidRDefault="002C74BE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30A81154" w:rsidR="002C74BE" w:rsidRDefault="002C74B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F464D5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0F06CB3" w14:textId="77777777" w:rsidR="002C74BE" w:rsidRDefault="002C74BE">
    <w:pPr>
      <w:pStyle w:val="Rodap"/>
      <w:pBdr>
        <w:top w:val="none" w:sz="0" w:space="0" w:color="auto"/>
      </w:pBdr>
    </w:pPr>
  </w:p>
  <w:p w14:paraId="10F06CB4" w14:textId="77777777" w:rsidR="002C74BE" w:rsidRDefault="002C74BE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2C74BE" w:rsidRDefault="002C74B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26BA3E" w14:textId="77777777" w:rsidR="00274B95" w:rsidRDefault="00274B95">
      <w:r>
        <w:separator/>
      </w:r>
    </w:p>
  </w:footnote>
  <w:footnote w:type="continuationSeparator" w:id="0">
    <w:p w14:paraId="3E604928" w14:textId="77777777" w:rsidR="00274B95" w:rsidRDefault="00274B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2C74BE" w:rsidRDefault="002C74B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2C74BE" w:rsidRDefault="002C74B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2C74BE" w:rsidRDefault="002C74BE">
    <w:pPr>
      <w:pStyle w:val="Cabealho"/>
      <w:jc w:val="center"/>
    </w:pPr>
    <w:r>
      <w:t>EC205 - Engenharia de Software I</w:t>
    </w:r>
  </w:p>
  <w:p w14:paraId="10F06CAA" w14:textId="77777777" w:rsidR="002C74BE" w:rsidRDefault="002C74B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2C74BE" w:rsidRDefault="002C74B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2C74BE" w:rsidRDefault="002C74B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2C74BE" w:rsidRDefault="002C74B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2C74BE" w:rsidRDefault="002C74B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FCA6FC54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>
    <w:nsid w:val="6BCE7AAB"/>
    <w:multiLevelType w:val="hybridMultilevel"/>
    <w:tmpl w:val="765C3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</w:num>
  <w:num w:numId="12">
    <w:abstractNumId w:val="0"/>
  </w:num>
  <w:num w:numId="13">
    <w:abstractNumId w:val="1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23C"/>
    <w:rsid w:val="000613CF"/>
    <w:rsid w:val="00067DE2"/>
    <w:rsid w:val="000878EE"/>
    <w:rsid w:val="0009003B"/>
    <w:rsid w:val="000A4141"/>
    <w:rsid w:val="000B485B"/>
    <w:rsid w:val="000C458F"/>
    <w:rsid w:val="000D05CA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70494"/>
    <w:rsid w:val="00274B95"/>
    <w:rsid w:val="00281FC4"/>
    <w:rsid w:val="00283F8A"/>
    <w:rsid w:val="002903B6"/>
    <w:rsid w:val="00295A37"/>
    <w:rsid w:val="002962D5"/>
    <w:rsid w:val="002A4B0E"/>
    <w:rsid w:val="002A6C7C"/>
    <w:rsid w:val="002C74BE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623D7"/>
    <w:rsid w:val="00466010"/>
    <w:rsid w:val="0047593D"/>
    <w:rsid w:val="00481251"/>
    <w:rsid w:val="0048709E"/>
    <w:rsid w:val="004958EA"/>
    <w:rsid w:val="004A4AD5"/>
    <w:rsid w:val="004C0228"/>
    <w:rsid w:val="004D5F84"/>
    <w:rsid w:val="004D64FD"/>
    <w:rsid w:val="004E1100"/>
    <w:rsid w:val="004F43BA"/>
    <w:rsid w:val="00524EFD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03EB"/>
    <w:rsid w:val="005844CA"/>
    <w:rsid w:val="005A0CAC"/>
    <w:rsid w:val="005B256A"/>
    <w:rsid w:val="005C6CD1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B7BE9"/>
    <w:rsid w:val="006C18BB"/>
    <w:rsid w:val="006D0FB4"/>
    <w:rsid w:val="006D27EA"/>
    <w:rsid w:val="006E0D1E"/>
    <w:rsid w:val="006E30F1"/>
    <w:rsid w:val="006F227F"/>
    <w:rsid w:val="006F2969"/>
    <w:rsid w:val="006F3F6E"/>
    <w:rsid w:val="007464A8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43C06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93EAF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5D03"/>
    <w:rsid w:val="00D866FE"/>
    <w:rsid w:val="00DB468B"/>
    <w:rsid w:val="00DB52B5"/>
    <w:rsid w:val="00DC71AF"/>
    <w:rsid w:val="00DD4D68"/>
    <w:rsid w:val="00DD5D78"/>
    <w:rsid w:val="00DF3F41"/>
    <w:rsid w:val="00DF56AE"/>
    <w:rsid w:val="00E02A65"/>
    <w:rsid w:val="00E13B0A"/>
    <w:rsid w:val="00E3544C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79FA"/>
    <w:rsid w:val="00EB239D"/>
    <w:rsid w:val="00EB2F0C"/>
    <w:rsid w:val="00ED0D46"/>
    <w:rsid w:val="00ED2FDA"/>
    <w:rsid w:val="00F012BA"/>
    <w:rsid w:val="00F1232A"/>
    <w:rsid w:val="00F1311C"/>
    <w:rsid w:val="00F26381"/>
    <w:rsid w:val="00F36C75"/>
    <w:rsid w:val="00F464D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1A485-56AA-428D-A744-41DD7A8F6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40</Pages>
  <Words>3036</Words>
  <Characters>16396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19394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Eduardo Henrique</cp:lastModifiedBy>
  <cp:revision>122</cp:revision>
  <cp:lastPrinted>2017-03-09T22:29:00Z</cp:lastPrinted>
  <dcterms:created xsi:type="dcterms:W3CDTF">2014-10-21T20:37:00Z</dcterms:created>
  <dcterms:modified xsi:type="dcterms:W3CDTF">2017-04-20T18:06:00Z</dcterms:modified>
</cp:coreProperties>
</file>