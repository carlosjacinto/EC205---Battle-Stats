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Hlk479276991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6E407F84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A4B0E">
        <w:rPr>
          <w:rFonts w:cs="Arial"/>
        </w:rPr>
        <w:t>0.6</w:t>
      </w:r>
    </w:p>
    <w:p w14:paraId="10F06BCA" w14:textId="2DA9E181" w:rsidR="0009003B" w:rsidRDefault="002A4B0E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20</w:t>
      </w:r>
      <w:r w:rsidR="00407C6A">
        <w:rPr>
          <w:rFonts w:cs="Arial"/>
        </w:rPr>
        <w:t xml:space="preserve"> de</w:t>
      </w:r>
      <w:r w:rsidR="00ED2FDA">
        <w:rPr>
          <w:rFonts w:cs="Arial"/>
        </w:rPr>
        <w:t xml:space="preserve"> Abril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79281625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>Alteração na tabela Cronograma de Atividades(Adicionado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ED2FDA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  <w:tr w:rsidR="00ED2FDA" w14:paraId="189C55CC" w14:textId="77777777" w:rsidTr="002A4B0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155F5FB6" w14:textId="6AD4A3B0" w:rsidR="00ED2FDA" w:rsidRDefault="00ED2FDA" w:rsidP="0003047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F2EE26" w14:textId="77777777" w:rsidR="00ED2FDA" w:rsidRPr="009546D5" w:rsidRDefault="00ED2FDA" w:rsidP="00ED2FDA">
            <w:pPr>
              <w:snapToGrid w:val="0"/>
              <w:jc w:val="center"/>
            </w:pPr>
            <w:r>
              <w:t>Carlos</w:t>
            </w:r>
          </w:p>
          <w:p w14:paraId="1CA71CC5" w14:textId="77777777" w:rsidR="00ED2FDA" w:rsidRPr="009546D5" w:rsidRDefault="00ED2FDA" w:rsidP="00ED2FDA">
            <w:pPr>
              <w:snapToGrid w:val="0"/>
              <w:jc w:val="center"/>
            </w:pPr>
            <w:r>
              <w:t>Daniel</w:t>
            </w:r>
          </w:p>
          <w:p w14:paraId="06E77EC5" w14:textId="520779CC" w:rsidR="00ED2FDA" w:rsidRDefault="00ED2FDA" w:rsidP="00ED2FDA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F70123" w14:textId="1F027034" w:rsidR="00ED2FDA" w:rsidRDefault="00ED2FDA" w:rsidP="00240BB3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F3970D" w14:textId="7C47CDDB" w:rsidR="00ED2FDA" w:rsidRDefault="00ED2FDA" w:rsidP="00AD6438">
            <w:pPr>
              <w:snapToGrid w:val="0"/>
              <w:jc w:val="center"/>
            </w:pPr>
            <w:r>
              <w:t>06/04/2017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2F6809A" w14:textId="0EEAD32C" w:rsidR="00ED2FDA" w:rsidRDefault="00ED2FD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B0543C" w14:textId="640DDED6" w:rsidR="00ED2FDA" w:rsidRDefault="00ED2FDA" w:rsidP="00AD6438">
            <w:pPr>
              <w:snapToGrid w:val="0"/>
              <w:jc w:val="center"/>
            </w:pPr>
            <w:r>
              <w:t>07/04/2017</w:t>
            </w:r>
          </w:p>
        </w:tc>
      </w:tr>
      <w:tr w:rsidR="002A4B0E" w14:paraId="1CC395EC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21749BF6" w14:textId="19877AE4" w:rsidR="002A4B0E" w:rsidRDefault="002A4B0E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6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3500F36" w14:textId="77777777" w:rsidR="002A4B0E" w:rsidRPr="009546D5" w:rsidRDefault="002A4B0E" w:rsidP="002A4B0E">
            <w:pPr>
              <w:snapToGrid w:val="0"/>
              <w:jc w:val="center"/>
            </w:pPr>
            <w:r>
              <w:t>Carlos</w:t>
            </w:r>
          </w:p>
          <w:p w14:paraId="31644896" w14:textId="77777777" w:rsidR="002A4B0E" w:rsidRPr="009546D5" w:rsidRDefault="002A4B0E" w:rsidP="002A4B0E">
            <w:pPr>
              <w:snapToGrid w:val="0"/>
              <w:jc w:val="center"/>
            </w:pPr>
            <w:r>
              <w:t>Daniel</w:t>
            </w:r>
          </w:p>
          <w:p w14:paraId="118FDE59" w14:textId="6F415E49" w:rsidR="002A4B0E" w:rsidRDefault="002A4B0E" w:rsidP="002A4B0E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751B5BA" w14:textId="77777777" w:rsidR="002A4B0E" w:rsidRDefault="002A4B0E" w:rsidP="00240BB3">
            <w:pPr>
              <w:snapToGrid w:val="0"/>
              <w:jc w:val="center"/>
            </w:pP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B57FA7" w14:textId="6CF72FA9" w:rsidR="002A4B0E" w:rsidRDefault="002A4B0E" w:rsidP="00AD6438">
            <w:pPr>
              <w:snapToGrid w:val="0"/>
              <w:jc w:val="center"/>
            </w:pPr>
            <w:r>
              <w:t>20</w:t>
            </w:r>
            <w:r>
              <w:t>/04/2017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EF16C3" w14:textId="4B7F0E27" w:rsidR="002A4B0E" w:rsidRDefault="002A4B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C4922A9" w14:textId="4578CE61" w:rsidR="002A4B0E" w:rsidRDefault="002A4B0E" w:rsidP="00AD6438">
            <w:pPr>
              <w:snapToGrid w:val="0"/>
              <w:jc w:val="center"/>
            </w:pPr>
            <w:r>
              <w:t>21</w:t>
            </w:r>
            <w:bookmarkStart w:id="2" w:name="_GoBack"/>
            <w:bookmarkEnd w:id="2"/>
            <w:r>
              <w:t>/04/2017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79281626"/>
      <w:r>
        <w:lastRenderedPageBreak/>
        <w:t>Índice</w:t>
      </w:r>
      <w:bookmarkEnd w:id="3"/>
    </w:p>
    <w:p w14:paraId="7B3A0C30" w14:textId="002C310A" w:rsidR="00D46860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46860">
        <w:rPr>
          <w:noProof/>
        </w:rPr>
        <w:t>Tabela de Revisões</w:t>
      </w:r>
      <w:r w:rsidR="00D46860">
        <w:rPr>
          <w:noProof/>
        </w:rPr>
        <w:tab/>
      </w:r>
      <w:r w:rsidR="00D46860">
        <w:rPr>
          <w:noProof/>
        </w:rPr>
        <w:fldChar w:fldCharType="begin"/>
      </w:r>
      <w:r w:rsidR="00D46860">
        <w:rPr>
          <w:noProof/>
        </w:rPr>
        <w:instrText xml:space="preserve"> PAGEREF _Toc479281625 \h </w:instrText>
      </w:r>
      <w:r w:rsidR="00D46860">
        <w:rPr>
          <w:noProof/>
        </w:rPr>
      </w:r>
      <w:r w:rsidR="00D46860">
        <w:rPr>
          <w:noProof/>
        </w:rPr>
        <w:fldChar w:fldCharType="separate"/>
      </w:r>
      <w:r w:rsidR="00D46860">
        <w:rPr>
          <w:noProof/>
        </w:rPr>
        <w:t>2</w:t>
      </w:r>
      <w:r w:rsidR="00D46860">
        <w:rPr>
          <w:noProof/>
        </w:rPr>
        <w:fldChar w:fldCharType="end"/>
      </w:r>
    </w:p>
    <w:p w14:paraId="7CF2902F" w14:textId="6CDDEEB9" w:rsidR="00D46860" w:rsidRDefault="00D46860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9259EF" w14:textId="5880348D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90C6DF" w14:textId="1B972A4A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2A1077" w14:textId="586C032D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2C64DBA" w14:textId="08EBD2D6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E3FB7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A0CC5F" w14:textId="2BFD6121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CD3B0A" w14:textId="7580C8AD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5EE95D" w14:textId="5D7A6EB3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E3FB7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2B8300" w14:textId="06A126E9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4D9EB2" w14:textId="09F0C9D6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CDEAB4" w14:textId="2AFB1970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ABB6CD" w14:textId="76311671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139D9B4" w14:textId="49D4C79E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3618C35" w14:textId="2F6A0161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04CA17A" w14:textId="0BF429E4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6DB7F17" w14:textId="607054A4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DA770EC" w14:textId="31D0AB6E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BA3BFDC" w14:textId="628B026F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0F06C05" w14:textId="234077A0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79281627"/>
      <w:r>
        <w:lastRenderedPageBreak/>
        <w:t>Lista de Figuras</w:t>
      </w:r>
      <w:bookmarkEnd w:id="4"/>
    </w:p>
    <w:p w14:paraId="36E24C1C" w14:textId="575D61CD" w:rsidR="00D4686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D46860" w:rsidRPr="00B514C0">
        <w:rPr>
          <w:b/>
          <w:noProof/>
        </w:rPr>
        <w:t xml:space="preserve">Figura 1 - </w:t>
      </w:r>
      <w:r w:rsidR="00D46860" w:rsidRPr="00B514C0">
        <w:rPr>
          <w:noProof/>
        </w:rPr>
        <w:t>Exemplo da implementação.</w:t>
      </w:r>
      <w:r w:rsidR="00D46860">
        <w:rPr>
          <w:noProof/>
        </w:rPr>
        <w:tab/>
      </w:r>
      <w:r w:rsidR="00D46860">
        <w:rPr>
          <w:noProof/>
        </w:rPr>
        <w:fldChar w:fldCharType="begin"/>
      </w:r>
      <w:r w:rsidR="00D46860">
        <w:rPr>
          <w:noProof/>
        </w:rPr>
        <w:instrText xml:space="preserve"> PAGEREF _Toc479281594 \h </w:instrText>
      </w:r>
      <w:r w:rsidR="00D46860">
        <w:rPr>
          <w:noProof/>
        </w:rPr>
      </w:r>
      <w:r w:rsidR="00D46860">
        <w:rPr>
          <w:noProof/>
        </w:rPr>
        <w:fldChar w:fldCharType="separate"/>
      </w:r>
      <w:r w:rsidR="00D46860">
        <w:rPr>
          <w:noProof/>
        </w:rPr>
        <w:t>7</w:t>
      </w:r>
      <w:r w:rsidR="00D46860">
        <w:rPr>
          <w:noProof/>
        </w:rPr>
        <w:fldChar w:fldCharType="end"/>
      </w:r>
    </w:p>
    <w:p w14:paraId="228EAEE8" w14:textId="36E2D82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bCs/>
          <w:noProof/>
        </w:rPr>
        <w:t xml:space="preserve">Figura </w:t>
      </w:r>
      <w:r w:rsidRPr="00B514C0">
        <w:rPr>
          <w:b/>
          <w:noProof/>
        </w:rPr>
        <w:t>2</w:t>
      </w:r>
      <w:r w:rsidRPr="00B514C0">
        <w:rPr>
          <w:b/>
          <w:bCs/>
          <w:noProof/>
        </w:rPr>
        <w:t xml:space="preserve"> -</w:t>
      </w:r>
      <w:r w:rsidRPr="00B514C0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D8C0DD" w14:textId="46C518F1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bCs/>
          <w:noProof/>
        </w:rPr>
        <w:t xml:space="preserve">Figura </w:t>
      </w:r>
      <w:r w:rsidRPr="00B514C0">
        <w:rPr>
          <w:b/>
          <w:noProof/>
        </w:rPr>
        <w:t>3</w:t>
      </w:r>
      <w:r w:rsidRPr="00B514C0">
        <w:rPr>
          <w:b/>
          <w:bCs/>
          <w:noProof/>
        </w:rPr>
        <w:t xml:space="preserve"> -</w:t>
      </w:r>
      <w:r w:rsidRPr="00B514C0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6BBC2B" w14:textId="39B1313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4 - </w:t>
      </w:r>
      <w:r w:rsidRPr="00B514C0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41EAE50" w14:textId="5B6870D2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>Figura 5 –</w:t>
      </w:r>
      <w:r>
        <w:rPr>
          <w:noProof/>
        </w:rPr>
        <w:t xml:space="preserve"> </w:t>
      </w:r>
      <w:r w:rsidRPr="00B514C0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8121418" w14:textId="7873AE34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6 – </w:t>
      </w:r>
      <w:r w:rsidRPr="00B514C0">
        <w:rPr>
          <w:noProof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899BF2D" w14:textId="29B75DA8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>Figura 7</w:t>
      </w:r>
      <w:r>
        <w:rPr>
          <w:noProof/>
        </w:rPr>
        <w:t xml:space="preserve"> </w:t>
      </w:r>
      <w:r w:rsidRPr="00B514C0">
        <w:rPr>
          <w:b/>
          <w:noProof/>
        </w:rPr>
        <w:t xml:space="preserve">– </w:t>
      </w:r>
      <w:r w:rsidRPr="00B514C0">
        <w:rPr>
          <w:noProof/>
        </w:rPr>
        <w:t>Tela de erro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47EEBF" w14:textId="4C50923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8 – </w:t>
      </w:r>
      <w:r w:rsidRPr="00B514C0">
        <w:rPr>
          <w:noProof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B9F0794" w14:textId="4DF8253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9 – </w:t>
      </w:r>
      <w:r w:rsidRPr="00B514C0">
        <w:rPr>
          <w:noProof/>
        </w:rPr>
        <w:t>Tela de exclusão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EF28BB7" w14:textId="5779608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10 – </w:t>
      </w:r>
      <w:r w:rsidRPr="00B514C0">
        <w:rPr>
          <w:noProof/>
        </w:rPr>
        <w:t>Tela de erro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9E6A1E2" w14:textId="43C2772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11 – </w:t>
      </w:r>
      <w:r w:rsidRPr="00B514C0">
        <w:rPr>
          <w:noProof/>
        </w:rPr>
        <w:t>Tela de cadastro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FDD09A1" w14:textId="478E01A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12 – </w:t>
      </w:r>
      <w:r w:rsidRPr="00B514C0">
        <w:rPr>
          <w:noProof/>
        </w:rPr>
        <w:t>Tela de cadastro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DC75DFA" w14:textId="202AC23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13 – </w:t>
      </w:r>
      <w:r w:rsidRPr="00B514C0">
        <w:rPr>
          <w:noProof/>
        </w:rPr>
        <w:t>Tela de cadastro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46CF64B" w14:textId="3F69349E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14 – </w:t>
      </w:r>
      <w:r w:rsidRPr="00B514C0">
        <w:rPr>
          <w:noProof/>
        </w:rPr>
        <w:t>Tela de cadastro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31771B" w14:textId="2D876A7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15 – </w:t>
      </w:r>
      <w:r w:rsidRPr="00B514C0">
        <w:rPr>
          <w:noProof/>
        </w:rPr>
        <w:t>Tela de edição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BB33B2C" w14:textId="0CFEF98A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16 – </w:t>
      </w:r>
      <w:r w:rsidRPr="00B514C0">
        <w:rPr>
          <w:noProof/>
        </w:rPr>
        <w:t>Tela de edição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5F1E433" w14:textId="10A46DA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17 – </w:t>
      </w:r>
      <w:r w:rsidRPr="00B514C0">
        <w:rPr>
          <w:noProof/>
        </w:rPr>
        <w:t>Tela de edição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BCC2A80" w14:textId="350F9E71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18 – </w:t>
      </w:r>
      <w:r w:rsidRPr="00B514C0">
        <w:rPr>
          <w:noProof/>
        </w:rPr>
        <w:t>Tela de edição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287769F" w14:textId="7685B8E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19 – </w:t>
      </w:r>
      <w:r w:rsidRPr="00B514C0">
        <w:rPr>
          <w:noProof/>
        </w:rPr>
        <w:t>Tela de edição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1DE9100" w14:textId="741C9E1F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20 – </w:t>
      </w:r>
      <w:r w:rsidRPr="00B514C0">
        <w:rPr>
          <w:noProof/>
        </w:rPr>
        <w:t>Tela de exclusão de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6D5B4E" w14:textId="074E87B5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21 – </w:t>
      </w:r>
      <w:r w:rsidRPr="00B514C0">
        <w:rPr>
          <w:noProof/>
        </w:rPr>
        <w:t>Tela de exclusão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854A2EB" w14:textId="2C02501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22 – </w:t>
      </w:r>
      <w:r w:rsidRPr="00B514C0">
        <w:rPr>
          <w:noProof/>
        </w:rPr>
        <w:t>Tela de exclusão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1FAEB35" w14:textId="7C1B74BA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23 – </w:t>
      </w:r>
      <w:r w:rsidRPr="00B514C0">
        <w:rPr>
          <w:noProof/>
        </w:rPr>
        <w:t>Tela de exclusão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21E484A" w14:textId="20944088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24 – </w:t>
      </w:r>
      <w:r w:rsidRPr="00B514C0">
        <w:rPr>
          <w:noProof/>
        </w:rPr>
        <w:t>Tela de listagem de 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EC8186D" w14:textId="1363134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25 – </w:t>
      </w:r>
      <w:r w:rsidRPr="00B514C0">
        <w:rPr>
          <w:noProof/>
        </w:rPr>
        <w:t>Tela de listagem de armas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D5DC365" w14:textId="3EC887EE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26 – </w:t>
      </w:r>
      <w:r w:rsidRPr="00B514C0">
        <w:rPr>
          <w:noProof/>
        </w:rPr>
        <w:t>Tela de listagem de veículos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11DE391" w14:textId="171E2143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27 – </w:t>
      </w:r>
      <w:r w:rsidRPr="00B514C0">
        <w:rPr>
          <w:noProof/>
        </w:rPr>
        <w:t>Tela de listagem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2AFFE7A" w14:textId="4165DAAF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28 – </w:t>
      </w:r>
      <w:r w:rsidRPr="00B514C0">
        <w:rPr>
          <w:noProof/>
        </w:rPr>
        <w:t>Tela de ranking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4C26F20" w14:textId="475C0F2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29 – </w:t>
      </w:r>
      <w:r w:rsidRPr="00B514C0">
        <w:rPr>
          <w:noProof/>
        </w:rPr>
        <w:t>Tela de erro usuário não encontrado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22E128A" w14:textId="34742A1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30 – </w:t>
      </w:r>
      <w:r w:rsidRPr="00B514C0">
        <w:rPr>
          <w:noProof/>
        </w:rPr>
        <w:t>Tela de operação concluída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C8A11F9" w14:textId="43BBA7E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31 – </w:t>
      </w:r>
      <w:r w:rsidRPr="00B514C0">
        <w:rPr>
          <w:noProof/>
        </w:rPr>
        <w:t>Tela de confirmação de exclusão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0F06C12" w14:textId="507F18A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1B47219" w14:textId="205BAFF8" w:rsidR="00AE0F2E" w:rsidRDefault="00AE0F2E" w:rsidP="00AE0F2E">
      <w:pPr>
        <w:pStyle w:val="Ttulo1"/>
        <w:rPr>
          <w:noProof/>
        </w:rPr>
      </w:pPr>
      <w:bookmarkStart w:id="5" w:name="_Toc479281628"/>
      <w:r>
        <w:lastRenderedPageBreak/>
        <w:t>Lista de Tabelas</w:t>
      </w:r>
      <w:bookmarkEnd w:id="5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5289E074" w14:textId="151BB722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69" w:history="1">
        <w:r w:rsidR="00AE0F2E" w:rsidRPr="00BE5BF3">
          <w:rPr>
            <w:rStyle w:val="Hyperlink"/>
            <w:noProof/>
          </w:rPr>
          <w:t>Tabela 01 - Requisito Req.1.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_Toc478654269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0E74A4E6" w14:textId="27BCB804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0" w:history="1">
        <w:r w:rsidR="00AE0F2E" w:rsidRPr="00BE5BF3">
          <w:rPr>
            <w:rStyle w:val="Hyperlink"/>
            <w:noProof/>
          </w:rPr>
          <w:t>Tabela 02 - Requisito Req.2.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2BE6CE78" w14:textId="39F7F19D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1" w:history="1">
        <w:r w:rsidR="00AE0F2E" w:rsidRPr="00BE5BF3">
          <w:rPr>
            <w:rStyle w:val="Hyperlink"/>
            <w:noProof/>
          </w:rPr>
          <w:t>Tabela 03 - Requisito Req.3.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508B8CF0" w14:textId="3B27D41A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2" w:history="1">
        <w:r w:rsidR="00AE0F2E" w:rsidRPr="00BE5BF3">
          <w:rPr>
            <w:rStyle w:val="Hyperlink"/>
            <w:noProof/>
          </w:rPr>
          <w:t>Tabela 04 - Requisito Req.4.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14AAA7A2" w14:textId="72229B42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3" w:history="1">
        <w:r w:rsidR="00AE0F2E" w:rsidRPr="00BE5BF3">
          <w:rPr>
            <w:rStyle w:val="Hyperlink"/>
            <w:noProof/>
          </w:rPr>
          <w:t>Tabela 05 - Requisito Req.5.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71EDC086" w14:textId="252827C9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4" w:history="1">
        <w:r w:rsidR="00AE0F2E" w:rsidRPr="00BE5BF3">
          <w:rPr>
            <w:rStyle w:val="Hyperlink"/>
            <w:noProof/>
          </w:rPr>
          <w:t>Tabela 06 - Requisito Req.6.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_Toc478654274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48FFCA3E" w14:textId="44252984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5" w:history="1">
        <w:r w:rsidR="00AE0F2E" w:rsidRPr="00BE5BF3">
          <w:rPr>
            <w:rStyle w:val="Hyperlink"/>
            <w:noProof/>
          </w:rPr>
          <w:t>Tabela 07 - Requisito Req.7.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_Toc478654275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17FE8637" w14:textId="57AB30E8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6" w:history="1">
        <w:r w:rsidR="00AE0F2E" w:rsidRPr="00BE5BF3">
          <w:rPr>
            <w:rStyle w:val="Hyperlink"/>
            <w:noProof/>
          </w:rPr>
          <w:t>Tabela 08 - Requisito Req.8.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_Toc478654276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1A6FAFB8" w14:textId="1479AF23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7" w:history="1">
        <w:r w:rsidR="00AE0F2E" w:rsidRPr="00BE5BF3">
          <w:rPr>
            <w:rStyle w:val="Hyperlink"/>
            <w:noProof/>
          </w:rPr>
          <w:t>Tabela 09 - Requisito Req.9.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_Toc478654277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49B4E11D" w14:textId="143166C3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8" w:history="1">
        <w:r w:rsidR="00AE0F2E" w:rsidRPr="00BE5BF3">
          <w:rPr>
            <w:rStyle w:val="Hyperlink"/>
            <w:noProof/>
          </w:rPr>
          <w:t>Tabela 10 - Requisito Req.10.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_Toc478654278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3B2CE303" w14:textId="208F5A4C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9" w:history="1">
        <w:r w:rsidR="00AE0F2E" w:rsidRPr="00BE5BF3">
          <w:rPr>
            <w:rStyle w:val="Hyperlink"/>
            <w:noProof/>
          </w:rPr>
          <w:t>Tabela 11 - Requisito Req.11.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440DBCE3" w14:textId="14426B42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0" w:history="1">
        <w:r w:rsidR="00AE0F2E" w:rsidRPr="00BE5BF3">
          <w:rPr>
            <w:rStyle w:val="Hyperlink"/>
            <w:noProof/>
          </w:rPr>
          <w:t>Tabela 12 - Requisito Req.12.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5E141F4A" w14:textId="16040DBC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1" w:history="1">
        <w:r w:rsidR="00AE0F2E" w:rsidRPr="00BE5BF3">
          <w:rPr>
            <w:rStyle w:val="Hyperlink"/>
            <w:noProof/>
          </w:rPr>
          <w:t>Tabela 13 - Requisito Req.13.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45013705" w14:textId="03FE9471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2" w:history="1">
        <w:r w:rsidR="00AE0F2E" w:rsidRPr="00BE5BF3">
          <w:rPr>
            <w:rStyle w:val="Hyperlink"/>
            <w:noProof/>
          </w:rPr>
          <w:t>Tabela 14 - Requisito Req.14.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5AA88C30" w14:textId="5D36B94A" w:rsidR="00AE0F2E" w:rsidRDefault="00295A37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3" w:history="1">
        <w:r w:rsidR="00AE0F2E" w:rsidRPr="00BE5BF3">
          <w:rPr>
            <w:rStyle w:val="Hyperlink"/>
            <w:noProof/>
          </w:rPr>
          <w:t>Tabela 15 - Requisito Req.15.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6" w:name="_Toc479281629"/>
      <w:r>
        <w:lastRenderedPageBreak/>
        <w:t>Introdução</w:t>
      </w:r>
      <w:bookmarkEnd w:id="6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7" w:name="_Toc479281630"/>
      <w:r>
        <w:t>Definições, Acrônimos e Abreviaturas</w:t>
      </w:r>
      <w:bookmarkEnd w:id="7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8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Login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9" w:name="_Toc479281631"/>
      <w:bookmarkEnd w:id="8"/>
      <w:r>
        <w:lastRenderedPageBreak/>
        <w:t>Visão geral</w:t>
      </w:r>
      <w:bookmarkEnd w:id="9"/>
    </w:p>
    <w:p w14:paraId="10F06C22" w14:textId="77777777" w:rsidR="0009003B" w:rsidRDefault="0009003B">
      <w:pPr>
        <w:pStyle w:val="Ttulo2"/>
      </w:pPr>
      <w:bookmarkStart w:id="10" w:name="_Toc479281632"/>
      <w:r>
        <w:t>Introdução</w:t>
      </w:r>
      <w:bookmarkEnd w:id="10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r>
        <w:t>BattleF</w:t>
      </w:r>
      <w:r w:rsidRPr="00641319">
        <w:t>ield</w:t>
      </w:r>
      <w:proofErr w:type="spell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1" w:name="_Toc479281633"/>
      <w:r>
        <w:t>Escopo</w:t>
      </w:r>
      <w:bookmarkEnd w:id="11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F56ACA1" w:rsidR="0009003B" w:rsidRPr="00194999" w:rsidRDefault="00A60644" w:rsidP="00A60644">
      <w:pPr>
        <w:pStyle w:val="Legenda"/>
        <w:rPr>
          <w:i w:val="0"/>
        </w:rPr>
      </w:pPr>
      <w:bookmarkStart w:id="12" w:name="_Toc479281594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2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3" w:name="_Toc479281634"/>
      <w:r>
        <w:t>Descrição de funcionamento</w:t>
      </w:r>
      <w:bookmarkEnd w:id="13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96D6F4C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4" w:name="_Toc479281595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0A5BB46E" w:rsidR="0009003B" w:rsidRPr="00194999" w:rsidRDefault="00A60644" w:rsidP="46C5A972">
      <w:pPr>
        <w:pStyle w:val="Legenda"/>
        <w:rPr>
          <w:i w:val="0"/>
          <w:iCs w:val="0"/>
        </w:rPr>
      </w:pPr>
      <w:bookmarkStart w:id="15" w:name="_Toc479281596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5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6" w:name="_Toc455670048"/>
      <w:bookmarkStart w:id="17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8" w:name="_Toc459891783"/>
      <w:bookmarkStart w:id="19" w:name="_Toc479281635"/>
      <w:r>
        <w:lastRenderedPageBreak/>
        <w:t>Especificação de Requisitos</w:t>
      </w:r>
      <w:bookmarkEnd w:id="18"/>
      <w:bookmarkEnd w:id="19"/>
    </w:p>
    <w:p w14:paraId="2A2C43AA" w14:textId="77777777" w:rsidR="00CF59AB" w:rsidRDefault="00CF59AB" w:rsidP="00CF59AB">
      <w:pPr>
        <w:pStyle w:val="Ttulo2"/>
        <w:numPr>
          <w:ilvl w:val="1"/>
          <w:numId w:val="11"/>
        </w:numPr>
      </w:pPr>
      <w:bookmarkStart w:id="20" w:name="_Hlk478652899"/>
      <w:bookmarkStart w:id="21" w:name="_Toc459891784"/>
      <w:bookmarkStart w:id="22" w:name="_Toc479281636"/>
      <w:r>
        <w:t>Requisitos</w:t>
      </w:r>
      <w:bookmarkEnd w:id="20"/>
      <w:r>
        <w:t xml:space="preserve"> Funcionais</w:t>
      </w:r>
      <w:bookmarkEnd w:id="21"/>
      <w:bookmarkEnd w:id="22"/>
      <w:r>
        <w:t xml:space="preserve"> </w:t>
      </w:r>
    </w:p>
    <w:p w14:paraId="7F2C99BC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23" w:name="_Toc459891785"/>
      <w:bookmarkStart w:id="24" w:name="_Toc478652793"/>
      <w:bookmarkStart w:id="25" w:name="_Toc478653067"/>
      <w:bookmarkStart w:id="26" w:name="_Toc478654902"/>
      <w:bookmarkStart w:id="27" w:name="_Toc479281475"/>
      <w:bookmarkStart w:id="28" w:name="_Toc479281637"/>
      <w:r>
        <w:t>Req.</w:t>
      </w:r>
      <w:r w:rsidR="00295A37">
        <w:fldChar w:fldCharType="begin"/>
      </w:r>
      <w:r w:rsidR="00295A37">
        <w:instrText xml:space="preserve"> SEQ "Reqfuncionais" \*Arabic </w:instrText>
      </w:r>
      <w:r w:rsidR="00295A37">
        <w:fldChar w:fldCharType="separate"/>
      </w:r>
      <w:r>
        <w:rPr>
          <w:noProof/>
        </w:rPr>
        <w:t>1</w:t>
      </w:r>
      <w:r w:rsidR="00295A37">
        <w:rPr>
          <w:noProof/>
        </w:rPr>
        <w:fldChar w:fldCharType="end"/>
      </w:r>
      <w:r>
        <w:t xml:space="preserve"> - </w:t>
      </w:r>
      <w:bookmarkEnd w:id="23"/>
      <w:r>
        <w:t>O usuário deve ser capaz de criar seu perfil</w:t>
      </w:r>
      <w:bookmarkEnd w:id="24"/>
      <w:bookmarkEnd w:id="25"/>
      <w:bookmarkEnd w:id="26"/>
      <w:bookmarkEnd w:id="27"/>
      <w:bookmarkEnd w:id="2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3763DB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D12BE5A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D62AF" w14:textId="77777777" w:rsidR="00CF59AB" w:rsidRDefault="00CF59AB">
            <w:pPr>
              <w:snapToGrid w:val="0"/>
              <w:jc w:val="both"/>
            </w:pPr>
            <w:r>
              <w:t>Cada usuário deve se cadastrar no sistema, com os seguintes dados:</w:t>
            </w:r>
          </w:p>
          <w:p w14:paraId="195F7AEA" w14:textId="77777777" w:rsidR="00CF59AB" w:rsidRDefault="00CF59AB">
            <w:pPr>
              <w:snapToGrid w:val="0"/>
              <w:jc w:val="both"/>
            </w:pPr>
            <w:r>
              <w:t>- ID;</w:t>
            </w:r>
          </w:p>
          <w:p w14:paraId="7EFB2458" w14:textId="77777777" w:rsidR="00CF59AB" w:rsidRDefault="00CF59AB">
            <w:pPr>
              <w:snapToGrid w:val="0"/>
              <w:jc w:val="both"/>
            </w:pPr>
            <w:r>
              <w:t>- Nome de usuário;</w:t>
            </w:r>
          </w:p>
          <w:p w14:paraId="03AE43CD" w14:textId="77777777" w:rsidR="00CF59AB" w:rsidRDefault="00CF59AB">
            <w:pPr>
              <w:snapToGrid w:val="0"/>
              <w:jc w:val="both"/>
            </w:pPr>
            <w:r>
              <w:t>- Senha;</w:t>
            </w:r>
          </w:p>
          <w:p w14:paraId="4F6BBE74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E-mail.</w:t>
            </w:r>
          </w:p>
        </w:tc>
      </w:tr>
      <w:tr w:rsidR="00CF59AB" w14:paraId="64EEA1D0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A2A333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C164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E-mail deve ser validado para efetuar o cadastro do cliente. O nome de usuário e ID devem estar disponíveis. A senha deve atender os requisitos. Deve somente haver o cadastro, caso todas as informações citadas acima forem preenchidas, ou seja, não deve haver ausência de informação em nenhum campo do cadastro.</w:t>
            </w:r>
          </w:p>
        </w:tc>
      </w:tr>
      <w:tr w:rsidR="00CF59AB" w14:paraId="7264785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C29F7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6CC8EA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368CE4A" w14:textId="5FFF0855" w:rsidR="00CF59AB" w:rsidRDefault="00CF59AB" w:rsidP="00CF59AB">
      <w:pPr>
        <w:pStyle w:val="Legenda"/>
        <w:rPr>
          <w:i w:val="0"/>
        </w:rPr>
      </w:pPr>
      <w:bookmarkStart w:id="29" w:name="_Toc459891809"/>
      <w:bookmarkStart w:id="30" w:name="_Toc478653234"/>
      <w:bookmarkStart w:id="31" w:name="_Toc478654089"/>
      <w:bookmarkStart w:id="32" w:name="_Toc478654269"/>
      <w:r>
        <w:rPr>
          <w:b/>
          <w:i w:val="0"/>
        </w:rPr>
        <w:t>Tabela 0</w:t>
      </w:r>
      <w:r>
        <w:fldChar w:fldCharType="begin"/>
      </w:r>
      <w:r>
        <w:rPr>
          <w:b/>
          <w:i w:val="0"/>
        </w:rPr>
        <w:instrText xml:space="preserve"> SEQ "Tabela" \*Arabic </w:instrText>
      </w:r>
      <w:r>
        <w:fldChar w:fldCharType="separate"/>
      </w:r>
      <w:r w:rsidR="005311DF">
        <w:rPr>
          <w:b/>
          <w:i w:val="0"/>
          <w:noProof/>
        </w:rPr>
        <w:t>1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Req.1.</w:t>
      </w:r>
      <w:bookmarkEnd w:id="29"/>
      <w:bookmarkEnd w:id="30"/>
      <w:bookmarkEnd w:id="31"/>
      <w:bookmarkEnd w:id="32"/>
    </w:p>
    <w:p w14:paraId="36BEA0F5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33" w:name="_Toc459891786"/>
      <w:bookmarkStart w:id="34" w:name="_Toc478652794"/>
      <w:bookmarkStart w:id="35" w:name="_Toc478653068"/>
      <w:bookmarkStart w:id="36" w:name="_Toc478654903"/>
      <w:bookmarkStart w:id="37" w:name="_Toc479281476"/>
      <w:bookmarkStart w:id="38" w:name="_Toc479281638"/>
      <w:r>
        <w:t>Req.</w:t>
      </w:r>
      <w:r w:rsidR="00295A37">
        <w:fldChar w:fldCharType="begin"/>
      </w:r>
      <w:r w:rsidR="00295A37">
        <w:instrText xml:space="preserve"> SEQ "Reqfuncionais" \*Arabic </w:instrText>
      </w:r>
      <w:r w:rsidR="00295A37">
        <w:fldChar w:fldCharType="separate"/>
      </w:r>
      <w:r>
        <w:rPr>
          <w:noProof/>
        </w:rPr>
        <w:t>2</w:t>
      </w:r>
      <w:r w:rsidR="00295A37">
        <w:rPr>
          <w:noProof/>
        </w:rPr>
        <w:fldChar w:fldCharType="end"/>
      </w:r>
      <w:r>
        <w:t xml:space="preserve"> - </w:t>
      </w:r>
      <w:bookmarkEnd w:id="33"/>
      <w:r>
        <w:t>O software deverá ter um sistema de login</w:t>
      </w:r>
      <w:bookmarkEnd w:id="34"/>
      <w:bookmarkEnd w:id="35"/>
      <w:bookmarkEnd w:id="36"/>
      <w:bookmarkEnd w:id="37"/>
      <w:bookmarkEnd w:id="3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B64BF0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A31BA0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BBB03B" w14:textId="77777777" w:rsidR="00CF59AB" w:rsidRDefault="00CF59AB">
            <w:pPr>
              <w:snapToGrid w:val="0"/>
              <w:jc w:val="both"/>
            </w:pPr>
            <w:r>
              <w:t>O usuário só conseguirá acessar o aplicativo se o login for efetuado com sucesso.</w:t>
            </w:r>
          </w:p>
        </w:tc>
      </w:tr>
      <w:tr w:rsidR="00CF59AB" w14:paraId="5F30525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00F8C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541181" w14:textId="77777777" w:rsidR="00CF59AB" w:rsidRDefault="00CF59A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Uma mensagem de erro deve ser exibida caso contrário.</w:t>
            </w:r>
          </w:p>
        </w:tc>
      </w:tr>
      <w:tr w:rsidR="00CF59AB" w14:paraId="62DC7CC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D38A3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6ABCD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AB6F87" w14:textId="23C633A1" w:rsidR="00CF59AB" w:rsidRDefault="00CF59AB" w:rsidP="00CF59AB">
      <w:pPr>
        <w:pStyle w:val="Legenda"/>
        <w:rPr>
          <w:i w:val="0"/>
        </w:rPr>
      </w:pPr>
      <w:bookmarkStart w:id="39" w:name="_Toc459891810"/>
      <w:bookmarkStart w:id="40" w:name="_Toc478653235"/>
      <w:bookmarkStart w:id="41" w:name="_Toc478654090"/>
      <w:bookmarkStart w:id="42" w:name="_Toc478654270"/>
      <w:r>
        <w:rPr>
          <w:b/>
          <w:i w:val="0"/>
        </w:rPr>
        <w:t>Tabela 0</w:t>
      </w:r>
      <w:r>
        <w:fldChar w:fldCharType="begin"/>
      </w:r>
      <w:r>
        <w:rPr>
          <w:b/>
          <w:i w:val="0"/>
        </w:rPr>
        <w:instrText xml:space="preserve"> SEQ "Tabela" \*Arabic </w:instrText>
      </w:r>
      <w:r>
        <w:fldChar w:fldCharType="separate"/>
      </w:r>
      <w:r w:rsidR="005311DF">
        <w:rPr>
          <w:b/>
          <w:i w:val="0"/>
          <w:noProof/>
        </w:rPr>
        <w:t>2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Req.2.</w:t>
      </w:r>
      <w:bookmarkEnd w:id="39"/>
      <w:bookmarkEnd w:id="40"/>
      <w:bookmarkEnd w:id="41"/>
      <w:bookmarkEnd w:id="42"/>
    </w:p>
    <w:p w14:paraId="2EE25F57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43" w:name="_Toc478652795"/>
      <w:bookmarkStart w:id="44" w:name="_Toc478653069"/>
      <w:bookmarkStart w:id="45" w:name="_Toc478654904"/>
      <w:bookmarkStart w:id="46" w:name="_Toc479281477"/>
      <w:bookmarkStart w:id="47" w:name="_Toc479281639"/>
      <w:r>
        <w:t>Req.3 - O perfil do usuário deve ser customizável</w:t>
      </w:r>
      <w:bookmarkEnd w:id="43"/>
      <w:bookmarkEnd w:id="44"/>
      <w:bookmarkEnd w:id="45"/>
      <w:bookmarkEnd w:id="46"/>
      <w:bookmarkEnd w:id="4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10C1BE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D70698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8CCFC9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ser capaz de alterar seu nome e foto, além de poder adicionar ou alterar seus equipamentos e veículos.</w:t>
            </w:r>
          </w:p>
        </w:tc>
      </w:tr>
      <w:tr w:rsidR="00CF59AB" w14:paraId="75833BB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8972424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524DE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poderá escolher itens disponíveis para sua conta.</w:t>
            </w:r>
          </w:p>
        </w:tc>
      </w:tr>
      <w:tr w:rsidR="00CF59AB" w14:paraId="3AB3EF9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966FB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4874C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23FA9D9D" w14:textId="74FB4142" w:rsidR="00CF59AB" w:rsidRDefault="005311DF" w:rsidP="005311DF">
      <w:pPr>
        <w:pStyle w:val="Legenda"/>
        <w:rPr>
          <w:i w:val="0"/>
        </w:rPr>
      </w:pPr>
      <w:bookmarkStart w:id="48" w:name="_Toc478654091"/>
      <w:bookmarkStart w:id="49" w:name="_Toc478654271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 w:rsidRPr="005311DF">
        <w:rPr>
          <w:b/>
          <w:i w:val="0"/>
        </w:rPr>
        <w:fldChar w:fldCharType="end"/>
      </w:r>
      <w:r w:rsidR="00C82307"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Req.3.</w:t>
      </w:r>
      <w:bookmarkEnd w:id="48"/>
      <w:bookmarkEnd w:id="49"/>
    </w:p>
    <w:p w14:paraId="607D6740" w14:textId="77777777" w:rsidR="00CF59AB" w:rsidRDefault="00CF59AB" w:rsidP="00CF59AB">
      <w:pPr>
        <w:pStyle w:val="Legenda"/>
        <w:rPr>
          <w:i w:val="0"/>
        </w:rPr>
      </w:pPr>
    </w:p>
    <w:p w14:paraId="45EEEC93" w14:textId="77777777" w:rsidR="00CF59AB" w:rsidRDefault="00CF59AB" w:rsidP="00CF59AB">
      <w:pPr>
        <w:pStyle w:val="Legenda"/>
        <w:rPr>
          <w:i w:val="0"/>
        </w:rPr>
      </w:pPr>
    </w:p>
    <w:p w14:paraId="79F69393" w14:textId="77777777" w:rsidR="00CF59AB" w:rsidRDefault="00CF59AB" w:rsidP="00CF59AB">
      <w:pPr>
        <w:pStyle w:val="Legenda"/>
        <w:rPr>
          <w:i w:val="0"/>
        </w:rPr>
      </w:pPr>
    </w:p>
    <w:p w14:paraId="038855E2" w14:textId="77777777" w:rsidR="00CF59AB" w:rsidRDefault="00CF59AB" w:rsidP="00CF59AB">
      <w:pPr>
        <w:pStyle w:val="Legenda"/>
        <w:rPr>
          <w:i w:val="0"/>
        </w:rPr>
      </w:pPr>
    </w:p>
    <w:p w14:paraId="20536CBC" w14:textId="77777777" w:rsidR="00CF59AB" w:rsidRDefault="00CF59AB" w:rsidP="00CF59AB">
      <w:pPr>
        <w:pStyle w:val="Legenda"/>
        <w:rPr>
          <w:i w:val="0"/>
        </w:rPr>
      </w:pPr>
    </w:p>
    <w:p w14:paraId="3B7F3387" w14:textId="77777777" w:rsidR="00CF59AB" w:rsidRDefault="00CF59AB" w:rsidP="00CF59AB">
      <w:pPr>
        <w:pStyle w:val="Legenda"/>
        <w:rPr>
          <w:i w:val="0"/>
        </w:rPr>
      </w:pPr>
    </w:p>
    <w:p w14:paraId="19E8839C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50" w:name="_Toc478652796"/>
      <w:bookmarkStart w:id="51" w:name="_Toc478653070"/>
      <w:bookmarkStart w:id="52" w:name="_Toc478654905"/>
      <w:bookmarkStart w:id="53" w:name="_Toc479281478"/>
      <w:bookmarkStart w:id="54" w:name="_Toc479281640"/>
      <w:r>
        <w:lastRenderedPageBreak/>
        <w:t>Req.4 - o software deve exibir um ranking dos jogadores</w:t>
      </w:r>
      <w:bookmarkEnd w:id="50"/>
      <w:bookmarkEnd w:id="51"/>
      <w:bookmarkEnd w:id="52"/>
      <w:bookmarkEnd w:id="53"/>
      <w:bookmarkEnd w:id="5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83155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0DA8AE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0CC6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reunir as informações dos usuários e exibi-las em um ranking.</w:t>
            </w:r>
          </w:p>
        </w:tc>
      </w:tr>
      <w:tr w:rsidR="00CF59AB" w14:paraId="005B8F2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7A2ECA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5D8F9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tipo do ranking deve ser escolhido pelo usuário, por exemplo: ordenando por nível, patente, entre outros. </w:t>
            </w:r>
          </w:p>
        </w:tc>
      </w:tr>
      <w:tr w:rsidR="00CF59AB" w14:paraId="03E8BDC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8F43C0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26F744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12C4449F" w14:textId="37B7499A" w:rsidR="00CF59AB" w:rsidRDefault="005311DF" w:rsidP="005311DF">
      <w:pPr>
        <w:pStyle w:val="Legenda"/>
        <w:rPr>
          <w:i w:val="0"/>
        </w:rPr>
      </w:pPr>
      <w:bookmarkStart w:id="55" w:name="_Toc478654092"/>
      <w:bookmarkStart w:id="56" w:name="_Toc478654272"/>
      <w:r w:rsidRPr="005311DF">
        <w:rPr>
          <w:b/>
          <w:i w:val="0"/>
        </w:rPr>
        <w:t xml:space="preserve">Tabela </w:t>
      </w:r>
      <w:r>
        <w:rPr>
          <w:b/>
          <w:i w:val="0"/>
        </w:rPr>
        <w:t>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Req.4.</w:t>
      </w:r>
      <w:bookmarkEnd w:id="55"/>
      <w:bookmarkEnd w:id="56"/>
    </w:p>
    <w:p w14:paraId="0E894163" w14:textId="77777777" w:rsidR="00CF59AB" w:rsidRDefault="00CF59AB" w:rsidP="00CF59AB">
      <w:pPr>
        <w:pStyle w:val="Legenda"/>
        <w:rPr>
          <w:i w:val="0"/>
        </w:rPr>
      </w:pPr>
    </w:p>
    <w:p w14:paraId="429E1A3A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57" w:name="_Toc478652797"/>
      <w:bookmarkStart w:id="58" w:name="_Toc478653071"/>
      <w:bookmarkStart w:id="59" w:name="_Toc478654906"/>
      <w:bookmarkStart w:id="60" w:name="_Toc479281479"/>
      <w:bookmarkStart w:id="61" w:name="_Toc479281641"/>
      <w:r>
        <w:t>Req.5 - Os dados deverão ser salvos em um banco de dados</w:t>
      </w:r>
      <w:bookmarkEnd w:id="57"/>
      <w:bookmarkEnd w:id="58"/>
      <w:bookmarkEnd w:id="59"/>
      <w:bookmarkEnd w:id="60"/>
      <w:bookmarkEnd w:id="6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usado MySQL no desenvolvimento do Banco de Dados</w:t>
            </w:r>
          </w:p>
        </w:tc>
      </w:tr>
      <w:tr w:rsidR="00CF59AB" w14:paraId="6BD2005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2DB08A5B" w:rsidR="00CF59AB" w:rsidRDefault="005311DF" w:rsidP="005311DF">
      <w:pPr>
        <w:pStyle w:val="Legenda"/>
        <w:rPr>
          <w:i w:val="0"/>
        </w:rPr>
      </w:pPr>
      <w:bookmarkStart w:id="62" w:name="_Toc478654093"/>
      <w:bookmarkStart w:id="63" w:name="_Toc478654273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Req.5.</w:t>
      </w:r>
      <w:bookmarkEnd w:id="62"/>
      <w:bookmarkEnd w:id="63"/>
    </w:p>
    <w:p w14:paraId="1A482E1F" w14:textId="77777777" w:rsidR="00CF59AB" w:rsidRDefault="00CF59AB" w:rsidP="00CF59AB">
      <w:pPr>
        <w:pStyle w:val="Legenda"/>
        <w:rPr>
          <w:i w:val="0"/>
        </w:rPr>
      </w:pPr>
    </w:p>
    <w:p w14:paraId="5E1E1508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64" w:name="_Toc478652798"/>
      <w:bookmarkStart w:id="65" w:name="_Toc478653072"/>
      <w:bookmarkStart w:id="66" w:name="_Toc478654907"/>
      <w:bookmarkStart w:id="67" w:name="_Toc479281480"/>
      <w:bookmarkStart w:id="68" w:name="_Toc479281642"/>
      <w:r>
        <w:t>Req.</w:t>
      </w:r>
      <w:r w:rsidR="00295A37">
        <w:fldChar w:fldCharType="begin"/>
      </w:r>
      <w:r w:rsidR="00295A37">
        <w:instrText xml:space="preserve"> SEQ "Reqfuncionais" \*Arabic </w:instrText>
      </w:r>
      <w:r w:rsidR="00295A37">
        <w:fldChar w:fldCharType="separate"/>
      </w:r>
      <w:r>
        <w:rPr>
          <w:noProof/>
        </w:rPr>
        <w:t>1</w:t>
      </w:r>
      <w:r w:rsidR="00295A37">
        <w:rPr>
          <w:noProof/>
        </w:rPr>
        <w:fldChar w:fldCharType="end"/>
      </w:r>
      <w:r>
        <w:t xml:space="preserve"> - Na exibição de um personagem, o software deve mostrar todos os detalhes do jogador</w:t>
      </w:r>
      <w:bookmarkEnd w:id="64"/>
      <w:bookmarkEnd w:id="65"/>
      <w:bookmarkEnd w:id="66"/>
      <w:bookmarkEnd w:id="67"/>
      <w:bookmarkEnd w:id="6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F187E5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19AF7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D6715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deverá exibir as estatísticas do jogador, como pontuação, patente do personagem, itens, entre outros.</w:t>
            </w:r>
          </w:p>
        </w:tc>
      </w:tr>
      <w:tr w:rsidR="00CF59AB" w14:paraId="6FBC15AD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9B30CF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65A1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usuário poderá acessar estatísticas.</w:t>
            </w:r>
          </w:p>
        </w:tc>
      </w:tr>
      <w:tr w:rsidR="00CF59AB" w14:paraId="0489D6E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987374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1E84D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705F206" w14:textId="662286E2" w:rsidR="00CF59AB" w:rsidRDefault="005311DF" w:rsidP="005311DF">
      <w:pPr>
        <w:pStyle w:val="Legenda"/>
        <w:rPr>
          <w:i w:val="0"/>
        </w:rPr>
      </w:pPr>
      <w:bookmarkStart w:id="69" w:name="_Toc478654094"/>
      <w:bookmarkStart w:id="70" w:name="_Toc478654274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Req.6.</w:t>
      </w:r>
      <w:bookmarkEnd w:id="69"/>
      <w:bookmarkEnd w:id="70"/>
    </w:p>
    <w:p w14:paraId="7A229A0E" w14:textId="77777777" w:rsidR="00CF59AB" w:rsidRDefault="00CF59AB" w:rsidP="00CF59AB">
      <w:pPr>
        <w:pStyle w:val="Legenda"/>
        <w:rPr>
          <w:i w:val="0"/>
        </w:rPr>
      </w:pPr>
    </w:p>
    <w:p w14:paraId="1C7D0F0A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71" w:name="_Toc478652799"/>
      <w:bookmarkStart w:id="72" w:name="_Toc478653073"/>
      <w:bookmarkStart w:id="73" w:name="_Toc478654908"/>
      <w:bookmarkStart w:id="74" w:name="_Toc479281481"/>
      <w:bookmarkStart w:id="75" w:name="_Toc479281643"/>
      <w:r>
        <w:t>Req.7 – O administrador deve ser capaz de banir usuários</w:t>
      </w:r>
      <w:bookmarkEnd w:id="71"/>
      <w:bookmarkEnd w:id="72"/>
      <w:bookmarkEnd w:id="73"/>
      <w:bookmarkEnd w:id="74"/>
      <w:bookmarkEnd w:id="7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E9C581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4B6A12B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19A6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administrador poderá remover a conta de usuário se identificado qualquer irregularidade.</w:t>
            </w:r>
          </w:p>
        </w:tc>
      </w:tr>
      <w:tr w:rsidR="00CF59AB" w14:paraId="236456F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EBACD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52892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usuário será informado sobre os termos de uso do software.</w:t>
            </w:r>
          </w:p>
        </w:tc>
      </w:tr>
      <w:tr w:rsidR="00CF59AB" w14:paraId="2F2D07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6810C0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576E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D933366" w14:textId="3586870B" w:rsidR="00CF59AB" w:rsidRDefault="005311DF" w:rsidP="005311DF">
      <w:pPr>
        <w:pStyle w:val="Legenda"/>
        <w:rPr>
          <w:i w:val="0"/>
        </w:rPr>
      </w:pPr>
      <w:bookmarkStart w:id="76" w:name="_Toc478654095"/>
      <w:bookmarkStart w:id="77" w:name="_Toc478654275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Req.7.</w:t>
      </w:r>
      <w:bookmarkEnd w:id="76"/>
      <w:bookmarkEnd w:id="77"/>
    </w:p>
    <w:p w14:paraId="4327BDE6" w14:textId="77777777" w:rsidR="00CF59AB" w:rsidRDefault="00CF59AB" w:rsidP="00CF59AB">
      <w:pPr>
        <w:pStyle w:val="Legenda"/>
        <w:rPr>
          <w:i w:val="0"/>
        </w:rPr>
      </w:pPr>
    </w:p>
    <w:p w14:paraId="66AD057B" w14:textId="77777777" w:rsidR="00CF59AB" w:rsidRDefault="00CF59AB" w:rsidP="00CF59AB">
      <w:pPr>
        <w:pStyle w:val="Legenda"/>
        <w:rPr>
          <w:i w:val="0"/>
        </w:rPr>
      </w:pPr>
    </w:p>
    <w:p w14:paraId="16B8333A" w14:textId="77777777" w:rsidR="00CF59AB" w:rsidRDefault="00CF59AB" w:rsidP="00CF59AB">
      <w:pPr>
        <w:pStyle w:val="Legenda"/>
        <w:rPr>
          <w:i w:val="0"/>
        </w:rPr>
      </w:pPr>
    </w:p>
    <w:p w14:paraId="3391EEFE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78" w:name="_Toc478652800"/>
      <w:bookmarkStart w:id="79" w:name="_Toc478653074"/>
      <w:bookmarkStart w:id="80" w:name="_Toc478654909"/>
      <w:bookmarkStart w:id="81" w:name="_Toc479281482"/>
      <w:bookmarkStart w:id="82" w:name="_Toc479281644"/>
      <w:r>
        <w:lastRenderedPageBreak/>
        <w:t>Req.8 – O usuário deve ser capaz de excluir sua conta</w:t>
      </w:r>
      <w:bookmarkEnd w:id="78"/>
      <w:bookmarkEnd w:id="79"/>
      <w:bookmarkEnd w:id="80"/>
      <w:bookmarkEnd w:id="81"/>
      <w:bookmarkEnd w:id="8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24269EAA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08A6596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67E0C4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sua conta.</w:t>
            </w:r>
          </w:p>
        </w:tc>
      </w:tr>
      <w:tr w:rsidR="00CF59AB" w14:paraId="3A00995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8A1AE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ADA78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Deverá ser reinserida a senha para confirmar a exclusão da conta.</w:t>
            </w:r>
          </w:p>
        </w:tc>
      </w:tr>
      <w:tr w:rsidR="00CF59AB" w14:paraId="1C6CECA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408955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55364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19C0C8BF" w14:textId="3708E9CC" w:rsidR="00CF59AB" w:rsidRDefault="005311DF" w:rsidP="005311DF">
      <w:pPr>
        <w:pStyle w:val="Legenda"/>
        <w:rPr>
          <w:i w:val="0"/>
        </w:rPr>
      </w:pPr>
      <w:bookmarkStart w:id="83" w:name="_Toc478654096"/>
      <w:bookmarkStart w:id="84" w:name="_Toc478654276"/>
      <w:r w:rsidRPr="005311DF">
        <w:rPr>
          <w:b/>
          <w:i w:val="0"/>
        </w:rPr>
        <w:t xml:space="preserve">Tabela </w:t>
      </w:r>
      <w:r>
        <w:rPr>
          <w:b/>
          <w:i w:val="0"/>
        </w:rPr>
        <w:t>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Req.8.</w:t>
      </w:r>
      <w:bookmarkEnd w:id="83"/>
      <w:bookmarkEnd w:id="84"/>
    </w:p>
    <w:p w14:paraId="13E212B1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85" w:name="_Toc478652801"/>
      <w:bookmarkStart w:id="86" w:name="_Toc478653075"/>
      <w:bookmarkStart w:id="87" w:name="_Toc478654910"/>
      <w:bookmarkStart w:id="88" w:name="_Toc479281483"/>
      <w:bookmarkStart w:id="89" w:name="_Toc479281645"/>
      <w:r>
        <w:t>Req.9 – Falhas de acesso ao banco de dados devem ser tratadas</w:t>
      </w:r>
      <w:bookmarkEnd w:id="85"/>
      <w:bookmarkEnd w:id="86"/>
      <w:bookmarkEnd w:id="87"/>
      <w:bookmarkEnd w:id="88"/>
      <w:bookmarkEnd w:id="8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405CAF21" w:rsidR="00CF59AB" w:rsidRDefault="005311DF" w:rsidP="005311DF">
      <w:pPr>
        <w:pStyle w:val="Legenda"/>
        <w:rPr>
          <w:i w:val="0"/>
        </w:rPr>
      </w:pPr>
      <w:bookmarkStart w:id="90" w:name="_Toc478654097"/>
      <w:bookmarkStart w:id="91" w:name="_Toc478654277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Req.9.</w:t>
      </w:r>
      <w:bookmarkEnd w:id="90"/>
      <w:bookmarkEnd w:id="91"/>
    </w:p>
    <w:p w14:paraId="4CA3A343" w14:textId="77777777" w:rsidR="00CF59AB" w:rsidRDefault="00CF59AB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  <w:numPr>
          <w:ilvl w:val="1"/>
          <w:numId w:val="11"/>
        </w:numPr>
      </w:pPr>
      <w:bookmarkStart w:id="92" w:name="_Toc479281646"/>
      <w:r w:rsidRPr="00551483">
        <w:t>Requisitos</w:t>
      </w:r>
      <w:r>
        <w:t xml:space="preserve"> Não Funcionais</w:t>
      </w:r>
      <w:bookmarkEnd w:id="92"/>
    </w:p>
    <w:p w14:paraId="278EA7EC" w14:textId="4241C10C" w:rsidR="00CF59AB" w:rsidRDefault="00CF59AB" w:rsidP="00CF59AB">
      <w:pPr>
        <w:pStyle w:val="Ttulo3"/>
        <w:numPr>
          <w:ilvl w:val="2"/>
          <w:numId w:val="12"/>
        </w:numPr>
      </w:pPr>
      <w:bookmarkStart w:id="93" w:name="_Toc478653077"/>
      <w:bookmarkStart w:id="94" w:name="_Toc478654912"/>
      <w:bookmarkStart w:id="95" w:name="_Toc479281485"/>
      <w:bookmarkStart w:id="96" w:name="_Toc479281647"/>
      <w:r>
        <w:t>Req.</w:t>
      </w:r>
      <w:r w:rsidR="00295A37">
        <w:fldChar w:fldCharType="begin"/>
      </w:r>
      <w:r w:rsidR="00295A37">
        <w:instrText xml:space="preserve"> SEQ "Reqfuncionais" \*Arabic </w:instrText>
      </w:r>
      <w:r w:rsidR="00295A37">
        <w:fldChar w:fldCharType="separate"/>
      </w:r>
      <w:r>
        <w:rPr>
          <w:noProof/>
        </w:rPr>
        <w:t>1</w:t>
      </w:r>
      <w:r w:rsidR="00295A37">
        <w:rPr>
          <w:noProof/>
        </w:rPr>
        <w:fldChar w:fldCharType="end"/>
      </w:r>
      <w:r w:rsidR="00551483">
        <w:rPr>
          <w:noProof/>
        </w:rPr>
        <w:t>0</w:t>
      </w:r>
      <w:r>
        <w:t xml:space="preserve"> - A interface de fácil navegação</w:t>
      </w:r>
      <w:bookmarkEnd w:id="93"/>
      <w:bookmarkEnd w:id="94"/>
      <w:bookmarkEnd w:id="95"/>
      <w:bookmarkEnd w:id="9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6BD4258E" w:rsidR="00CF59AB" w:rsidRDefault="005311DF" w:rsidP="005311DF">
      <w:pPr>
        <w:pStyle w:val="Legenda"/>
        <w:rPr>
          <w:i w:val="0"/>
        </w:rPr>
      </w:pPr>
      <w:bookmarkStart w:id="97" w:name="_Toc478654098"/>
      <w:bookmarkStart w:id="98" w:name="_Toc478654278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10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97"/>
      <w:bookmarkEnd w:id="98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CF59AB">
      <w:pPr>
        <w:pStyle w:val="Ttulo3"/>
        <w:numPr>
          <w:ilvl w:val="2"/>
          <w:numId w:val="12"/>
        </w:numPr>
      </w:pPr>
      <w:bookmarkStart w:id="99" w:name="_Toc478653078"/>
      <w:bookmarkStart w:id="100" w:name="_Toc478654913"/>
      <w:bookmarkStart w:id="101" w:name="_Toc479281486"/>
      <w:bookmarkStart w:id="102" w:name="_Toc479281648"/>
      <w:r>
        <w:t>Req.11</w:t>
      </w:r>
      <w:r w:rsidR="00CF59AB">
        <w:t xml:space="preserve"> - A interface deve apresentar elementos visuais atraentes</w:t>
      </w:r>
      <w:bookmarkEnd w:id="99"/>
      <w:bookmarkEnd w:id="100"/>
      <w:bookmarkEnd w:id="101"/>
      <w:bookmarkEnd w:id="10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46E41B3F" w:rsidR="00CF59AB" w:rsidRDefault="005311DF" w:rsidP="005311DF">
      <w:pPr>
        <w:pStyle w:val="Legenda"/>
        <w:rPr>
          <w:i w:val="0"/>
        </w:rPr>
      </w:pPr>
      <w:bookmarkStart w:id="103" w:name="_Toc478654099"/>
      <w:bookmarkStart w:id="104" w:name="_Toc478654279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11</w:t>
      </w:r>
      <w:r w:rsidRPr="005311DF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Req.11</w:t>
      </w:r>
      <w:r w:rsidR="00CF59AB">
        <w:rPr>
          <w:i w:val="0"/>
        </w:rPr>
        <w:t>.</w:t>
      </w:r>
      <w:bookmarkEnd w:id="103"/>
      <w:bookmarkEnd w:id="104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CF59AB">
      <w:pPr>
        <w:pStyle w:val="Ttulo3"/>
        <w:numPr>
          <w:ilvl w:val="2"/>
          <w:numId w:val="12"/>
        </w:numPr>
      </w:pPr>
      <w:bookmarkStart w:id="105" w:name="_Toc478653079"/>
      <w:bookmarkStart w:id="106" w:name="_Toc478654914"/>
      <w:bookmarkStart w:id="107" w:name="_Toc479281487"/>
      <w:bookmarkStart w:id="108" w:name="_Toc479281649"/>
      <w:r>
        <w:lastRenderedPageBreak/>
        <w:t>Req.12</w:t>
      </w:r>
      <w:r w:rsidR="00CF59AB">
        <w:t xml:space="preserve"> - O tempo de resposta ao usuário deve ser rápido</w:t>
      </w:r>
      <w:bookmarkEnd w:id="105"/>
      <w:bookmarkEnd w:id="106"/>
      <w:bookmarkEnd w:id="107"/>
      <w:bookmarkEnd w:id="10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0778137B" w:rsidR="00CF59AB" w:rsidRDefault="005311DF" w:rsidP="005311DF">
      <w:pPr>
        <w:pStyle w:val="Legenda"/>
        <w:rPr>
          <w:i w:val="0"/>
        </w:rPr>
      </w:pPr>
      <w:bookmarkStart w:id="109" w:name="_Toc478654100"/>
      <w:bookmarkStart w:id="110" w:name="_Toc478654280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12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Req.12</w:t>
      </w:r>
      <w:r w:rsidR="00CF59AB">
        <w:rPr>
          <w:i w:val="0"/>
        </w:rPr>
        <w:t>.</w:t>
      </w:r>
      <w:bookmarkEnd w:id="109"/>
      <w:bookmarkEnd w:id="110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CF59AB">
      <w:pPr>
        <w:pStyle w:val="Ttulo3"/>
        <w:numPr>
          <w:ilvl w:val="2"/>
          <w:numId w:val="12"/>
        </w:numPr>
      </w:pPr>
      <w:bookmarkStart w:id="111" w:name="_Toc478653080"/>
      <w:bookmarkStart w:id="112" w:name="_Toc478654915"/>
      <w:bookmarkStart w:id="113" w:name="_Toc479281488"/>
      <w:bookmarkStart w:id="114" w:name="_Toc479281650"/>
      <w:r>
        <w:t>Req.13</w:t>
      </w:r>
      <w:r w:rsidR="00CF59AB">
        <w:t xml:space="preserve"> - O programa deve estar em português</w:t>
      </w:r>
      <w:bookmarkEnd w:id="111"/>
      <w:bookmarkEnd w:id="112"/>
      <w:bookmarkEnd w:id="113"/>
      <w:bookmarkEnd w:id="11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1AC1EA1F" w:rsidR="00CF59AB" w:rsidRDefault="005311DF" w:rsidP="005311DF">
      <w:pPr>
        <w:pStyle w:val="Legenda"/>
        <w:rPr>
          <w:i w:val="0"/>
        </w:rPr>
      </w:pPr>
      <w:bookmarkStart w:id="115" w:name="_Toc478654101"/>
      <w:bookmarkStart w:id="116" w:name="_Toc478654281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13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Req.13</w:t>
      </w:r>
      <w:r w:rsidR="00CF59AB">
        <w:rPr>
          <w:i w:val="0"/>
        </w:rPr>
        <w:t>.</w:t>
      </w:r>
      <w:bookmarkEnd w:id="115"/>
      <w:bookmarkEnd w:id="116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CF59AB">
      <w:pPr>
        <w:pStyle w:val="Ttulo3"/>
        <w:numPr>
          <w:ilvl w:val="2"/>
          <w:numId w:val="12"/>
        </w:numPr>
      </w:pPr>
      <w:bookmarkStart w:id="117" w:name="_Toc478653081"/>
      <w:bookmarkStart w:id="118" w:name="_Toc478654916"/>
      <w:bookmarkStart w:id="119" w:name="_Toc479281489"/>
      <w:bookmarkStart w:id="120" w:name="_Toc479281651"/>
      <w:r>
        <w:t>Req.14</w:t>
      </w:r>
      <w:r w:rsidR="00CF59AB">
        <w:t xml:space="preserve"> - O banco de dados deve estar armazenado em um servidor externo</w:t>
      </w:r>
      <w:bookmarkEnd w:id="117"/>
      <w:bookmarkEnd w:id="118"/>
      <w:bookmarkEnd w:id="119"/>
      <w:bookmarkEnd w:id="12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0DB6A077" w:rsidR="00CF59AB" w:rsidRDefault="005311DF" w:rsidP="005311DF">
      <w:pPr>
        <w:pStyle w:val="Legenda"/>
        <w:rPr>
          <w:i w:val="0"/>
        </w:rPr>
      </w:pPr>
      <w:bookmarkStart w:id="121" w:name="_Toc478654102"/>
      <w:bookmarkStart w:id="122" w:name="_Toc478654282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14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Req.14</w:t>
      </w:r>
      <w:r w:rsidR="00CF59AB">
        <w:rPr>
          <w:i w:val="0"/>
        </w:rPr>
        <w:t>.</w:t>
      </w:r>
      <w:bookmarkEnd w:id="121"/>
      <w:bookmarkEnd w:id="122"/>
    </w:p>
    <w:p w14:paraId="529B2752" w14:textId="1E06AAA5" w:rsidR="00CF59AB" w:rsidRDefault="00551483" w:rsidP="00CF59AB">
      <w:pPr>
        <w:pStyle w:val="Ttulo3"/>
        <w:numPr>
          <w:ilvl w:val="2"/>
          <w:numId w:val="12"/>
        </w:numPr>
      </w:pPr>
      <w:bookmarkStart w:id="123" w:name="_Toc478653082"/>
      <w:bookmarkStart w:id="124" w:name="_Toc478654917"/>
      <w:bookmarkStart w:id="125" w:name="_Toc479281490"/>
      <w:bookmarkStart w:id="126" w:name="_Toc479281652"/>
      <w:r>
        <w:t>Req.15</w:t>
      </w:r>
      <w:r w:rsidR="00CF59AB">
        <w:t xml:space="preserve"> - O programa deve estar disponível para Windows 7 ou versões superiores</w:t>
      </w:r>
      <w:bookmarkEnd w:id="123"/>
      <w:bookmarkEnd w:id="124"/>
      <w:bookmarkEnd w:id="125"/>
      <w:bookmarkEnd w:id="12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26F87A67" w:rsidR="00CF59AB" w:rsidRDefault="005311DF" w:rsidP="005311DF">
      <w:pPr>
        <w:pStyle w:val="Legenda"/>
        <w:rPr>
          <w:i w:val="0"/>
        </w:rPr>
      </w:pPr>
      <w:bookmarkStart w:id="127" w:name="_Toc478654103"/>
      <w:bookmarkStart w:id="128" w:name="_Toc478654283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Pr="005311DF">
        <w:rPr>
          <w:b/>
          <w:i w:val="0"/>
          <w:noProof/>
        </w:rPr>
        <w:t>15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Req.15</w:t>
      </w:r>
      <w:r w:rsidR="00CF59AB">
        <w:rPr>
          <w:i w:val="0"/>
        </w:rPr>
        <w:t>.</w:t>
      </w:r>
      <w:bookmarkEnd w:id="127"/>
      <w:bookmarkEnd w:id="128"/>
    </w:p>
    <w:p w14:paraId="2D5061E8" w14:textId="77777777" w:rsidR="00CF59AB" w:rsidRPr="00265C1D" w:rsidRDefault="00CF59AB" w:rsidP="00265C1D"/>
    <w:p w14:paraId="5B5BE1B5" w14:textId="19ADCAE3" w:rsidR="00265C1D" w:rsidRDefault="00265C1D" w:rsidP="00265C1D">
      <w:pPr>
        <w:pStyle w:val="Ttulo1"/>
      </w:pPr>
      <w:bookmarkStart w:id="129" w:name="_Toc479281653"/>
      <w:r>
        <w:lastRenderedPageBreak/>
        <w:t>Anexos</w:t>
      </w:r>
      <w:bookmarkEnd w:id="129"/>
    </w:p>
    <w:p w14:paraId="7D4568D4" w14:textId="4DF8C2F4" w:rsidR="006C18BB" w:rsidRDefault="006C18BB" w:rsidP="006C18BB">
      <w:pPr>
        <w:pStyle w:val="Ttulo2"/>
      </w:pPr>
      <w:bookmarkStart w:id="130" w:name="_Toc479281654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6"/>
      <w:bookmarkEnd w:id="17"/>
      <w:bookmarkEnd w:id="130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2F73A953" w:rsidR="006C18BB" w:rsidRPr="00E3544C" w:rsidRDefault="006B7BE9" w:rsidP="006B7BE9">
      <w:pPr>
        <w:pStyle w:val="Legenda"/>
      </w:pPr>
      <w:bookmarkStart w:id="131" w:name="_Toc455670284"/>
      <w:bookmarkStart w:id="132" w:name="_Toc479281597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4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131"/>
      <w:r w:rsidR="00E3544C" w:rsidRPr="00E3544C">
        <w:t>.</w:t>
      </w:r>
      <w:bookmarkEnd w:id="132"/>
    </w:p>
    <w:p w14:paraId="58582B11" w14:textId="77777777" w:rsidR="006C18BB" w:rsidRDefault="006C18BB" w:rsidP="006C18BB">
      <w:pPr>
        <w:jc w:val="center"/>
      </w:pPr>
    </w:p>
    <w:p w14:paraId="4CF642D8" w14:textId="50A56D49" w:rsidR="00ED2FDA" w:rsidRPr="00ED2FDA" w:rsidRDefault="006C18BB" w:rsidP="00ED2FDA">
      <w:pPr>
        <w:pStyle w:val="Ttulo2"/>
      </w:pPr>
      <w:bookmarkStart w:id="133" w:name="_Toc455670049"/>
      <w:bookmarkStart w:id="134" w:name="_Toc459891806"/>
      <w:bookmarkStart w:id="135" w:name="_Toc479281655"/>
      <w:r>
        <w:t>Cronograma de Atividades</w:t>
      </w:r>
      <w:bookmarkEnd w:id="133"/>
      <w:bookmarkEnd w:id="134"/>
      <w:bookmarkEnd w:id="135"/>
    </w:p>
    <w:p w14:paraId="2A533732" w14:textId="77777777" w:rsidR="00ED2FDA" w:rsidRPr="00ED2FDA" w:rsidRDefault="00ED2FDA" w:rsidP="00ED2FDA"/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C478" w14:textId="5B2E451A" w:rsidR="00ED2FDA" w:rsidRDefault="006B7BE9" w:rsidP="00ED2FDA">
      <w:pPr>
        <w:pStyle w:val="Legenda"/>
        <w:rPr>
          <w:i w:val="0"/>
        </w:rPr>
      </w:pPr>
      <w:bookmarkStart w:id="136" w:name="_Toc455670285"/>
      <w:bookmarkStart w:id="137" w:name="_Toc479281598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5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136"/>
      <w:r w:rsidR="00DD5D78" w:rsidRPr="00E53A33">
        <w:rPr>
          <w:i w:val="0"/>
        </w:rPr>
        <w:t>.</w:t>
      </w:r>
      <w:bookmarkEnd w:id="137"/>
    </w:p>
    <w:p w14:paraId="18CEEC61" w14:textId="5300EF0D" w:rsidR="00ED2FDA" w:rsidRDefault="00ED2FDA" w:rsidP="00ED2FDA">
      <w:pPr>
        <w:pStyle w:val="Legenda"/>
        <w:rPr>
          <w:i w:val="0"/>
        </w:rPr>
      </w:pPr>
    </w:p>
    <w:p w14:paraId="65DFB404" w14:textId="1B3D1C3A" w:rsidR="00ED2FDA" w:rsidRDefault="00ED2FDA" w:rsidP="00ED2FDA">
      <w:pPr>
        <w:pStyle w:val="Legenda"/>
        <w:rPr>
          <w:i w:val="0"/>
        </w:rPr>
      </w:pPr>
    </w:p>
    <w:p w14:paraId="1270ACCC" w14:textId="55DCE4E6" w:rsidR="00ED2FDA" w:rsidRDefault="00ED2FDA" w:rsidP="00ED2FDA">
      <w:pPr>
        <w:pStyle w:val="Legenda"/>
        <w:rPr>
          <w:i w:val="0"/>
        </w:rPr>
      </w:pPr>
    </w:p>
    <w:p w14:paraId="16463641" w14:textId="6A517289" w:rsidR="00ED2FDA" w:rsidRDefault="00ED2FDA" w:rsidP="00ED2FDA">
      <w:pPr>
        <w:pStyle w:val="Legenda"/>
        <w:rPr>
          <w:i w:val="0"/>
        </w:rPr>
      </w:pPr>
    </w:p>
    <w:p w14:paraId="51A3D8A5" w14:textId="66DC8DE5" w:rsidR="00ED2FDA" w:rsidRDefault="00ED2FDA" w:rsidP="00ED2FDA">
      <w:pPr>
        <w:pStyle w:val="Legenda"/>
        <w:rPr>
          <w:i w:val="0"/>
        </w:rPr>
      </w:pPr>
    </w:p>
    <w:p w14:paraId="363C824D" w14:textId="67673A7F" w:rsidR="00ED2FDA" w:rsidRDefault="00ED2FDA" w:rsidP="00ED2FDA">
      <w:pPr>
        <w:pStyle w:val="Legenda"/>
        <w:rPr>
          <w:i w:val="0"/>
        </w:rPr>
      </w:pPr>
    </w:p>
    <w:p w14:paraId="7E3BF579" w14:textId="2A2B5F31" w:rsidR="00ED2FDA" w:rsidRDefault="00ED2FDA" w:rsidP="00ED2FDA">
      <w:pPr>
        <w:pStyle w:val="Legenda"/>
        <w:rPr>
          <w:i w:val="0"/>
        </w:rPr>
      </w:pPr>
    </w:p>
    <w:p w14:paraId="5CEF98EA" w14:textId="125184AF" w:rsidR="00ED2FDA" w:rsidRDefault="00ED2FDA" w:rsidP="00ED2FDA">
      <w:pPr>
        <w:pStyle w:val="Legenda"/>
        <w:rPr>
          <w:i w:val="0"/>
        </w:rPr>
      </w:pPr>
    </w:p>
    <w:p w14:paraId="5C5BE146" w14:textId="7B0F4F74" w:rsidR="00ED2FDA" w:rsidRDefault="00ED2FDA" w:rsidP="00ED2FDA">
      <w:pPr>
        <w:pStyle w:val="Legenda"/>
        <w:rPr>
          <w:i w:val="0"/>
        </w:rPr>
      </w:pPr>
    </w:p>
    <w:p w14:paraId="15681353" w14:textId="77777777" w:rsidR="00ED2FDA" w:rsidRDefault="00ED2FDA" w:rsidP="00ED2FDA">
      <w:pPr>
        <w:pStyle w:val="Legenda"/>
        <w:rPr>
          <w:i w:val="0"/>
        </w:rPr>
      </w:pPr>
    </w:p>
    <w:p w14:paraId="391F9FCF" w14:textId="16E91920" w:rsidR="00ED2FDA" w:rsidRDefault="00ED2FDA" w:rsidP="00ED2FDA">
      <w:pPr>
        <w:pStyle w:val="Ttulo2"/>
      </w:pPr>
      <w:bookmarkStart w:id="138" w:name="_Toc479281656"/>
      <w:proofErr w:type="spellStart"/>
      <w:r>
        <w:lastRenderedPageBreak/>
        <w:t>Storyboarding</w:t>
      </w:r>
      <w:bookmarkEnd w:id="138"/>
      <w:proofErr w:type="spellEnd"/>
    </w:p>
    <w:p w14:paraId="07759095" w14:textId="24C8C90F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2E26727E" wp14:editId="14031A3A">
            <wp:extent cx="540067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A79" w14:textId="3C484C33" w:rsidR="00E81C13" w:rsidRPr="00E81C13" w:rsidRDefault="00E81C13" w:rsidP="00E81C13">
      <w:pPr>
        <w:pStyle w:val="Legenda"/>
        <w:rPr>
          <w:i w:val="0"/>
        </w:rPr>
      </w:pPr>
      <w:bookmarkStart w:id="139" w:name="_Toc479281599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6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Login</w:t>
      </w:r>
      <w:bookmarkEnd w:id="139"/>
    </w:p>
    <w:p w14:paraId="02D3DF2F" w14:textId="4CBA9808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5A46CCE2" wp14:editId="692EEB17">
            <wp:extent cx="5219700" cy="2705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4E7" w14:textId="5CA6E267" w:rsidR="00E81C13" w:rsidRDefault="00E81C13" w:rsidP="00E81C13">
      <w:pPr>
        <w:pStyle w:val="Legenda"/>
      </w:pPr>
      <w:bookmarkStart w:id="140" w:name="_Toc479281600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7</w:t>
      </w:r>
      <w:r w:rsidRPr="00E81C13">
        <w:rPr>
          <w:b/>
          <w:i w:val="0"/>
        </w:rPr>
        <w:fldChar w:fldCharType="end"/>
      </w:r>
      <w: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Tela de erro de login</w:t>
      </w:r>
      <w:bookmarkEnd w:id="140"/>
    </w:p>
    <w:p w14:paraId="139A6D2B" w14:textId="31546178" w:rsidR="00ED2FDA" w:rsidRDefault="00ED2FDA" w:rsidP="00ED2FDA"/>
    <w:p w14:paraId="7C346D56" w14:textId="17232B66" w:rsidR="00ED2FDA" w:rsidRDefault="00ED2FDA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27BA80" wp14:editId="662A9B89">
            <wp:extent cx="5305425" cy="764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AEE" w14:textId="3A135777" w:rsidR="00E81C13" w:rsidRPr="00E81C13" w:rsidRDefault="00E81C13" w:rsidP="00E81C13">
      <w:pPr>
        <w:pStyle w:val="Legenda"/>
        <w:rPr>
          <w:b/>
          <w:i w:val="0"/>
        </w:rPr>
      </w:pPr>
      <w:bookmarkStart w:id="141" w:name="_Toc479281601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8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</w:t>
      </w:r>
      <w:bookmarkEnd w:id="141"/>
    </w:p>
    <w:p w14:paraId="0D5B2D38" w14:textId="4BA9AFE0" w:rsidR="00E81C13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10A194" wp14:editId="2C0ACB71">
            <wp:extent cx="5305425" cy="271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590" w14:textId="06D58D5E" w:rsidR="00E81C13" w:rsidRPr="00E81C13" w:rsidRDefault="00E81C13" w:rsidP="00E81C13">
      <w:pPr>
        <w:pStyle w:val="Legenda"/>
        <w:rPr>
          <w:b/>
          <w:i w:val="0"/>
        </w:rPr>
      </w:pPr>
      <w:bookmarkStart w:id="142" w:name="_Toc479281602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9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exclusão de conta</w:t>
      </w:r>
      <w:bookmarkEnd w:id="142"/>
    </w:p>
    <w:p w14:paraId="1F710BD5" w14:textId="6AE8F914" w:rsidR="00E81C13" w:rsidRDefault="00E81C13" w:rsidP="00ED2FDA"/>
    <w:p w14:paraId="73098A89" w14:textId="0945634C" w:rsidR="00E81C13" w:rsidRDefault="00E81C13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10248BF6" wp14:editId="66FC8486">
            <wp:extent cx="5248275" cy="2705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465" w14:textId="55B4250A" w:rsidR="00E81C13" w:rsidRPr="00E81C13" w:rsidRDefault="00E81C13" w:rsidP="00E81C13">
      <w:pPr>
        <w:pStyle w:val="Legenda"/>
        <w:rPr>
          <w:b/>
          <w:i w:val="0"/>
        </w:rPr>
      </w:pPr>
      <w:bookmarkStart w:id="143" w:name="_Toc479281603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10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erro de cadastro</w:t>
      </w:r>
      <w:bookmarkEnd w:id="143"/>
    </w:p>
    <w:p w14:paraId="00E71638" w14:textId="5725C7A3" w:rsidR="00ED2FDA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1CBB6A" wp14:editId="054EB64A">
            <wp:extent cx="5210175" cy="3848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A08" w14:textId="2CDFA1E2" w:rsidR="00E81C13" w:rsidRPr="00E81C13" w:rsidRDefault="00E81C13" w:rsidP="00E81C13">
      <w:pPr>
        <w:pStyle w:val="Legenda"/>
        <w:rPr>
          <w:b/>
          <w:i w:val="0"/>
        </w:rPr>
      </w:pPr>
      <w:bookmarkStart w:id="144" w:name="_Toc479281604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11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do personagem</w:t>
      </w:r>
      <w:bookmarkEnd w:id="144"/>
    </w:p>
    <w:p w14:paraId="7C56E088" w14:textId="0E69F7E5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B5F7BB" wp14:editId="56EDB898">
            <wp:extent cx="5248275" cy="5572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0DE" w14:textId="4C8D89D1" w:rsidR="00E81C13" w:rsidRPr="00E81C13" w:rsidRDefault="00E81C13" w:rsidP="00E81C13">
      <w:pPr>
        <w:pStyle w:val="Legenda"/>
        <w:rPr>
          <w:b/>
          <w:i w:val="0"/>
        </w:rPr>
      </w:pPr>
      <w:bookmarkStart w:id="145" w:name="_Toc479281605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12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arma</w:t>
      </w:r>
      <w:bookmarkEnd w:id="145"/>
    </w:p>
    <w:p w14:paraId="77AA906C" w14:textId="60A18426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BC25D4" wp14:editId="33490B34">
            <wp:extent cx="5238750" cy="3762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EEE" w14:textId="70489231" w:rsidR="00E81C13" w:rsidRPr="00E81C13" w:rsidRDefault="00E81C13" w:rsidP="00E81C13">
      <w:pPr>
        <w:pStyle w:val="Legenda"/>
        <w:rPr>
          <w:b/>
          <w:i w:val="0"/>
        </w:rPr>
      </w:pPr>
      <w:bookmarkStart w:id="146" w:name="_Toc479281606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13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veículo</w:t>
      </w:r>
      <w:bookmarkEnd w:id="146"/>
    </w:p>
    <w:p w14:paraId="218E497E" w14:textId="4A62598D" w:rsidR="005C6CD1" w:rsidRDefault="005C6CD1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45516578" wp14:editId="0D8184DC">
            <wp:extent cx="5248275" cy="35909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4ED" w14:textId="7CB7A1FA" w:rsidR="00E81C13" w:rsidRPr="00E81C13" w:rsidRDefault="00E81C13" w:rsidP="00E81C13">
      <w:pPr>
        <w:pStyle w:val="Legenda"/>
        <w:rPr>
          <w:b/>
          <w:i w:val="0"/>
        </w:rPr>
      </w:pPr>
      <w:bookmarkStart w:id="147" w:name="_Toc479281607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14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classe</w:t>
      </w:r>
      <w:bookmarkEnd w:id="147"/>
    </w:p>
    <w:p w14:paraId="59773ABF" w14:textId="510982B3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761AE1" wp14:editId="74E7DC13">
            <wp:extent cx="5295900" cy="46958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0B" w14:textId="3101F2F2" w:rsidR="00321E33" w:rsidRPr="00E81C13" w:rsidRDefault="00E81C13" w:rsidP="00E81C13">
      <w:pPr>
        <w:pStyle w:val="Legenda"/>
        <w:rPr>
          <w:b/>
          <w:i w:val="0"/>
        </w:rPr>
      </w:pPr>
      <w:bookmarkStart w:id="148" w:name="_Toc479281608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15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jogador</w:t>
      </w:r>
      <w:bookmarkEnd w:id="148"/>
    </w:p>
    <w:p w14:paraId="2A4577D5" w14:textId="3A8097A8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E7540" wp14:editId="10E4F4A4">
            <wp:extent cx="5286375" cy="563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0BE" w14:textId="00477DBF" w:rsidR="00E81C13" w:rsidRPr="003667F0" w:rsidRDefault="00E81C13" w:rsidP="00E81C13">
      <w:pPr>
        <w:pStyle w:val="Legenda"/>
        <w:rPr>
          <w:b/>
          <w:i w:val="0"/>
        </w:rPr>
      </w:pPr>
      <w:bookmarkStart w:id="149" w:name="_Toc47928160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arma</w:t>
      </w:r>
      <w:bookmarkEnd w:id="149"/>
    </w:p>
    <w:p w14:paraId="13A9FFA4" w14:textId="77777777" w:rsidR="003667F0" w:rsidRDefault="003667F0" w:rsidP="00E81C13">
      <w:pPr>
        <w:pStyle w:val="Legenda"/>
      </w:pPr>
    </w:p>
    <w:p w14:paraId="18F4D2D6" w14:textId="77777777" w:rsidR="003667F0" w:rsidRDefault="003667F0" w:rsidP="00E81C13">
      <w:pPr>
        <w:pStyle w:val="Legenda"/>
      </w:pPr>
    </w:p>
    <w:p w14:paraId="068424F5" w14:textId="77777777" w:rsidR="003667F0" w:rsidRDefault="003667F0" w:rsidP="00E81C13">
      <w:pPr>
        <w:pStyle w:val="Legenda"/>
      </w:pPr>
    </w:p>
    <w:p w14:paraId="09D2FEA0" w14:textId="77777777" w:rsidR="003667F0" w:rsidRDefault="003667F0" w:rsidP="00E81C13">
      <w:pPr>
        <w:pStyle w:val="Legenda"/>
      </w:pPr>
    </w:p>
    <w:p w14:paraId="7E6B0E20" w14:textId="77777777" w:rsidR="003667F0" w:rsidRDefault="003667F0" w:rsidP="00E81C13">
      <w:pPr>
        <w:pStyle w:val="Legenda"/>
      </w:pPr>
    </w:p>
    <w:p w14:paraId="2D2C85E5" w14:textId="77777777" w:rsidR="003667F0" w:rsidRDefault="003667F0" w:rsidP="00E81C13">
      <w:pPr>
        <w:pStyle w:val="Legenda"/>
      </w:pPr>
    </w:p>
    <w:p w14:paraId="79552B66" w14:textId="77777777" w:rsidR="003667F0" w:rsidRDefault="003667F0" w:rsidP="003667F0">
      <w:pPr>
        <w:pStyle w:val="Legenda"/>
        <w:tabs>
          <w:tab w:val="center" w:pos="5400"/>
          <w:tab w:val="right" w:pos="10800"/>
        </w:tabs>
        <w:jc w:val="left"/>
      </w:pPr>
    </w:p>
    <w:p w14:paraId="7F480B2D" w14:textId="10647578" w:rsidR="00321E33" w:rsidRDefault="00321E33" w:rsidP="003667F0">
      <w:pPr>
        <w:pStyle w:val="Legenda"/>
        <w:tabs>
          <w:tab w:val="center" w:pos="5400"/>
          <w:tab w:val="right" w:pos="10800"/>
        </w:tabs>
      </w:pPr>
      <w:r>
        <w:rPr>
          <w:noProof/>
          <w:lang w:eastAsia="pt-BR"/>
        </w:rPr>
        <w:lastRenderedPageBreak/>
        <w:drawing>
          <wp:inline distT="0" distB="0" distL="0" distR="0" wp14:anchorId="56BFEB4D" wp14:editId="560B387F">
            <wp:extent cx="5257800" cy="3762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73" w14:textId="75E84E65" w:rsidR="003667F0" w:rsidRPr="003667F0" w:rsidRDefault="003667F0" w:rsidP="003667F0">
      <w:pPr>
        <w:pStyle w:val="Legenda"/>
        <w:rPr>
          <w:b/>
          <w:i w:val="0"/>
        </w:rPr>
      </w:pPr>
      <w:bookmarkStart w:id="150" w:name="_Toc47928161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>
        <w:rPr>
          <w:b/>
          <w:i w:val="0"/>
          <w:noProof/>
        </w:rPr>
        <w:t>17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veículo</w:t>
      </w:r>
      <w:bookmarkEnd w:id="150"/>
    </w:p>
    <w:p w14:paraId="53AE1844" w14:textId="664AE0EE" w:rsidR="00321E33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5A771AF1" wp14:editId="052ED332">
            <wp:extent cx="5353050" cy="3857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7E5" w14:textId="0D8D2EDF" w:rsidR="00E81C13" w:rsidRPr="003667F0" w:rsidRDefault="00E81C13" w:rsidP="00E81C13">
      <w:pPr>
        <w:pStyle w:val="Legenda"/>
        <w:rPr>
          <w:b/>
          <w:i w:val="0"/>
        </w:rPr>
      </w:pPr>
      <w:bookmarkStart w:id="151" w:name="_Toc47928161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do personagem</w:t>
      </w:r>
      <w:bookmarkEnd w:id="151"/>
    </w:p>
    <w:p w14:paraId="27B93735" w14:textId="7AA4F4EF" w:rsidR="00321E33" w:rsidRDefault="005C6CD1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AF5693" wp14:editId="2B536A00">
            <wp:extent cx="5248275" cy="3571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887" w14:textId="05C0DF61" w:rsidR="00E81C13" w:rsidRDefault="00E81C13" w:rsidP="00E81C13">
      <w:pPr>
        <w:pStyle w:val="Legenda"/>
        <w:rPr>
          <w:i w:val="0"/>
        </w:rPr>
      </w:pPr>
      <w:bookmarkStart w:id="152" w:name="_Toc47928161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classe</w:t>
      </w:r>
      <w:bookmarkEnd w:id="152"/>
    </w:p>
    <w:p w14:paraId="66925759" w14:textId="77777777" w:rsidR="003667F0" w:rsidRPr="003667F0" w:rsidRDefault="003667F0" w:rsidP="00E81C13">
      <w:pPr>
        <w:pStyle w:val="Legenda"/>
        <w:rPr>
          <w:b/>
          <w:i w:val="0"/>
        </w:rPr>
      </w:pPr>
    </w:p>
    <w:p w14:paraId="6B1EF7B2" w14:textId="349A4B9C" w:rsidR="00321E33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2DBBE6BA" wp14:editId="7428BBC3">
            <wp:extent cx="4391025" cy="19431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520" w14:textId="20357CBD" w:rsidR="00321E33" w:rsidRPr="003667F0" w:rsidRDefault="00E81C13" w:rsidP="00E81C13">
      <w:pPr>
        <w:pStyle w:val="Legenda"/>
        <w:rPr>
          <w:b/>
          <w:i w:val="0"/>
        </w:rPr>
      </w:pPr>
      <w:bookmarkStart w:id="153" w:name="_Toc47928161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20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personagem</w:t>
      </w:r>
      <w:bookmarkEnd w:id="153"/>
    </w:p>
    <w:p w14:paraId="500BB8C9" w14:textId="426ED3B0" w:rsidR="00321E33" w:rsidRDefault="00321E33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C4F133" wp14:editId="7C510AE3">
            <wp:extent cx="5419725" cy="2733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9F6" w14:textId="6FE25D57" w:rsidR="00E81C13" w:rsidRPr="003667F0" w:rsidRDefault="00E81C13" w:rsidP="00E81C13">
      <w:pPr>
        <w:pStyle w:val="Legenda"/>
        <w:rPr>
          <w:b/>
          <w:i w:val="0"/>
        </w:rPr>
      </w:pPr>
      <w:bookmarkStart w:id="154" w:name="_Toc47928161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21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arma</w:t>
      </w:r>
      <w:bookmarkEnd w:id="154"/>
    </w:p>
    <w:p w14:paraId="7C6141B6" w14:textId="7848CECE" w:rsidR="00E81C13" w:rsidRPr="003667F0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4F7B93ED" wp14:editId="7CE3FCEA">
            <wp:extent cx="529590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B51" w14:textId="748D5E24" w:rsidR="005C6CD1" w:rsidRPr="003667F0" w:rsidRDefault="00E81C13" w:rsidP="00E81C13">
      <w:pPr>
        <w:pStyle w:val="Legenda"/>
        <w:rPr>
          <w:b/>
          <w:i w:val="0"/>
        </w:rPr>
      </w:pPr>
      <w:bookmarkStart w:id="155" w:name="_Toc47928161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22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veículo</w:t>
      </w:r>
      <w:bookmarkEnd w:id="155"/>
    </w:p>
    <w:p w14:paraId="5864E200" w14:textId="13D68BAF" w:rsidR="005C6CD1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813EC24" wp14:editId="5F572207">
            <wp:extent cx="4429125" cy="19621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758" w14:textId="6D3CC542" w:rsidR="00E81C13" w:rsidRPr="003667F0" w:rsidRDefault="00E81C13" w:rsidP="00E81C13">
      <w:pPr>
        <w:pStyle w:val="Legenda"/>
        <w:rPr>
          <w:b/>
          <w:i w:val="0"/>
        </w:rPr>
      </w:pPr>
      <w:bookmarkStart w:id="156" w:name="_Toc47928161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23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classe</w:t>
      </w:r>
      <w:bookmarkEnd w:id="156"/>
    </w:p>
    <w:p w14:paraId="52D59C6D" w14:textId="3F72BB09" w:rsidR="007B6142" w:rsidRDefault="007B6142" w:rsidP="007B6142">
      <w:pPr>
        <w:ind w:firstLine="708"/>
      </w:pPr>
    </w:p>
    <w:p w14:paraId="2F7E30A5" w14:textId="1DC49742" w:rsidR="00A67770" w:rsidRDefault="00A67770" w:rsidP="007B6142">
      <w:pPr>
        <w:ind w:firstLine="708"/>
      </w:pPr>
    </w:p>
    <w:p w14:paraId="19EB7A8C" w14:textId="16478E10" w:rsidR="00A67770" w:rsidRDefault="00A67770" w:rsidP="007B6142">
      <w:pPr>
        <w:ind w:firstLine="708"/>
      </w:pPr>
    </w:p>
    <w:p w14:paraId="5221B43C" w14:textId="7E335591" w:rsidR="00A67770" w:rsidRDefault="00A6777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12669583" wp14:editId="0482838E">
            <wp:extent cx="5267325" cy="565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DCC" w14:textId="1E597FB9" w:rsidR="00A67770" w:rsidRPr="003667F0" w:rsidRDefault="00E81C13" w:rsidP="00E81C13">
      <w:pPr>
        <w:pStyle w:val="Legenda"/>
        <w:rPr>
          <w:b/>
          <w:i w:val="0"/>
        </w:rPr>
      </w:pPr>
      <w:bookmarkStart w:id="157" w:name="_Toc47928161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24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jogadores</w:t>
      </w:r>
      <w:bookmarkEnd w:id="157"/>
    </w:p>
    <w:p w14:paraId="7D0740E5" w14:textId="3644593A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D76B17" wp14:editId="1834256E">
            <wp:extent cx="5276850" cy="571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84" w14:textId="7885A27A" w:rsidR="00E81C13" w:rsidRPr="003667F0" w:rsidRDefault="00E81C13" w:rsidP="00E81C13">
      <w:pPr>
        <w:pStyle w:val="Legenda"/>
        <w:rPr>
          <w:b/>
          <w:i w:val="0"/>
        </w:rPr>
      </w:pPr>
      <w:bookmarkStart w:id="158" w:name="_Toc47928161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25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armas</w:t>
      </w:r>
      <w:bookmarkEnd w:id="158"/>
    </w:p>
    <w:p w14:paraId="6EE3CB27" w14:textId="5593D8C8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D6BB83" wp14:editId="2FE43C80">
            <wp:extent cx="5248275" cy="5695950"/>
            <wp:effectExtent l="0" t="0" r="9525" b="0"/>
            <wp:docPr id="731374816" name="Imagem 7313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4CE" w14:textId="1CEB3C2B" w:rsidR="00E81C13" w:rsidRPr="003667F0" w:rsidRDefault="00E81C13" w:rsidP="00E81C13">
      <w:pPr>
        <w:pStyle w:val="Legenda"/>
        <w:rPr>
          <w:b/>
          <w:i w:val="0"/>
        </w:rPr>
      </w:pPr>
      <w:bookmarkStart w:id="159" w:name="_Toc47928161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veículos</w:t>
      </w:r>
      <w:bookmarkEnd w:id="159"/>
    </w:p>
    <w:p w14:paraId="7EF26E91" w14:textId="5620A110" w:rsidR="00A67770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2935B90" wp14:editId="1A2CA5EA">
            <wp:extent cx="5295900" cy="5676900"/>
            <wp:effectExtent l="0" t="0" r="0" b="0"/>
            <wp:docPr id="731374817" name="Imagem 73137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D83" w14:textId="4029CFEE" w:rsidR="00E81C13" w:rsidRDefault="00E81C13" w:rsidP="00E81C13">
      <w:pPr>
        <w:pStyle w:val="Legenda"/>
        <w:rPr>
          <w:i w:val="0"/>
        </w:rPr>
      </w:pPr>
      <w:bookmarkStart w:id="160" w:name="_Toc47928162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classes</w:t>
      </w:r>
      <w:bookmarkEnd w:id="160"/>
    </w:p>
    <w:p w14:paraId="123F2C50" w14:textId="31E0834D" w:rsidR="003667F0" w:rsidRDefault="003667F0" w:rsidP="00E81C13">
      <w:pPr>
        <w:pStyle w:val="Legenda"/>
        <w:rPr>
          <w:i w:val="0"/>
        </w:rPr>
      </w:pPr>
    </w:p>
    <w:p w14:paraId="0D19E828" w14:textId="3AFB427C" w:rsidR="003667F0" w:rsidRDefault="003667F0" w:rsidP="00E81C13">
      <w:pPr>
        <w:pStyle w:val="Legenda"/>
        <w:rPr>
          <w:i w:val="0"/>
        </w:rPr>
      </w:pPr>
    </w:p>
    <w:p w14:paraId="5432563A" w14:textId="393E4B18" w:rsidR="003667F0" w:rsidRDefault="003667F0" w:rsidP="00E81C13">
      <w:pPr>
        <w:pStyle w:val="Legenda"/>
        <w:rPr>
          <w:i w:val="0"/>
        </w:rPr>
      </w:pPr>
    </w:p>
    <w:p w14:paraId="25D3A44C" w14:textId="4A4B4D30" w:rsidR="003667F0" w:rsidRDefault="003667F0" w:rsidP="00E81C13">
      <w:pPr>
        <w:pStyle w:val="Legenda"/>
        <w:rPr>
          <w:i w:val="0"/>
        </w:rPr>
      </w:pPr>
    </w:p>
    <w:p w14:paraId="45DCF451" w14:textId="5BD0E591" w:rsidR="003667F0" w:rsidRDefault="003667F0" w:rsidP="00E81C13">
      <w:pPr>
        <w:pStyle w:val="Legenda"/>
        <w:rPr>
          <w:i w:val="0"/>
        </w:rPr>
      </w:pPr>
    </w:p>
    <w:p w14:paraId="7803DD7D" w14:textId="0C3782F0" w:rsidR="003667F0" w:rsidRDefault="003667F0" w:rsidP="00E81C13">
      <w:pPr>
        <w:pStyle w:val="Legenda"/>
        <w:rPr>
          <w:i w:val="0"/>
        </w:rPr>
      </w:pPr>
    </w:p>
    <w:p w14:paraId="48A6E437" w14:textId="518ED2CD" w:rsidR="003667F0" w:rsidRDefault="003667F0" w:rsidP="00E81C13">
      <w:pPr>
        <w:pStyle w:val="Legenda"/>
        <w:rPr>
          <w:i w:val="0"/>
        </w:rPr>
      </w:pPr>
    </w:p>
    <w:p w14:paraId="6F39EFF1" w14:textId="1BEC891E" w:rsidR="003667F0" w:rsidRDefault="003667F0" w:rsidP="00E81C13">
      <w:pPr>
        <w:pStyle w:val="Legenda"/>
        <w:rPr>
          <w:i w:val="0"/>
        </w:rPr>
      </w:pPr>
    </w:p>
    <w:p w14:paraId="6C40960C" w14:textId="64B7AAAB" w:rsidR="003667F0" w:rsidRDefault="003667F0" w:rsidP="003667F0">
      <w:pPr>
        <w:pStyle w:val="Legenda"/>
        <w:jc w:val="left"/>
      </w:pPr>
    </w:p>
    <w:p w14:paraId="08085E49" w14:textId="6A8FC91E" w:rsidR="003667F0" w:rsidRDefault="007B6142" w:rsidP="003667F0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7CF2B565" wp14:editId="741B394D">
            <wp:extent cx="5248275" cy="5581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C97" w14:textId="75313720" w:rsidR="007B6142" w:rsidRPr="003667F0" w:rsidRDefault="003667F0" w:rsidP="003667F0">
      <w:pPr>
        <w:pStyle w:val="Legenda"/>
        <w:rPr>
          <w:b/>
          <w:i w:val="0"/>
        </w:rPr>
      </w:pPr>
      <w:bookmarkStart w:id="161" w:name="_Toc47928162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Pr="003667F0">
        <w:rPr>
          <w:b/>
          <w:i w:val="0"/>
          <w:noProof/>
        </w:rPr>
        <w:t>28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ranking</w:t>
      </w:r>
      <w:bookmarkEnd w:id="161"/>
    </w:p>
    <w:p w14:paraId="6657ED82" w14:textId="7DCDD648" w:rsidR="005C6CD1" w:rsidRDefault="005C6CD1" w:rsidP="007B6142">
      <w:pPr>
        <w:ind w:firstLine="708"/>
      </w:pPr>
    </w:p>
    <w:p w14:paraId="67CEA3EC" w14:textId="3779980B" w:rsidR="007B6142" w:rsidRDefault="007B6142" w:rsidP="007B6142">
      <w:pPr>
        <w:ind w:firstLine="708"/>
      </w:pPr>
    </w:p>
    <w:p w14:paraId="61F6AEBD" w14:textId="74CBCF2D" w:rsidR="007B6142" w:rsidRDefault="007B6142" w:rsidP="007B6142">
      <w:pPr>
        <w:ind w:firstLine="708"/>
      </w:pPr>
    </w:p>
    <w:p w14:paraId="4163D6CC" w14:textId="20BD78F2" w:rsidR="007B6142" w:rsidRDefault="007B6142" w:rsidP="007B6142">
      <w:pPr>
        <w:ind w:firstLine="708"/>
      </w:pPr>
    </w:p>
    <w:p w14:paraId="4155BDCC" w14:textId="340947F0" w:rsidR="007B6142" w:rsidRDefault="007B6142" w:rsidP="007B6142">
      <w:pPr>
        <w:ind w:firstLine="708"/>
      </w:pPr>
    </w:p>
    <w:p w14:paraId="34E5874F" w14:textId="5D09B8FD" w:rsidR="007B6142" w:rsidRDefault="007B6142" w:rsidP="007B6142">
      <w:pPr>
        <w:ind w:firstLine="708"/>
      </w:pPr>
    </w:p>
    <w:p w14:paraId="40CB3DEE" w14:textId="12B53501" w:rsidR="007B6142" w:rsidRDefault="007B6142" w:rsidP="007B6142">
      <w:pPr>
        <w:ind w:firstLine="708"/>
      </w:pPr>
    </w:p>
    <w:p w14:paraId="664443F1" w14:textId="55817E05" w:rsidR="007B6142" w:rsidRDefault="007B6142" w:rsidP="007B6142">
      <w:pPr>
        <w:ind w:firstLine="708"/>
      </w:pPr>
    </w:p>
    <w:p w14:paraId="63CC6F3D" w14:textId="5BBB6E11" w:rsidR="007B6142" w:rsidRDefault="007B6142" w:rsidP="007B6142">
      <w:pPr>
        <w:ind w:firstLine="708"/>
      </w:pPr>
    </w:p>
    <w:p w14:paraId="70B47ED8" w14:textId="06B655FF" w:rsidR="007B6142" w:rsidRDefault="007B6142" w:rsidP="007B6142">
      <w:pPr>
        <w:ind w:firstLine="708"/>
      </w:pPr>
    </w:p>
    <w:p w14:paraId="31BD5AEB" w14:textId="0F9062F4" w:rsidR="007B6142" w:rsidRDefault="007B6142" w:rsidP="007B6142">
      <w:pPr>
        <w:ind w:firstLine="708"/>
      </w:pPr>
    </w:p>
    <w:p w14:paraId="49ACB9FD" w14:textId="3514A8C5" w:rsidR="007B6142" w:rsidRDefault="007B6142" w:rsidP="007B6142">
      <w:pPr>
        <w:ind w:firstLine="708"/>
      </w:pPr>
    </w:p>
    <w:p w14:paraId="0274784C" w14:textId="77777777" w:rsidR="007B6142" w:rsidRDefault="007B6142" w:rsidP="007B6142">
      <w:pPr>
        <w:ind w:firstLine="708"/>
      </w:pPr>
    </w:p>
    <w:p w14:paraId="31780477" w14:textId="31D7817D" w:rsidR="007B6142" w:rsidRDefault="007B6142" w:rsidP="007B6142">
      <w:pPr>
        <w:ind w:firstLine="708"/>
      </w:pPr>
    </w:p>
    <w:p w14:paraId="00462018" w14:textId="6E0B9BEA" w:rsidR="005C6CD1" w:rsidRDefault="005C6CD1" w:rsidP="007B6142">
      <w:pPr>
        <w:ind w:firstLine="708"/>
      </w:pPr>
    </w:p>
    <w:p w14:paraId="5E0E96C8" w14:textId="2056F711" w:rsidR="005C6CD1" w:rsidRPr="005C6CD1" w:rsidRDefault="005C6CD1" w:rsidP="005C6CD1"/>
    <w:p w14:paraId="38823427" w14:textId="29FA7392" w:rsidR="003667F0" w:rsidRDefault="003667F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189BABC" wp14:editId="182139D4">
            <wp:extent cx="5238750" cy="26765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5E3" w14:textId="40B52272" w:rsidR="00E81C13" w:rsidRPr="003667F0" w:rsidRDefault="00E81C13" w:rsidP="00E81C13">
      <w:pPr>
        <w:pStyle w:val="Legenda"/>
        <w:rPr>
          <w:b/>
          <w:i w:val="0"/>
        </w:rPr>
      </w:pPr>
      <w:bookmarkStart w:id="162" w:name="_Toc47928162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 w:rsidRPr="003667F0">
        <w:rPr>
          <w:b/>
          <w:i w:val="0"/>
          <w:noProof/>
        </w:rPr>
        <w:t>29</w:t>
      </w:r>
      <w:r w:rsidRPr="003667F0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erro usuário não encontrado</w:t>
      </w:r>
      <w:bookmarkEnd w:id="162"/>
    </w:p>
    <w:p w14:paraId="274D788D" w14:textId="4AA8D6AC" w:rsidR="005C6CD1" w:rsidRDefault="005C6CD1" w:rsidP="005C6CD1"/>
    <w:p w14:paraId="337C01B4" w14:textId="17CD718A" w:rsidR="00E81C13" w:rsidRDefault="00E81C13" w:rsidP="005C6CD1"/>
    <w:p w14:paraId="4AD8201B" w14:textId="2EC35379" w:rsidR="00E81C13" w:rsidRPr="005C6CD1" w:rsidRDefault="00E81C13" w:rsidP="005C6CD1"/>
    <w:p w14:paraId="414A3B7B" w14:textId="5DAFD629" w:rsidR="005C6CD1" w:rsidRPr="005C6CD1" w:rsidRDefault="00E81C13" w:rsidP="00E837B2">
      <w:pPr>
        <w:jc w:val="center"/>
      </w:pPr>
      <w:r>
        <w:rPr>
          <w:noProof/>
          <w:lang w:eastAsia="pt-BR"/>
        </w:rPr>
        <w:drawing>
          <wp:inline distT="0" distB="0" distL="0" distR="0" wp14:anchorId="609D0517" wp14:editId="61C8703A">
            <wp:extent cx="5238750" cy="2705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705" w14:textId="3B1EBA19" w:rsidR="005C6CD1" w:rsidRPr="00E837B2" w:rsidRDefault="00E81C13" w:rsidP="00E81C13">
      <w:pPr>
        <w:pStyle w:val="Legenda"/>
        <w:rPr>
          <w:i w:val="0"/>
        </w:rPr>
      </w:pPr>
      <w:bookmarkStart w:id="163" w:name="_Toc479281623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3667F0" w:rsidRPr="00E837B2">
        <w:rPr>
          <w:b/>
          <w:i w:val="0"/>
          <w:noProof/>
        </w:rPr>
        <w:t>30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operação concluída</w:t>
      </w:r>
      <w:bookmarkEnd w:id="163"/>
    </w:p>
    <w:p w14:paraId="0823DFF2" w14:textId="77777777" w:rsidR="005C6CD1" w:rsidRPr="005C6CD1" w:rsidRDefault="005C6CD1" w:rsidP="005C6CD1"/>
    <w:p w14:paraId="7EFB3B6A" w14:textId="77777777" w:rsidR="005C6CD1" w:rsidRPr="005C6CD1" w:rsidRDefault="005C6CD1" w:rsidP="005C6CD1"/>
    <w:p w14:paraId="0BDBBE17" w14:textId="266FEB8C" w:rsidR="005C6CD1" w:rsidRDefault="005C6CD1" w:rsidP="005C6CD1"/>
    <w:p w14:paraId="2EAC1727" w14:textId="4A12451E" w:rsidR="007B6142" w:rsidRDefault="005C6CD1" w:rsidP="00E837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0ADDCD" wp14:editId="47EBFE14">
            <wp:extent cx="5286375" cy="26765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DDD" w14:textId="50DB83A7" w:rsidR="00E81C13" w:rsidRPr="00E837B2" w:rsidRDefault="00E81C13" w:rsidP="00E81C13">
      <w:pPr>
        <w:pStyle w:val="Legenda"/>
        <w:rPr>
          <w:i w:val="0"/>
        </w:rPr>
      </w:pPr>
      <w:bookmarkStart w:id="164" w:name="_Toc479281624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3667F0" w:rsidRPr="00E837B2">
        <w:rPr>
          <w:b/>
          <w:i w:val="0"/>
          <w:noProof/>
        </w:rPr>
        <w:t>31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confirmação de exclusão</w:t>
      </w:r>
      <w:bookmarkEnd w:id="164"/>
    </w:p>
    <w:p w14:paraId="2675821B" w14:textId="44C24F02" w:rsidR="00250BA3" w:rsidRDefault="00250BA3" w:rsidP="00250BA3">
      <w:pPr>
        <w:pStyle w:val="Ttulo1"/>
      </w:pPr>
      <w:bookmarkStart w:id="165" w:name="_Toc459891807"/>
      <w:bookmarkStart w:id="166" w:name="_Toc479281657"/>
      <w:r>
        <w:lastRenderedPageBreak/>
        <w:t>Bibliografias de Texto</w:t>
      </w:r>
      <w:bookmarkEnd w:id="165"/>
      <w:bookmarkEnd w:id="166"/>
    </w:p>
    <w:p w14:paraId="6A358991" w14:textId="3CFACA6A" w:rsidR="00250BA3" w:rsidRDefault="00250BA3" w:rsidP="00250BA3">
      <w:pPr>
        <w:pStyle w:val="Ttulo1"/>
      </w:pPr>
      <w:bookmarkStart w:id="167" w:name="_Toc459891808"/>
      <w:bookmarkStart w:id="168" w:name="_Toc479281658"/>
      <w:r>
        <w:lastRenderedPageBreak/>
        <w:t>Bibliografia de Imagens</w:t>
      </w:r>
      <w:bookmarkEnd w:id="167"/>
      <w:bookmarkEnd w:id="1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AFDB42" w14:textId="77777777" w:rsidR="00295A37" w:rsidRDefault="00295A37">
      <w:r>
        <w:separator/>
      </w:r>
    </w:p>
  </w:endnote>
  <w:endnote w:type="continuationSeparator" w:id="0">
    <w:p w14:paraId="678775EA" w14:textId="77777777" w:rsidR="00295A37" w:rsidRDefault="00295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E81C13" w:rsidRDefault="00E81C13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E81C13" w:rsidRDefault="00E81C13">
    <w:pPr>
      <w:pStyle w:val="Rodap"/>
      <w:pBdr>
        <w:top w:val="none" w:sz="0" w:space="0" w:color="auto"/>
      </w:pBdr>
    </w:pPr>
  </w:p>
  <w:p w14:paraId="10F06CA8" w14:textId="77777777" w:rsidR="00E81C13" w:rsidRDefault="00E81C13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E81C13" w:rsidRDefault="00E81C13" w:rsidP="00240BB3">
    <w:pPr>
      <w:pStyle w:val="Rodap"/>
      <w:jc w:val="center"/>
      <w:rPr>
        <w:b/>
        <w:sz w:val="20"/>
      </w:rPr>
    </w:pPr>
  </w:p>
  <w:p w14:paraId="33A275F8" w14:textId="5C278B19" w:rsidR="00E81C13" w:rsidRDefault="00E81C13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E81C13" w:rsidRDefault="00E81C13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E81C13" w:rsidRPr="009E0462" w:rsidRDefault="00E81C13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E81C13" w:rsidRDefault="00E81C13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30A81154" w:rsidR="00E81C13" w:rsidRDefault="00E81C13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2A4B0E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B3" w14:textId="77777777" w:rsidR="00E81C13" w:rsidRDefault="00E81C13">
    <w:pPr>
      <w:pStyle w:val="Rodap"/>
      <w:pBdr>
        <w:top w:val="none" w:sz="0" w:space="0" w:color="auto"/>
      </w:pBdr>
    </w:pPr>
  </w:p>
  <w:p w14:paraId="10F06CB4" w14:textId="77777777" w:rsidR="00E81C13" w:rsidRDefault="00E81C13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E81C13" w:rsidRDefault="00E81C1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B5209B" w14:textId="77777777" w:rsidR="00295A37" w:rsidRDefault="00295A37">
      <w:r>
        <w:separator/>
      </w:r>
    </w:p>
  </w:footnote>
  <w:footnote w:type="continuationSeparator" w:id="0">
    <w:p w14:paraId="48D0F4ED" w14:textId="77777777" w:rsidR="00295A37" w:rsidRDefault="00295A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E81C13" w:rsidRDefault="00E81C13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E81C13" w:rsidRDefault="00E81C13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E81C13" w:rsidRDefault="00E81C13">
    <w:pPr>
      <w:pStyle w:val="Cabealho"/>
      <w:jc w:val="center"/>
    </w:pPr>
    <w:r>
      <w:t>EC205 - Engenharia de Software I</w:t>
    </w:r>
  </w:p>
  <w:p w14:paraId="10F06CAA" w14:textId="77777777" w:rsidR="00E81C13" w:rsidRDefault="00E81C13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E81C13" w:rsidRDefault="00E81C13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E81C13" w:rsidRDefault="00E81C13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E81C13" w:rsidRDefault="00E81C13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E81C13" w:rsidRDefault="00E81C1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0">
    <w:nsid w:val="6BCE7AAB"/>
    <w:multiLevelType w:val="hybridMultilevel"/>
    <w:tmpl w:val="765C3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11F3F"/>
    <w:rsid w:val="00025F1F"/>
    <w:rsid w:val="000269C8"/>
    <w:rsid w:val="0003047D"/>
    <w:rsid w:val="00050642"/>
    <w:rsid w:val="000613CF"/>
    <w:rsid w:val="00067DE2"/>
    <w:rsid w:val="000878EE"/>
    <w:rsid w:val="0009003B"/>
    <w:rsid w:val="000A4141"/>
    <w:rsid w:val="000B485B"/>
    <w:rsid w:val="000C458F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81FC4"/>
    <w:rsid w:val="00283F8A"/>
    <w:rsid w:val="002903B6"/>
    <w:rsid w:val="00295A37"/>
    <w:rsid w:val="002962D5"/>
    <w:rsid w:val="002A4B0E"/>
    <w:rsid w:val="002A6C7C"/>
    <w:rsid w:val="002D0266"/>
    <w:rsid w:val="002F20EE"/>
    <w:rsid w:val="002F6C7D"/>
    <w:rsid w:val="00321E33"/>
    <w:rsid w:val="00323652"/>
    <w:rsid w:val="0034385A"/>
    <w:rsid w:val="003667F0"/>
    <w:rsid w:val="00384D6E"/>
    <w:rsid w:val="003907C7"/>
    <w:rsid w:val="003A2D40"/>
    <w:rsid w:val="003C0B1B"/>
    <w:rsid w:val="00407C6A"/>
    <w:rsid w:val="00420A86"/>
    <w:rsid w:val="0043666A"/>
    <w:rsid w:val="00444199"/>
    <w:rsid w:val="00444C06"/>
    <w:rsid w:val="00466010"/>
    <w:rsid w:val="0047593D"/>
    <w:rsid w:val="0048709E"/>
    <w:rsid w:val="004958EA"/>
    <w:rsid w:val="004A4AD5"/>
    <w:rsid w:val="004C0228"/>
    <w:rsid w:val="004D5F84"/>
    <w:rsid w:val="004E1100"/>
    <w:rsid w:val="004F43BA"/>
    <w:rsid w:val="00524EFD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44CA"/>
    <w:rsid w:val="005A0CAC"/>
    <w:rsid w:val="005B256A"/>
    <w:rsid w:val="005C6CD1"/>
    <w:rsid w:val="005E194B"/>
    <w:rsid w:val="005F26CD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B7BE9"/>
    <w:rsid w:val="006C18BB"/>
    <w:rsid w:val="006D0FB4"/>
    <w:rsid w:val="006D27EA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B6142"/>
    <w:rsid w:val="007C25D7"/>
    <w:rsid w:val="007C28A9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D5902"/>
    <w:rsid w:val="009010C1"/>
    <w:rsid w:val="00912C8D"/>
    <w:rsid w:val="009151F4"/>
    <w:rsid w:val="00922279"/>
    <w:rsid w:val="009407CC"/>
    <w:rsid w:val="00940DED"/>
    <w:rsid w:val="00943C06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5592"/>
    <w:rsid w:val="00A25AB2"/>
    <w:rsid w:val="00A34996"/>
    <w:rsid w:val="00A41C9C"/>
    <w:rsid w:val="00A46760"/>
    <w:rsid w:val="00A60644"/>
    <w:rsid w:val="00A67770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46860"/>
    <w:rsid w:val="00D76BE9"/>
    <w:rsid w:val="00D77C62"/>
    <w:rsid w:val="00D866FE"/>
    <w:rsid w:val="00DB468B"/>
    <w:rsid w:val="00DD4D68"/>
    <w:rsid w:val="00DD5D78"/>
    <w:rsid w:val="00DF3F41"/>
    <w:rsid w:val="00DF56AE"/>
    <w:rsid w:val="00E02A65"/>
    <w:rsid w:val="00E13B0A"/>
    <w:rsid w:val="00E3544C"/>
    <w:rsid w:val="00E53A33"/>
    <w:rsid w:val="00E62571"/>
    <w:rsid w:val="00E70A2C"/>
    <w:rsid w:val="00E7128B"/>
    <w:rsid w:val="00E7323C"/>
    <w:rsid w:val="00E81C13"/>
    <w:rsid w:val="00E837B2"/>
    <w:rsid w:val="00E83E03"/>
    <w:rsid w:val="00E85ABB"/>
    <w:rsid w:val="00E90A75"/>
    <w:rsid w:val="00E979FA"/>
    <w:rsid w:val="00EB239D"/>
    <w:rsid w:val="00ED0D46"/>
    <w:rsid w:val="00ED2FDA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048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07A75-B5FE-4A3E-8DC6-F160DD41B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35</Pages>
  <Words>2266</Words>
  <Characters>12239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14477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Aluno do Inatel</cp:lastModifiedBy>
  <cp:revision>116</cp:revision>
  <cp:lastPrinted>2017-03-09T22:29:00Z</cp:lastPrinted>
  <dcterms:created xsi:type="dcterms:W3CDTF">2014-10-21T20:37:00Z</dcterms:created>
  <dcterms:modified xsi:type="dcterms:W3CDTF">2017-04-07T17:29:00Z</dcterms:modified>
</cp:coreProperties>
</file>