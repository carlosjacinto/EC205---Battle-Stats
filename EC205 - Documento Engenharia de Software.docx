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FFFFF"/>
  <w:body>
    <w:p w14:paraId="10F06BBC" w14:textId="1B0D52F4" w:rsidR="0009003B" w:rsidRPr="00025F1F" w:rsidRDefault="0009003B">
      <w:pPr>
        <w:pStyle w:val="Ttulo11"/>
        <w:jc w:val="center"/>
        <w:rPr>
          <w:rFonts w:ascii="Arial" w:hAnsi="Arial" w:cs="Arial"/>
          <w:b/>
          <w:sz w:val="36"/>
        </w:rPr>
      </w:pPr>
      <w:r w:rsidRPr="00025F1F">
        <w:rPr>
          <w:rFonts w:cs="Arial"/>
          <w:b/>
          <w:sz w:val="36"/>
        </w:rPr>
        <w:t>D</w:t>
      </w:r>
      <w:r w:rsidR="00A25AB2">
        <w:rPr>
          <w:rFonts w:cs="Arial"/>
          <w:b/>
          <w:sz w:val="36"/>
        </w:rPr>
        <w:t>ES</w:t>
      </w:r>
      <w:r w:rsidRPr="00025F1F">
        <w:rPr>
          <w:rFonts w:cs="Arial"/>
          <w:b/>
          <w:sz w:val="36"/>
        </w:rPr>
        <w:t xml:space="preserve"> - Documento de </w:t>
      </w:r>
      <w:r w:rsidR="00A25AB2">
        <w:rPr>
          <w:rFonts w:cs="Arial"/>
          <w:b/>
          <w:sz w:val="36"/>
        </w:rPr>
        <w:t xml:space="preserve">Engenharia de </w:t>
      </w:r>
      <w:r w:rsidRPr="00025F1F">
        <w:rPr>
          <w:rFonts w:cs="Arial"/>
          <w:b/>
          <w:sz w:val="36"/>
        </w:rPr>
        <w:t>Software</w:t>
      </w:r>
      <w:r w:rsidR="00A60644">
        <w:rPr>
          <w:rFonts w:cs="Arial"/>
          <w:b/>
          <w:sz w:val="36"/>
        </w:rPr>
        <w:t xml:space="preserve"> </w:t>
      </w:r>
    </w:p>
    <w:p w14:paraId="10F06BBD" w14:textId="77777777" w:rsidR="0009003B" w:rsidRDefault="0009003B">
      <w:pPr>
        <w:jc w:val="center"/>
        <w:rPr>
          <w:rFonts w:ascii="Arial" w:hAnsi="Arial" w:cs="Arial"/>
        </w:rPr>
      </w:pPr>
    </w:p>
    <w:p w14:paraId="10F06BBE" w14:textId="77777777" w:rsidR="0009003B" w:rsidRDefault="0009003B">
      <w:pPr>
        <w:jc w:val="center"/>
        <w:rPr>
          <w:rFonts w:ascii="Arial" w:hAnsi="Arial" w:cs="Arial"/>
        </w:rPr>
      </w:pPr>
    </w:p>
    <w:p w14:paraId="10F06BBF" w14:textId="77777777" w:rsidR="0009003B" w:rsidRDefault="0009003B">
      <w:pPr>
        <w:jc w:val="center"/>
        <w:rPr>
          <w:rFonts w:ascii="Arial" w:hAnsi="Arial" w:cs="Arial"/>
        </w:rPr>
      </w:pPr>
    </w:p>
    <w:p w14:paraId="10F06BC0" w14:textId="77777777" w:rsidR="0009003B" w:rsidRDefault="0009003B">
      <w:pPr>
        <w:jc w:val="center"/>
        <w:rPr>
          <w:rFonts w:ascii="Arial" w:hAnsi="Arial" w:cs="Arial"/>
        </w:rPr>
      </w:pPr>
    </w:p>
    <w:p w14:paraId="10F06BC1" w14:textId="77777777" w:rsidR="0009003B" w:rsidRDefault="0009003B">
      <w:pPr>
        <w:jc w:val="center"/>
        <w:rPr>
          <w:rFonts w:ascii="Arial" w:hAnsi="Arial" w:cs="Arial"/>
        </w:rPr>
      </w:pPr>
    </w:p>
    <w:p w14:paraId="10F06BC2" w14:textId="77777777" w:rsidR="0009003B" w:rsidRDefault="0009003B">
      <w:pPr>
        <w:jc w:val="center"/>
        <w:rPr>
          <w:rFonts w:ascii="Arial" w:hAnsi="Arial" w:cs="Arial"/>
        </w:rPr>
      </w:pPr>
    </w:p>
    <w:p w14:paraId="10F06BC3" w14:textId="77777777" w:rsidR="0009003B" w:rsidRDefault="0009003B">
      <w:pPr>
        <w:jc w:val="center"/>
        <w:rPr>
          <w:rFonts w:ascii="Arial" w:hAnsi="Arial" w:cs="Arial"/>
        </w:rPr>
      </w:pPr>
    </w:p>
    <w:p w14:paraId="10F06BC4" w14:textId="77777777" w:rsidR="0009003B" w:rsidRDefault="0009003B">
      <w:pPr>
        <w:jc w:val="center"/>
        <w:rPr>
          <w:rFonts w:ascii="Arial" w:hAnsi="Arial" w:cs="Arial"/>
        </w:rPr>
      </w:pPr>
    </w:p>
    <w:p w14:paraId="10F06BC5" w14:textId="77777777" w:rsidR="0009003B" w:rsidRDefault="0009003B">
      <w:pPr>
        <w:jc w:val="center"/>
        <w:rPr>
          <w:rFonts w:ascii="Arial" w:hAnsi="Arial" w:cs="Arial"/>
        </w:rPr>
      </w:pPr>
    </w:p>
    <w:p w14:paraId="10F06BC6" w14:textId="77777777" w:rsidR="0009003B" w:rsidRDefault="0009003B">
      <w:pPr>
        <w:jc w:val="center"/>
        <w:rPr>
          <w:rFonts w:ascii="Arial" w:hAnsi="Arial" w:cs="Arial"/>
        </w:rPr>
      </w:pPr>
    </w:p>
    <w:p w14:paraId="10F06BC7" w14:textId="77777777" w:rsidR="0009003B" w:rsidRDefault="0009003B">
      <w:pPr>
        <w:jc w:val="center"/>
        <w:rPr>
          <w:rFonts w:ascii="Arial" w:hAnsi="Arial" w:cs="Arial"/>
        </w:rPr>
      </w:pPr>
    </w:p>
    <w:p w14:paraId="10F06BC8" w14:textId="77777777" w:rsidR="0009003B" w:rsidRDefault="0009003B">
      <w:pPr>
        <w:jc w:val="center"/>
        <w:rPr>
          <w:rFonts w:ascii="Arial" w:hAnsi="Arial" w:cs="Arial"/>
        </w:rPr>
      </w:pPr>
    </w:p>
    <w:p w14:paraId="10F06BC9" w14:textId="1BBE9B8A" w:rsidR="0009003B" w:rsidRDefault="00E90A75">
      <w:pPr>
        <w:pStyle w:val="Title-Revision"/>
        <w:spacing w:before="240"/>
        <w:jc w:val="center"/>
        <w:rPr>
          <w:rFonts w:cs="Arial"/>
        </w:rPr>
      </w:pPr>
      <w:r>
        <w:rPr>
          <w:rFonts w:cs="Arial"/>
        </w:rPr>
        <w:t xml:space="preserve">Versão: </w:t>
      </w:r>
      <w:r w:rsidR="002962D5">
        <w:rPr>
          <w:rFonts w:cs="Arial"/>
        </w:rPr>
        <w:t>0.4</w:t>
      </w:r>
    </w:p>
    <w:p w14:paraId="10F06BCA" w14:textId="130B87F7" w:rsidR="0009003B" w:rsidRDefault="002962D5">
      <w:pPr>
        <w:pStyle w:val="Title-Date"/>
        <w:spacing w:after="240"/>
        <w:jc w:val="center"/>
        <w:rPr>
          <w:rFonts w:cs="Arial"/>
        </w:rPr>
      </w:pPr>
      <w:r>
        <w:rPr>
          <w:rFonts w:cs="Arial"/>
        </w:rPr>
        <w:t>30</w:t>
      </w:r>
      <w:r w:rsidR="00407C6A">
        <w:rPr>
          <w:rFonts w:cs="Arial"/>
        </w:rPr>
        <w:t xml:space="preserve"> de </w:t>
      </w:r>
      <w:r w:rsidR="008C368A">
        <w:rPr>
          <w:rFonts w:cs="Arial"/>
        </w:rPr>
        <w:t>Março</w:t>
      </w:r>
      <w:r w:rsidR="00407C6A">
        <w:rPr>
          <w:rFonts w:cs="Arial"/>
        </w:rPr>
        <w:t xml:space="preserve"> de </w:t>
      </w:r>
      <w:r w:rsidR="008C368A">
        <w:rPr>
          <w:rFonts w:cs="Arial"/>
        </w:rPr>
        <w:t>2017</w:t>
      </w:r>
    </w:p>
    <w:p w14:paraId="10F06BCB" w14:textId="4E62523A" w:rsidR="0009003B" w:rsidRPr="00240BB3" w:rsidRDefault="46C5A972" w:rsidP="46C5A972">
      <w:pPr>
        <w:pStyle w:val="Title-Name"/>
        <w:spacing w:before="240" w:after="240"/>
        <w:jc w:val="center"/>
        <w:rPr>
          <w:rFonts w:ascii="Arial" w:eastAsia="Arial" w:hAnsi="Arial" w:cs="Arial"/>
          <w:b/>
          <w:bCs/>
        </w:rPr>
      </w:pPr>
      <w:r w:rsidRPr="46C5A972">
        <w:rPr>
          <w:rFonts w:ascii="Arial" w:eastAsia="Arial" w:hAnsi="Arial" w:cs="Arial"/>
          <w:b/>
          <w:bCs/>
        </w:rPr>
        <w:t xml:space="preserve">Projeto </w:t>
      </w:r>
      <w:proofErr w:type="spellStart"/>
      <w:r w:rsidRPr="46C5A972">
        <w:rPr>
          <w:rFonts w:ascii="Arial" w:eastAsia="Arial" w:hAnsi="Arial" w:cs="Arial"/>
          <w:b/>
          <w:bCs/>
        </w:rPr>
        <w:t>Battle</w:t>
      </w:r>
      <w:proofErr w:type="spellEnd"/>
      <w:r w:rsidRPr="46C5A972">
        <w:rPr>
          <w:rFonts w:ascii="Arial" w:eastAsia="Arial" w:hAnsi="Arial" w:cs="Arial"/>
          <w:b/>
          <w:bCs/>
        </w:rPr>
        <w:t xml:space="preserve"> </w:t>
      </w:r>
      <w:proofErr w:type="spellStart"/>
      <w:r w:rsidRPr="46C5A972">
        <w:rPr>
          <w:rFonts w:ascii="Arial" w:eastAsia="Arial" w:hAnsi="Arial" w:cs="Arial"/>
          <w:b/>
          <w:bCs/>
        </w:rPr>
        <w:t>Stats</w:t>
      </w:r>
      <w:proofErr w:type="spellEnd"/>
    </w:p>
    <w:p w14:paraId="10F06BCC" w14:textId="77777777" w:rsidR="0009003B" w:rsidRDefault="0009003B">
      <w:pPr>
        <w:pStyle w:val="Title-Name"/>
        <w:spacing w:before="0" w:after="0"/>
        <w:jc w:val="center"/>
        <w:rPr>
          <w:rFonts w:cs="Arial"/>
        </w:rPr>
      </w:pPr>
    </w:p>
    <w:p w14:paraId="10F06BCD" w14:textId="77777777" w:rsidR="0009003B" w:rsidRDefault="0009003B">
      <w:pPr>
        <w:pStyle w:val="Title-Name"/>
        <w:spacing w:before="0" w:after="0"/>
        <w:jc w:val="center"/>
        <w:rPr>
          <w:rFonts w:cs="Arial"/>
        </w:rPr>
      </w:pPr>
    </w:p>
    <w:p w14:paraId="120E3484" w14:textId="77777777" w:rsidR="007C25D7" w:rsidRPr="007C25D7" w:rsidRDefault="007C25D7" w:rsidP="007C25D7">
      <w:pPr>
        <w:pStyle w:val="Title-Filename"/>
      </w:pPr>
    </w:p>
    <w:p w14:paraId="10F06BCF" w14:textId="5D6A9FAF" w:rsidR="0009003B" w:rsidRDefault="008C368A">
      <w:pPr>
        <w:pStyle w:val="Title-Name"/>
        <w:spacing w:before="0" w:after="0"/>
        <w:jc w:val="center"/>
        <w:rPr>
          <w:rFonts w:cs="Arial"/>
        </w:rPr>
      </w:pPr>
      <w:r>
        <w:rPr>
          <w:rFonts w:cs="Arial"/>
        </w:rPr>
        <w:t>Carlos Henrique Jacinto</w:t>
      </w:r>
    </w:p>
    <w:p w14:paraId="43748A32" w14:textId="1123DE3A" w:rsidR="009546D5" w:rsidRDefault="008C368A" w:rsidP="009546D5">
      <w:pPr>
        <w:pStyle w:val="Title-Name"/>
        <w:spacing w:before="0" w:after="0"/>
        <w:jc w:val="center"/>
        <w:rPr>
          <w:rFonts w:cs="Arial"/>
        </w:rPr>
      </w:pPr>
      <w:r>
        <w:rPr>
          <w:rFonts w:cs="Arial"/>
        </w:rPr>
        <w:t>Daniel Liz Fonseca de Castro</w:t>
      </w:r>
    </w:p>
    <w:p w14:paraId="2C3E9C59" w14:textId="6F9D4BCC" w:rsidR="007C25D7" w:rsidRDefault="008C368A" w:rsidP="007C25D7">
      <w:pPr>
        <w:pStyle w:val="Title-Name"/>
        <w:spacing w:before="0" w:after="0"/>
        <w:jc w:val="center"/>
        <w:rPr>
          <w:rFonts w:cs="Arial"/>
        </w:rPr>
      </w:pPr>
      <w:r>
        <w:rPr>
          <w:rFonts w:cs="Arial"/>
        </w:rPr>
        <w:t>Eduardo Henrique Rotundaro</w:t>
      </w:r>
    </w:p>
    <w:p w14:paraId="10F06BD0" w14:textId="77777777" w:rsidR="0009003B" w:rsidRDefault="0009003B">
      <w:pPr>
        <w:pStyle w:val="Title-Name"/>
        <w:spacing w:before="0" w:after="0"/>
        <w:jc w:val="center"/>
        <w:rPr>
          <w:rFonts w:cs="Arial"/>
        </w:rPr>
      </w:pPr>
    </w:p>
    <w:p w14:paraId="10F06BD1" w14:textId="77777777" w:rsidR="0009003B" w:rsidRDefault="0009003B">
      <w:pPr>
        <w:pStyle w:val="Title-Name"/>
        <w:spacing w:before="0" w:after="0"/>
        <w:jc w:val="center"/>
        <w:rPr>
          <w:rFonts w:cs="Arial"/>
        </w:rPr>
      </w:pPr>
    </w:p>
    <w:p w14:paraId="10F06BD2" w14:textId="77777777" w:rsidR="0009003B" w:rsidRDefault="0009003B">
      <w:pPr>
        <w:pStyle w:val="Title-Filename"/>
        <w:spacing w:before="240" w:after="240"/>
        <w:jc w:val="center"/>
        <w:rPr>
          <w:rFonts w:cs="Arial"/>
        </w:rPr>
      </w:pPr>
    </w:p>
    <w:p w14:paraId="10F06BD4" w14:textId="259D3E73" w:rsidR="0009003B" w:rsidRDefault="007821A6">
      <w:pPr>
        <w:pStyle w:val="Title-Filename"/>
        <w:spacing w:before="240" w:after="240"/>
        <w:jc w:val="center"/>
        <w:rPr>
          <w:rFonts w:cs="Arial"/>
        </w:rPr>
      </w:pPr>
      <w:r>
        <w:rPr>
          <w:rFonts w:cs="Arial"/>
        </w:rPr>
        <w:fldChar w:fldCharType="begin"/>
      </w:r>
      <w:r>
        <w:rPr>
          <w:rFonts w:cs="Arial"/>
        </w:rPr>
        <w:instrText xml:space="preserve"> FILENAME   \* MERGEFORMAT </w:instrText>
      </w:r>
      <w:r>
        <w:rPr>
          <w:rFonts w:cs="Arial"/>
        </w:rPr>
        <w:fldChar w:fldCharType="separate"/>
      </w:r>
      <w:r w:rsidR="00CB7CB9" w:rsidRPr="00CB7CB9">
        <w:rPr>
          <w:rFonts w:cs="Arial"/>
          <w:noProof/>
        </w:rPr>
        <w:t>EC20</w:t>
      </w:r>
      <w:r w:rsidR="0086567D">
        <w:rPr>
          <w:rFonts w:cs="Arial"/>
          <w:noProof/>
        </w:rPr>
        <w:t>5</w:t>
      </w:r>
      <w:r w:rsidR="009E1D3A">
        <w:rPr>
          <w:rFonts w:cs="Arial"/>
          <w:noProof/>
        </w:rPr>
        <w:t xml:space="preserve"> </w:t>
      </w:r>
      <w:r w:rsidR="009546D5">
        <w:rPr>
          <w:rFonts w:cs="Arial"/>
          <w:noProof/>
        </w:rPr>
        <w:t xml:space="preserve"> -</w:t>
      </w:r>
      <w:r w:rsidR="00CB7CB9" w:rsidRPr="00CB7CB9">
        <w:rPr>
          <w:rFonts w:cs="Arial"/>
          <w:noProof/>
        </w:rPr>
        <w:t xml:space="preserve"> Documento Engenharia de Software</w:t>
      </w:r>
      <w:r w:rsidR="009E1D3A">
        <w:rPr>
          <w:rFonts w:cs="Arial"/>
          <w:noProof/>
        </w:rPr>
        <w:t>.pdf</w:t>
      </w:r>
      <w:r>
        <w:rPr>
          <w:rFonts w:cs="Arial"/>
        </w:rPr>
        <w:fldChar w:fldCharType="end"/>
      </w:r>
    </w:p>
    <w:p w14:paraId="10F06BD5" w14:textId="77777777" w:rsidR="0009003B" w:rsidRDefault="0009003B">
      <w:pPr>
        <w:sectPr w:rsidR="0009003B" w:rsidSect="009E0462">
          <w:headerReference w:type="default" r:id="rId8"/>
          <w:footerReference w:type="default" r:id="rId9"/>
          <w:headerReference w:type="first" r:id="rId10"/>
          <w:footerReference w:type="first" r:id="rId11"/>
          <w:pgSz w:w="12240" w:h="15840"/>
          <w:pgMar w:top="720" w:right="720" w:bottom="720" w:left="720" w:header="720" w:footer="720" w:gutter="0"/>
          <w:cols w:space="720"/>
          <w:titlePg/>
          <w:docGrid w:linePitch="360"/>
        </w:sectPr>
      </w:pPr>
    </w:p>
    <w:p w14:paraId="10F06BD6" w14:textId="77777777" w:rsidR="0009003B" w:rsidRDefault="0009003B">
      <w:pPr>
        <w:pStyle w:val="Heading1-FormatOnly"/>
      </w:pPr>
      <w:bookmarkStart w:id="0" w:name="_Toc478654890"/>
      <w:r>
        <w:lastRenderedPageBreak/>
        <w:t>Tabela de Revisões</w:t>
      </w:r>
      <w:bookmarkEnd w:id="0"/>
    </w:p>
    <w:tbl>
      <w:tblPr>
        <w:tblW w:w="10752" w:type="dxa"/>
        <w:jc w:val="center"/>
        <w:tblBorders>
          <w:top w:val="single" w:sz="8" w:space="0" w:color="000001"/>
          <w:left w:val="single" w:sz="8" w:space="0" w:color="000001"/>
          <w:bottom w:val="single" w:sz="4" w:space="0" w:color="000001"/>
          <w:insideH w:val="single" w:sz="4" w:space="0" w:color="000001"/>
        </w:tblBorders>
        <w:tblCellMar>
          <w:left w:w="98" w:type="dxa"/>
        </w:tblCellMar>
        <w:tblLook w:val="0000" w:firstRow="0" w:lastRow="0" w:firstColumn="0" w:lastColumn="0" w:noHBand="0" w:noVBand="0"/>
      </w:tblPr>
      <w:tblGrid>
        <w:gridCol w:w="1035"/>
        <w:gridCol w:w="1407"/>
        <w:gridCol w:w="3346"/>
        <w:gridCol w:w="1701"/>
        <w:gridCol w:w="1843"/>
        <w:gridCol w:w="1420"/>
      </w:tblGrid>
      <w:tr w:rsidR="00240BB3" w14:paraId="4FF54235" w14:textId="77777777" w:rsidTr="00AD6438">
        <w:trPr>
          <w:cantSplit/>
          <w:tblHeader/>
          <w:jc w:val="center"/>
        </w:trPr>
        <w:tc>
          <w:tcPr>
            <w:tcW w:w="1035" w:type="dxa"/>
            <w:tcBorders>
              <w:top w:val="single" w:sz="8" w:space="0" w:color="000001"/>
              <w:left w:val="single" w:sz="8" w:space="0" w:color="000001"/>
              <w:bottom w:val="single" w:sz="4" w:space="0" w:color="000001"/>
            </w:tcBorders>
            <w:shd w:val="clear" w:color="auto" w:fill="7F7F7F" w:themeFill="text1" w:themeFillTint="80"/>
            <w:tcMar>
              <w:left w:w="98" w:type="dxa"/>
            </w:tcMar>
            <w:vAlign w:val="center"/>
          </w:tcPr>
          <w:p w14:paraId="3F74D1A8" w14:textId="77777777" w:rsidR="00240BB3" w:rsidRDefault="00240BB3" w:rsidP="00AD6438">
            <w:pPr>
              <w:pStyle w:val="Table-ColHead"/>
              <w:jc w:val="center"/>
            </w:pPr>
            <w:r>
              <w:t>Versão</w:t>
            </w:r>
          </w:p>
        </w:tc>
        <w:tc>
          <w:tcPr>
            <w:tcW w:w="1407" w:type="dxa"/>
            <w:tcBorders>
              <w:top w:val="single" w:sz="8" w:space="0" w:color="000001"/>
              <w:left w:val="single" w:sz="4" w:space="0" w:color="000001"/>
              <w:bottom w:val="single" w:sz="4" w:space="0" w:color="000001"/>
            </w:tcBorders>
            <w:shd w:val="clear" w:color="auto" w:fill="7F7F7F" w:themeFill="text1" w:themeFillTint="80"/>
            <w:tcMar>
              <w:left w:w="103" w:type="dxa"/>
            </w:tcMar>
            <w:vAlign w:val="center"/>
          </w:tcPr>
          <w:p w14:paraId="7F9BF9DC" w14:textId="77777777" w:rsidR="00240BB3" w:rsidRDefault="00240BB3" w:rsidP="00AD6438">
            <w:pPr>
              <w:pStyle w:val="Table-ColHead"/>
              <w:jc w:val="center"/>
            </w:pPr>
            <w:r>
              <w:t>Principais Autores</w:t>
            </w:r>
          </w:p>
        </w:tc>
        <w:tc>
          <w:tcPr>
            <w:tcW w:w="3346" w:type="dxa"/>
            <w:tcBorders>
              <w:top w:val="single" w:sz="8" w:space="0" w:color="000001"/>
              <w:left w:val="single" w:sz="4" w:space="0" w:color="000001"/>
              <w:bottom w:val="single" w:sz="4" w:space="0" w:color="000001"/>
            </w:tcBorders>
            <w:shd w:val="clear" w:color="auto" w:fill="7F7F7F" w:themeFill="text1" w:themeFillTint="80"/>
            <w:tcMar>
              <w:left w:w="103" w:type="dxa"/>
            </w:tcMar>
            <w:vAlign w:val="center"/>
          </w:tcPr>
          <w:p w14:paraId="1DCD7957" w14:textId="77777777" w:rsidR="00240BB3" w:rsidRDefault="00240BB3" w:rsidP="00AD6438">
            <w:pPr>
              <w:pStyle w:val="Table-ColHead"/>
              <w:jc w:val="center"/>
            </w:pPr>
            <w:r>
              <w:t>Descrição da Versão</w:t>
            </w:r>
          </w:p>
        </w:tc>
        <w:tc>
          <w:tcPr>
            <w:tcW w:w="1701" w:type="dxa"/>
            <w:tcBorders>
              <w:top w:val="single" w:sz="8" w:space="0" w:color="000001"/>
              <w:left w:val="single" w:sz="4" w:space="0" w:color="000001"/>
              <w:bottom w:val="single" w:sz="4" w:space="0" w:color="000001"/>
            </w:tcBorders>
            <w:shd w:val="clear" w:color="auto" w:fill="7F7F7F" w:themeFill="text1" w:themeFillTint="80"/>
            <w:tcMar>
              <w:left w:w="103" w:type="dxa"/>
            </w:tcMar>
            <w:vAlign w:val="center"/>
          </w:tcPr>
          <w:p w14:paraId="6EB4C15D" w14:textId="77777777" w:rsidR="00240BB3" w:rsidRDefault="00240BB3" w:rsidP="00AD6438">
            <w:pPr>
              <w:pStyle w:val="Table-ColHead"/>
              <w:jc w:val="center"/>
            </w:pPr>
            <w:r>
              <w:t>Data de Término</w:t>
            </w:r>
          </w:p>
        </w:tc>
        <w:tc>
          <w:tcPr>
            <w:tcW w:w="3263" w:type="dxa"/>
            <w:gridSpan w:val="2"/>
            <w:tcBorders>
              <w:top w:val="single" w:sz="8" w:space="0" w:color="000001"/>
              <w:left w:val="single" w:sz="4" w:space="0" w:color="000001"/>
              <w:bottom w:val="single" w:sz="4" w:space="0" w:color="000001"/>
              <w:right w:val="single" w:sz="8" w:space="0" w:color="000001"/>
            </w:tcBorders>
            <w:shd w:val="clear" w:color="auto" w:fill="7F7F7F" w:themeFill="text1" w:themeFillTint="80"/>
            <w:tcMar>
              <w:left w:w="103" w:type="dxa"/>
            </w:tcMar>
            <w:vAlign w:val="center"/>
          </w:tcPr>
          <w:p w14:paraId="276B06EC" w14:textId="77777777" w:rsidR="00240BB3" w:rsidRDefault="00240BB3" w:rsidP="00AD6438">
            <w:pPr>
              <w:pStyle w:val="Table-ColHead"/>
              <w:jc w:val="center"/>
            </w:pPr>
            <w:r>
              <w:t>Aprovação e data</w:t>
            </w:r>
          </w:p>
        </w:tc>
      </w:tr>
      <w:tr w:rsidR="00240BB3" w14:paraId="04D69EF4" w14:textId="77777777" w:rsidTr="00240BB3">
        <w:trPr>
          <w:cantSplit/>
          <w:trHeight w:val="275"/>
          <w:jc w:val="center"/>
        </w:trPr>
        <w:tc>
          <w:tcPr>
            <w:tcW w:w="1035" w:type="dxa"/>
            <w:tcBorders>
              <w:left w:val="single" w:sz="8" w:space="0" w:color="000001"/>
              <w:bottom w:val="single" w:sz="4" w:space="0" w:color="000001"/>
            </w:tcBorders>
            <w:shd w:val="clear" w:color="auto" w:fill="D0CECE" w:themeFill="background2" w:themeFillShade="E6"/>
            <w:tcMar>
              <w:left w:w="98" w:type="dxa"/>
            </w:tcMar>
            <w:vAlign w:val="center"/>
          </w:tcPr>
          <w:p w14:paraId="0EF9C71F" w14:textId="77777777" w:rsidR="00240BB3" w:rsidRDefault="00240BB3" w:rsidP="00240BB3">
            <w:pPr>
              <w:jc w:val="center"/>
            </w:pPr>
            <w:r>
              <w:t>V0.1</w:t>
            </w:r>
          </w:p>
        </w:tc>
        <w:tc>
          <w:tcPr>
            <w:tcW w:w="1407" w:type="dxa"/>
            <w:tcBorders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6BEB5144" w14:textId="5E5FA197" w:rsidR="009546D5" w:rsidRPr="009546D5" w:rsidRDefault="00204B11" w:rsidP="009546D5">
            <w:pPr>
              <w:snapToGrid w:val="0"/>
              <w:jc w:val="center"/>
            </w:pPr>
            <w:r>
              <w:t>Carlos</w:t>
            </w:r>
          </w:p>
          <w:p w14:paraId="3D999BCF" w14:textId="0CBA5D9B" w:rsidR="009546D5" w:rsidRPr="009546D5" w:rsidRDefault="00204B11" w:rsidP="009546D5">
            <w:pPr>
              <w:snapToGrid w:val="0"/>
              <w:jc w:val="center"/>
            </w:pPr>
            <w:r>
              <w:t>Daniel</w:t>
            </w:r>
          </w:p>
          <w:p w14:paraId="2EDD4A8C" w14:textId="4772CB63" w:rsidR="00240BB3" w:rsidRPr="009546D5" w:rsidRDefault="00204B11" w:rsidP="009546D5">
            <w:pPr>
              <w:snapToGrid w:val="0"/>
              <w:jc w:val="center"/>
            </w:pPr>
            <w:r>
              <w:t>Eduardo</w:t>
            </w:r>
          </w:p>
        </w:tc>
        <w:tc>
          <w:tcPr>
            <w:tcW w:w="3346" w:type="dxa"/>
            <w:tcBorders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7A819640" w14:textId="77777777" w:rsidR="00240BB3" w:rsidRDefault="00240BB3" w:rsidP="00240BB3">
            <w:pPr>
              <w:snapToGrid w:val="0"/>
              <w:jc w:val="center"/>
            </w:pPr>
            <w:r>
              <w:t>Introdução, Escopo e Descrição de Funcionamento.</w:t>
            </w:r>
          </w:p>
        </w:tc>
        <w:tc>
          <w:tcPr>
            <w:tcW w:w="1701" w:type="dxa"/>
            <w:tcBorders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586E1AB2" w14:textId="3B742157" w:rsidR="00240BB3" w:rsidRDefault="00204B11" w:rsidP="00204B11">
            <w:pPr>
              <w:snapToGrid w:val="0"/>
              <w:jc w:val="center"/>
            </w:pPr>
            <w:r>
              <w:t>02/03</w:t>
            </w:r>
            <w:r w:rsidR="00CF1394">
              <w:t>/</w:t>
            </w:r>
            <w:r>
              <w:t>2017</w:t>
            </w:r>
          </w:p>
        </w:tc>
        <w:tc>
          <w:tcPr>
            <w:tcW w:w="1843" w:type="dxa"/>
            <w:tcBorders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13030BD6" w14:textId="4A2D838B" w:rsidR="00240BB3" w:rsidRPr="00302529" w:rsidRDefault="00CF1394" w:rsidP="00AD6438">
            <w:pPr>
              <w:snapToGrid w:val="0"/>
              <w:jc w:val="center"/>
              <w:rPr>
                <w:b/>
              </w:rPr>
            </w:pPr>
            <w:r>
              <w:rPr>
                <w:b/>
              </w:rPr>
              <w:t xml:space="preserve">Daniel </w:t>
            </w:r>
            <w:proofErr w:type="spellStart"/>
            <w:r>
              <w:rPr>
                <w:b/>
              </w:rPr>
              <w:t>Izario</w:t>
            </w:r>
            <w:proofErr w:type="spellEnd"/>
          </w:p>
        </w:tc>
        <w:tc>
          <w:tcPr>
            <w:tcW w:w="1420" w:type="dxa"/>
            <w:tcBorders>
              <w:left w:val="single" w:sz="4" w:space="0" w:color="000001"/>
              <w:bottom w:val="single" w:sz="4" w:space="0" w:color="000001"/>
              <w:right w:val="single" w:sz="8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76E9DD2B" w14:textId="1DCCF203" w:rsidR="00240BB3" w:rsidRDefault="00204B11" w:rsidP="00204B11">
            <w:pPr>
              <w:snapToGrid w:val="0"/>
              <w:jc w:val="center"/>
            </w:pPr>
            <w:r>
              <w:t>02</w:t>
            </w:r>
            <w:r w:rsidR="00CF1394">
              <w:t>/</w:t>
            </w:r>
            <w:r>
              <w:t>03</w:t>
            </w:r>
            <w:r w:rsidR="00CF1394">
              <w:t>/</w:t>
            </w:r>
            <w:r>
              <w:t>2017</w:t>
            </w:r>
          </w:p>
        </w:tc>
      </w:tr>
      <w:tr w:rsidR="00240BB3" w14:paraId="6F93DD8D" w14:textId="77777777" w:rsidTr="00240BB3">
        <w:trPr>
          <w:cantSplit/>
          <w:trHeight w:val="275"/>
          <w:jc w:val="center"/>
        </w:trPr>
        <w:tc>
          <w:tcPr>
            <w:tcW w:w="1035" w:type="dxa"/>
            <w:tcBorders>
              <w:left w:val="single" w:sz="8" w:space="0" w:color="000001"/>
            </w:tcBorders>
            <w:shd w:val="clear" w:color="auto" w:fill="D0CECE" w:themeFill="background2" w:themeFillShade="E6"/>
            <w:tcMar>
              <w:left w:w="98" w:type="dxa"/>
            </w:tcMar>
            <w:vAlign w:val="center"/>
          </w:tcPr>
          <w:p w14:paraId="389CB282" w14:textId="77777777" w:rsidR="00240BB3" w:rsidRDefault="00240BB3" w:rsidP="00240BB3">
            <w:pPr>
              <w:jc w:val="center"/>
            </w:pPr>
            <w:r>
              <w:t>V0.2</w:t>
            </w:r>
          </w:p>
        </w:tc>
        <w:tc>
          <w:tcPr>
            <w:tcW w:w="1407" w:type="dxa"/>
            <w:tcBorders>
              <w:left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717E5BB7" w14:textId="77777777" w:rsidR="009151F4" w:rsidRPr="009546D5" w:rsidRDefault="009151F4" w:rsidP="009151F4">
            <w:pPr>
              <w:snapToGrid w:val="0"/>
              <w:jc w:val="center"/>
            </w:pPr>
            <w:r>
              <w:t>Carlos</w:t>
            </w:r>
          </w:p>
          <w:p w14:paraId="179178D7" w14:textId="77777777" w:rsidR="009151F4" w:rsidRPr="009546D5" w:rsidRDefault="009151F4" w:rsidP="009151F4">
            <w:pPr>
              <w:snapToGrid w:val="0"/>
              <w:jc w:val="center"/>
            </w:pPr>
            <w:r>
              <w:t>Daniel</w:t>
            </w:r>
          </w:p>
          <w:p w14:paraId="664114F8" w14:textId="42D57F3C" w:rsidR="00240BB3" w:rsidRDefault="009151F4" w:rsidP="009151F4">
            <w:pPr>
              <w:snapToGrid w:val="0"/>
              <w:jc w:val="center"/>
            </w:pPr>
            <w:r>
              <w:t>Eduardo</w:t>
            </w:r>
          </w:p>
        </w:tc>
        <w:tc>
          <w:tcPr>
            <w:tcW w:w="3346" w:type="dxa"/>
            <w:tcBorders>
              <w:left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69CE5C63" w14:textId="5D70E6AF" w:rsidR="00240BB3" w:rsidRDefault="00833C87" w:rsidP="00240BB3">
            <w:pPr>
              <w:snapToGrid w:val="0"/>
              <w:jc w:val="center"/>
            </w:pPr>
            <w:r>
              <w:rPr>
                <w:noProof/>
              </w:rPr>
              <w:t>Estrutura Analítica do Projeto – EAP e Cronograma de Atividades</w:t>
            </w:r>
          </w:p>
        </w:tc>
        <w:tc>
          <w:tcPr>
            <w:tcW w:w="1701" w:type="dxa"/>
            <w:tcBorders>
              <w:left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2CBB2A31" w14:textId="190B8132" w:rsidR="00240BB3" w:rsidRDefault="00833C87" w:rsidP="00AD6438">
            <w:pPr>
              <w:snapToGrid w:val="0"/>
              <w:jc w:val="center"/>
            </w:pPr>
            <w:r>
              <w:t>09/03/2017</w:t>
            </w:r>
          </w:p>
        </w:tc>
        <w:tc>
          <w:tcPr>
            <w:tcW w:w="1843" w:type="dxa"/>
            <w:tcBorders>
              <w:left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234E66AE" w14:textId="6CA228D5" w:rsidR="00240BB3" w:rsidRPr="00302529" w:rsidRDefault="00CF1394" w:rsidP="00AD6438">
            <w:pPr>
              <w:snapToGrid w:val="0"/>
              <w:jc w:val="center"/>
              <w:rPr>
                <w:b/>
              </w:rPr>
            </w:pPr>
            <w:r>
              <w:rPr>
                <w:b/>
              </w:rPr>
              <w:t xml:space="preserve">Daniel </w:t>
            </w:r>
            <w:proofErr w:type="spellStart"/>
            <w:r>
              <w:rPr>
                <w:b/>
              </w:rPr>
              <w:t>Izario</w:t>
            </w:r>
            <w:proofErr w:type="spellEnd"/>
          </w:p>
        </w:tc>
        <w:tc>
          <w:tcPr>
            <w:tcW w:w="1420" w:type="dxa"/>
            <w:tcBorders>
              <w:left w:val="single" w:sz="4" w:space="0" w:color="000001"/>
              <w:right w:val="single" w:sz="8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11C5E2A0" w14:textId="23EDA8AF" w:rsidR="00240BB3" w:rsidRDefault="00833C87" w:rsidP="00AD6438">
            <w:pPr>
              <w:snapToGrid w:val="0"/>
              <w:jc w:val="center"/>
            </w:pPr>
            <w:r>
              <w:t>09/03/2017</w:t>
            </w:r>
          </w:p>
        </w:tc>
      </w:tr>
      <w:tr w:rsidR="00240BB3" w14:paraId="31C6ADD0" w14:textId="77777777" w:rsidTr="002962D5">
        <w:trPr>
          <w:cantSplit/>
          <w:trHeight w:val="275"/>
          <w:jc w:val="center"/>
        </w:trPr>
        <w:tc>
          <w:tcPr>
            <w:tcW w:w="1035" w:type="dxa"/>
            <w:tcBorders>
              <w:left w:val="single" w:sz="8" w:space="0" w:color="000001"/>
            </w:tcBorders>
            <w:shd w:val="clear" w:color="auto" w:fill="D0CECE" w:themeFill="background2" w:themeFillShade="E6"/>
            <w:tcMar>
              <w:left w:w="98" w:type="dxa"/>
            </w:tcMar>
            <w:vAlign w:val="center"/>
          </w:tcPr>
          <w:p w14:paraId="450917A4" w14:textId="279E69B0" w:rsidR="00240BB3" w:rsidRDefault="0003047D" w:rsidP="0003047D">
            <w:pPr>
              <w:jc w:val="center"/>
            </w:pPr>
            <w:r>
              <w:t>V0.3</w:t>
            </w:r>
          </w:p>
        </w:tc>
        <w:tc>
          <w:tcPr>
            <w:tcW w:w="1407" w:type="dxa"/>
            <w:tcBorders>
              <w:left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68B3C10E" w14:textId="77777777" w:rsidR="0003047D" w:rsidRPr="009546D5" w:rsidRDefault="0003047D" w:rsidP="0003047D">
            <w:pPr>
              <w:snapToGrid w:val="0"/>
              <w:jc w:val="center"/>
            </w:pPr>
            <w:r>
              <w:t>Carlos</w:t>
            </w:r>
          </w:p>
          <w:p w14:paraId="53022787" w14:textId="77777777" w:rsidR="0003047D" w:rsidRPr="009546D5" w:rsidRDefault="0003047D" w:rsidP="0003047D">
            <w:pPr>
              <w:snapToGrid w:val="0"/>
              <w:jc w:val="center"/>
            </w:pPr>
            <w:r>
              <w:t>Daniel</w:t>
            </w:r>
          </w:p>
          <w:p w14:paraId="08DCD4A2" w14:textId="14B34009" w:rsidR="00240BB3" w:rsidRDefault="0003047D" w:rsidP="0003047D">
            <w:pPr>
              <w:snapToGrid w:val="0"/>
              <w:jc w:val="center"/>
            </w:pPr>
            <w:r>
              <w:t>Eduardo</w:t>
            </w:r>
          </w:p>
        </w:tc>
        <w:tc>
          <w:tcPr>
            <w:tcW w:w="3346" w:type="dxa"/>
            <w:tcBorders>
              <w:left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1AD60D77" w14:textId="0025C862" w:rsidR="00240BB3" w:rsidRPr="004E19FF" w:rsidRDefault="0003047D" w:rsidP="00240BB3">
            <w:pPr>
              <w:snapToGrid w:val="0"/>
              <w:jc w:val="center"/>
            </w:pPr>
            <w:r>
              <w:t>Alteração na tabela Cronograma de Atividades(Adicionado coluna de predecessoras e recursos)</w:t>
            </w:r>
          </w:p>
        </w:tc>
        <w:tc>
          <w:tcPr>
            <w:tcW w:w="1701" w:type="dxa"/>
            <w:tcBorders>
              <w:left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20CF5411" w14:textId="1BF45902" w:rsidR="00240BB3" w:rsidRDefault="0003047D" w:rsidP="00AD6438">
            <w:pPr>
              <w:snapToGrid w:val="0"/>
              <w:jc w:val="center"/>
            </w:pPr>
            <w:r>
              <w:t>16/03/2017</w:t>
            </w:r>
          </w:p>
        </w:tc>
        <w:tc>
          <w:tcPr>
            <w:tcW w:w="1843" w:type="dxa"/>
            <w:tcBorders>
              <w:left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4CD8CEBE" w14:textId="11351DE5" w:rsidR="00240BB3" w:rsidRPr="00302529" w:rsidRDefault="0003047D" w:rsidP="00AD6438">
            <w:pPr>
              <w:snapToGrid w:val="0"/>
              <w:jc w:val="center"/>
              <w:rPr>
                <w:b/>
              </w:rPr>
            </w:pPr>
            <w:r>
              <w:rPr>
                <w:b/>
              </w:rPr>
              <w:t xml:space="preserve">Daniel </w:t>
            </w:r>
            <w:proofErr w:type="spellStart"/>
            <w:r>
              <w:rPr>
                <w:b/>
              </w:rPr>
              <w:t>Izario</w:t>
            </w:r>
            <w:proofErr w:type="spellEnd"/>
          </w:p>
        </w:tc>
        <w:tc>
          <w:tcPr>
            <w:tcW w:w="1420" w:type="dxa"/>
            <w:tcBorders>
              <w:left w:val="single" w:sz="4" w:space="0" w:color="000001"/>
              <w:right w:val="single" w:sz="8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34801C33" w14:textId="3E76946E" w:rsidR="00240BB3" w:rsidRDefault="0003047D" w:rsidP="00AD6438">
            <w:pPr>
              <w:snapToGrid w:val="0"/>
              <w:jc w:val="center"/>
            </w:pPr>
            <w:r>
              <w:t>16/03/2017</w:t>
            </w:r>
          </w:p>
        </w:tc>
      </w:tr>
      <w:tr w:rsidR="002962D5" w14:paraId="4B6B3AE4" w14:textId="77777777" w:rsidTr="00240BB3">
        <w:trPr>
          <w:cantSplit/>
          <w:trHeight w:val="275"/>
          <w:jc w:val="center"/>
        </w:trPr>
        <w:tc>
          <w:tcPr>
            <w:tcW w:w="1035" w:type="dxa"/>
            <w:tcBorders>
              <w:left w:val="single" w:sz="8" w:space="0" w:color="000001"/>
              <w:bottom w:val="single" w:sz="4" w:space="0" w:color="000001"/>
            </w:tcBorders>
            <w:shd w:val="clear" w:color="auto" w:fill="D0CECE" w:themeFill="background2" w:themeFillShade="E6"/>
            <w:tcMar>
              <w:left w:w="98" w:type="dxa"/>
            </w:tcMar>
            <w:vAlign w:val="center"/>
          </w:tcPr>
          <w:p w14:paraId="7332C234" w14:textId="65FDA28B" w:rsidR="002962D5" w:rsidRDefault="002962D5" w:rsidP="0003047D">
            <w:pPr>
              <w:jc w:val="center"/>
            </w:pPr>
            <w:r>
              <w:t>V0.4</w:t>
            </w:r>
          </w:p>
        </w:tc>
        <w:tc>
          <w:tcPr>
            <w:tcW w:w="1407" w:type="dxa"/>
            <w:tcBorders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257EF18E" w14:textId="77777777" w:rsidR="002962D5" w:rsidRPr="009546D5" w:rsidRDefault="002962D5" w:rsidP="002962D5">
            <w:pPr>
              <w:snapToGrid w:val="0"/>
              <w:jc w:val="center"/>
            </w:pPr>
            <w:r>
              <w:t>Carlos</w:t>
            </w:r>
          </w:p>
          <w:p w14:paraId="1205A2F7" w14:textId="77777777" w:rsidR="002962D5" w:rsidRPr="009546D5" w:rsidRDefault="002962D5" w:rsidP="002962D5">
            <w:pPr>
              <w:snapToGrid w:val="0"/>
              <w:jc w:val="center"/>
            </w:pPr>
            <w:r>
              <w:t>Daniel</w:t>
            </w:r>
          </w:p>
          <w:p w14:paraId="7D512B51" w14:textId="7D49910E" w:rsidR="002962D5" w:rsidRDefault="002962D5" w:rsidP="002962D5">
            <w:pPr>
              <w:snapToGrid w:val="0"/>
              <w:jc w:val="center"/>
            </w:pPr>
            <w:r>
              <w:t>Eduardo</w:t>
            </w:r>
          </w:p>
        </w:tc>
        <w:tc>
          <w:tcPr>
            <w:tcW w:w="3346" w:type="dxa"/>
            <w:tcBorders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2DF7BEE2" w14:textId="2BC181C7" w:rsidR="002962D5" w:rsidRDefault="002962D5" w:rsidP="00240BB3">
            <w:pPr>
              <w:snapToGrid w:val="0"/>
              <w:jc w:val="center"/>
            </w:pPr>
            <w:r>
              <w:t>Especificação de Requisitos: Funcionais e Não Funcionais</w:t>
            </w:r>
          </w:p>
        </w:tc>
        <w:tc>
          <w:tcPr>
            <w:tcW w:w="1701" w:type="dxa"/>
            <w:tcBorders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1462B2B4" w14:textId="562917FB" w:rsidR="002962D5" w:rsidRDefault="002962D5" w:rsidP="00AD6438">
            <w:pPr>
              <w:snapToGrid w:val="0"/>
              <w:jc w:val="center"/>
            </w:pPr>
            <w:r>
              <w:t>30/03/2017</w:t>
            </w:r>
          </w:p>
        </w:tc>
        <w:tc>
          <w:tcPr>
            <w:tcW w:w="1843" w:type="dxa"/>
            <w:tcBorders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296E6BA0" w14:textId="6402C6C4" w:rsidR="002962D5" w:rsidRDefault="002962D5" w:rsidP="00AD6438">
            <w:pPr>
              <w:snapToGrid w:val="0"/>
              <w:jc w:val="center"/>
              <w:rPr>
                <w:b/>
              </w:rPr>
            </w:pPr>
            <w:r>
              <w:rPr>
                <w:b/>
              </w:rPr>
              <w:t xml:space="preserve">Daniel </w:t>
            </w:r>
            <w:proofErr w:type="spellStart"/>
            <w:r>
              <w:rPr>
                <w:b/>
              </w:rPr>
              <w:t>Izario</w:t>
            </w:r>
            <w:proofErr w:type="spellEnd"/>
          </w:p>
        </w:tc>
        <w:tc>
          <w:tcPr>
            <w:tcW w:w="1420" w:type="dxa"/>
            <w:tcBorders>
              <w:left w:val="single" w:sz="4" w:space="0" w:color="000001"/>
              <w:bottom w:val="single" w:sz="4" w:space="0" w:color="000001"/>
              <w:right w:val="single" w:sz="8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0C239080" w14:textId="74043820" w:rsidR="002962D5" w:rsidRDefault="002962D5" w:rsidP="00AD6438">
            <w:pPr>
              <w:snapToGrid w:val="0"/>
              <w:jc w:val="center"/>
            </w:pPr>
            <w:r>
              <w:t>31/03/2017</w:t>
            </w:r>
          </w:p>
        </w:tc>
      </w:tr>
    </w:tbl>
    <w:p w14:paraId="10F06BD7" w14:textId="7BC0D2BF" w:rsidR="0009003B" w:rsidRPr="00240BB3" w:rsidRDefault="0009003B">
      <w:pPr>
        <w:pStyle w:val="Comment"/>
        <w:rPr>
          <w:i w:val="0"/>
        </w:rPr>
      </w:pPr>
    </w:p>
    <w:p w14:paraId="2F61DA01" w14:textId="71BB747F" w:rsidR="00240BB3" w:rsidRPr="00240BB3" w:rsidRDefault="00240BB3">
      <w:pPr>
        <w:pStyle w:val="Comment"/>
        <w:rPr>
          <w:i w:val="0"/>
        </w:rPr>
      </w:pPr>
    </w:p>
    <w:p w14:paraId="3F7114A9" w14:textId="77777777" w:rsidR="00240BB3" w:rsidRPr="00240BB3" w:rsidRDefault="00240BB3">
      <w:pPr>
        <w:pStyle w:val="Comment"/>
        <w:rPr>
          <w:i w:val="0"/>
        </w:rPr>
      </w:pPr>
    </w:p>
    <w:p w14:paraId="10F06BE5" w14:textId="77777777" w:rsidR="0009003B" w:rsidRDefault="0009003B">
      <w:pPr>
        <w:pStyle w:val="Table-Text"/>
        <w:spacing w:before="0" w:after="0"/>
      </w:pPr>
    </w:p>
    <w:p w14:paraId="10F06BE6" w14:textId="77777777" w:rsidR="0009003B" w:rsidRDefault="0009003B">
      <w:pPr>
        <w:pStyle w:val="Heading1-FormatOnly"/>
        <w:spacing w:after="120"/>
        <w:sectPr w:rsidR="0009003B" w:rsidSect="009E0462">
          <w:headerReference w:type="even" r:id="rId12"/>
          <w:headerReference w:type="default" r:id="rId13"/>
          <w:footerReference w:type="even" r:id="rId14"/>
          <w:footerReference w:type="default" r:id="rId15"/>
          <w:headerReference w:type="first" r:id="rId16"/>
          <w:footerReference w:type="first" r:id="rId17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  <w:bookmarkStart w:id="1" w:name="_Toc478654891"/>
      <w:r>
        <w:lastRenderedPageBreak/>
        <w:t>Índice</w:t>
      </w:r>
      <w:bookmarkEnd w:id="1"/>
    </w:p>
    <w:p w14:paraId="6794E0E5" w14:textId="24120839" w:rsidR="00050642" w:rsidRDefault="0009003B">
      <w:pPr>
        <w:pStyle w:val="Sumrio1"/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 w:rsidRPr="00157D36">
        <w:rPr>
          <w:color w:val="000000" w:themeColor="text1"/>
        </w:rPr>
        <w:fldChar w:fldCharType="begin"/>
      </w:r>
      <w:r w:rsidRPr="00157D36">
        <w:rPr>
          <w:color w:val="000000" w:themeColor="text1"/>
        </w:rPr>
        <w:instrText xml:space="preserve"> TOC </w:instrText>
      </w:r>
      <w:r w:rsidRPr="00157D36">
        <w:rPr>
          <w:color w:val="000000" w:themeColor="text1"/>
        </w:rPr>
        <w:fldChar w:fldCharType="separate"/>
      </w:r>
      <w:r w:rsidR="00050642">
        <w:rPr>
          <w:noProof/>
        </w:rPr>
        <w:t>Tabela de Revisões</w:t>
      </w:r>
      <w:r w:rsidR="00050642">
        <w:rPr>
          <w:noProof/>
        </w:rPr>
        <w:tab/>
      </w:r>
      <w:r w:rsidR="00050642">
        <w:rPr>
          <w:noProof/>
        </w:rPr>
        <w:fldChar w:fldCharType="begin"/>
      </w:r>
      <w:r w:rsidR="00050642">
        <w:rPr>
          <w:noProof/>
        </w:rPr>
        <w:instrText xml:space="preserve"> PAGEREF _Toc478654890 \h </w:instrText>
      </w:r>
      <w:r w:rsidR="00050642">
        <w:rPr>
          <w:noProof/>
        </w:rPr>
      </w:r>
      <w:r w:rsidR="00050642">
        <w:rPr>
          <w:noProof/>
        </w:rPr>
        <w:fldChar w:fldCharType="separate"/>
      </w:r>
      <w:r w:rsidR="00050642">
        <w:rPr>
          <w:noProof/>
        </w:rPr>
        <w:t>2</w:t>
      </w:r>
      <w:r w:rsidR="00050642">
        <w:rPr>
          <w:noProof/>
        </w:rPr>
        <w:fldChar w:fldCharType="end"/>
      </w:r>
    </w:p>
    <w:p w14:paraId="5584A9D3" w14:textId="3150156C" w:rsidR="00050642" w:rsidRDefault="00050642">
      <w:pPr>
        <w:pStyle w:val="Sumrio1"/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Índice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_Toc478654891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5D73EE6C" w14:textId="13D55CDD" w:rsidR="00050642" w:rsidRDefault="00050642">
      <w:pPr>
        <w:pStyle w:val="Sumrio1"/>
        <w:tabs>
          <w:tab w:val="left" w:pos="720"/>
        </w:tabs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1.</w:t>
      </w:r>
      <w:r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Lista de Figuras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_Toc478654892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438E9F38" w14:textId="4CD97D53" w:rsidR="00050642" w:rsidRDefault="00050642">
      <w:pPr>
        <w:pStyle w:val="Sumrio1"/>
        <w:tabs>
          <w:tab w:val="left" w:pos="720"/>
        </w:tabs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2.</w:t>
      </w:r>
      <w:r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Lista de Tabelas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_Toc478654893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517EF618" w14:textId="0B57E7F9" w:rsidR="00050642" w:rsidRDefault="00050642">
      <w:pPr>
        <w:pStyle w:val="Sumrio1"/>
        <w:tabs>
          <w:tab w:val="left" w:pos="720"/>
        </w:tabs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3.</w:t>
      </w:r>
      <w:r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Introdução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_Toc478654894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0EB3CCE4" w14:textId="1C9E86DA" w:rsidR="00050642" w:rsidRDefault="00050642">
      <w:pPr>
        <w:pStyle w:val="Sumrio2"/>
        <w:tabs>
          <w:tab w:val="left" w:pos="72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 w:rsidRPr="002A28A7">
        <w:rPr>
          <w:noProof/>
          <w:color w:val="000000"/>
        </w:rPr>
        <w:t>3.1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Definições, Acrônimos e Abreviaturas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_Toc478654895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22C7F5F6" w14:textId="2CBC7170" w:rsidR="00050642" w:rsidRDefault="00050642">
      <w:pPr>
        <w:pStyle w:val="Sumrio1"/>
        <w:tabs>
          <w:tab w:val="left" w:pos="720"/>
        </w:tabs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4.</w:t>
      </w:r>
      <w:r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Visão geral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_Toc478654896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6C339B82" w14:textId="2B86B768" w:rsidR="00050642" w:rsidRDefault="00050642">
      <w:pPr>
        <w:pStyle w:val="Sumrio2"/>
        <w:tabs>
          <w:tab w:val="left" w:pos="72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4.1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Introdução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_Toc478654897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12E1AC76" w14:textId="4D18AA4F" w:rsidR="00050642" w:rsidRDefault="00050642">
      <w:pPr>
        <w:pStyle w:val="Sumrio2"/>
        <w:tabs>
          <w:tab w:val="left" w:pos="72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 w:rsidRPr="002A28A7">
        <w:rPr>
          <w:noProof/>
          <w:color w:val="000000"/>
        </w:rPr>
        <w:t>4.2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Escopo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_Toc478654898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76A1E36F" w14:textId="6EFEF237" w:rsidR="00050642" w:rsidRDefault="00050642">
      <w:pPr>
        <w:pStyle w:val="Sumrio2"/>
        <w:tabs>
          <w:tab w:val="left" w:pos="72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4.3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Descrição de funcionamento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_Toc478654899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3B9F1ED9" w14:textId="337F28BA" w:rsidR="00050642" w:rsidRDefault="00050642">
      <w:pPr>
        <w:pStyle w:val="Sumrio1"/>
        <w:tabs>
          <w:tab w:val="left" w:pos="720"/>
        </w:tabs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5.</w:t>
      </w:r>
      <w:r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Especificação de Requisitos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_Toc478654900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626F38AE" w14:textId="35CEE408" w:rsidR="00050642" w:rsidRDefault="00050642">
      <w:pPr>
        <w:pStyle w:val="Sumrio2"/>
        <w:tabs>
          <w:tab w:val="left" w:pos="72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5.1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Requisitos Funcionais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_Toc478654901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1635E49E" w14:textId="0E8F91DB" w:rsidR="00050642" w:rsidRDefault="00050642">
      <w:pPr>
        <w:pStyle w:val="Sumrio2"/>
        <w:tabs>
          <w:tab w:val="left" w:pos="72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5.2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Requisitos Não Funcionais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_Toc478654911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29939E0A" w14:textId="790EF740" w:rsidR="00050642" w:rsidRDefault="00050642">
      <w:pPr>
        <w:pStyle w:val="Sumrio1"/>
        <w:tabs>
          <w:tab w:val="left" w:pos="720"/>
        </w:tabs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6.</w:t>
      </w:r>
      <w:r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Anexos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_Toc478654918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1F22BDAD" w14:textId="6BF94088" w:rsidR="00050642" w:rsidRDefault="00050642">
      <w:pPr>
        <w:pStyle w:val="Sumrio2"/>
        <w:tabs>
          <w:tab w:val="left" w:pos="72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6.1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Estrutura Analítica do Projeto - EAP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_Toc478654919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12D359BC" w14:textId="1BD33414" w:rsidR="00050642" w:rsidRDefault="00050642">
      <w:pPr>
        <w:pStyle w:val="Sumrio2"/>
        <w:tabs>
          <w:tab w:val="left" w:pos="72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6.2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Cronograma de Atividades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_Toc478654920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14:paraId="51264A80" w14:textId="081FE83E" w:rsidR="00050642" w:rsidRDefault="00050642">
      <w:pPr>
        <w:pStyle w:val="Sumrio1"/>
        <w:tabs>
          <w:tab w:val="left" w:pos="720"/>
        </w:tabs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7.</w:t>
      </w:r>
      <w:r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Bibliografias de Texto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_Toc478654921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4504FC19" w14:textId="5B2ED0C6" w:rsidR="00050642" w:rsidRDefault="00050642">
      <w:pPr>
        <w:pStyle w:val="Sumrio1"/>
        <w:tabs>
          <w:tab w:val="left" w:pos="720"/>
        </w:tabs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8.</w:t>
      </w:r>
      <w:r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Bibliografia de Imagens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_Toc478654922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10F06C05" w14:textId="56C53BD3" w:rsidR="0009003B" w:rsidRDefault="0009003B" w:rsidP="00E85ABB">
      <w:pPr>
        <w:pStyle w:val="Sumrio1"/>
        <w:tabs>
          <w:tab w:val="clear" w:pos="8640"/>
          <w:tab w:val="right" w:leader="dot" w:pos="9404"/>
          <w:tab w:val="right" w:leader="dot" w:pos="10773"/>
        </w:tabs>
        <w:spacing w:before="0" w:after="0"/>
        <w:sectPr w:rsidR="0009003B" w:rsidSect="009E0462">
          <w:type w:val="continuous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  <w:r w:rsidRPr="00157D36">
        <w:rPr>
          <w:color w:val="000000" w:themeColor="text1"/>
        </w:rPr>
        <w:fldChar w:fldCharType="end"/>
      </w:r>
      <w:bookmarkStart w:id="2" w:name="_GoBack"/>
      <w:bookmarkEnd w:id="2"/>
    </w:p>
    <w:p w14:paraId="10F06C07" w14:textId="77777777" w:rsidR="0009003B" w:rsidRDefault="0009003B">
      <w:pPr>
        <w:pStyle w:val="Ttulo1"/>
        <w:tabs>
          <w:tab w:val="left" w:pos="720"/>
          <w:tab w:val="right" w:leader="dot" w:pos="8640"/>
        </w:tabs>
        <w:sectPr w:rsidR="0009003B" w:rsidSect="009E0462">
          <w:type w:val="continuous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  <w:bookmarkStart w:id="3" w:name="_Toc478654892"/>
      <w:r>
        <w:lastRenderedPageBreak/>
        <w:t>Lista de Figuras</w:t>
      </w:r>
      <w:bookmarkEnd w:id="3"/>
    </w:p>
    <w:p w14:paraId="214D9B8B" w14:textId="62206291" w:rsidR="00050642" w:rsidRDefault="0009003B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>
        <w:fldChar w:fldCharType="begin"/>
      </w:r>
      <w:r>
        <w:instrText xml:space="preserve"> TOC \c "FIGURA" </w:instrText>
      </w:r>
      <w:r>
        <w:fldChar w:fldCharType="separate"/>
      </w:r>
      <w:r w:rsidR="00050642" w:rsidRPr="00C536E5">
        <w:rPr>
          <w:b/>
          <w:noProof/>
        </w:rPr>
        <w:t xml:space="preserve">Figura 1 - </w:t>
      </w:r>
      <w:r w:rsidR="00050642" w:rsidRPr="00C536E5">
        <w:rPr>
          <w:noProof/>
        </w:rPr>
        <w:t>Exemplo da implementação.</w:t>
      </w:r>
      <w:r w:rsidR="00050642">
        <w:rPr>
          <w:noProof/>
        </w:rPr>
        <w:tab/>
      </w:r>
      <w:r w:rsidR="00050642">
        <w:rPr>
          <w:noProof/>
        </w:rPr>
        <w:fldChar w:fldCharType="begin"/>
      </w:r>
      <w:r w:rsidR="00050642">
        <w:rPr>
          <w:noProof/>
        </w:rPr>
        <w:instrText xml:space="preserve"> PAGEREF _Toc478654864 \h </w:instrText>
      </w:r>
      <w:r w:rsidR="00050642">
        <w:rPr>
          <w:noProof/>
        </w:rPr>
      </w:r>
      <w:r w:rsidR="00050642">
        <w:rPr>
          <w:noProof/>
        </w:rPr>
        <w:fldChar w:fldCharType="separate"/>
      </w:r>
      <w:r w:rsidR="00050642">
        <w:rPr>
          <w:noProof/>
        </w:rPr>
        <w:t>7</w:t>
      </w:r>
      <w:r w:rsidR="00050642">
        <w:rPr>
          <w:noProof/>
        </w:rPr>
        <w:fldChar w:fldCharType="end"/>
      </w:r>
    </w:p>
    <w:p w14:paraId="3954D865" w14:textId="2C7D775A" w:rsidR="00050642" w:rsidRDefault="00050642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C536E5">
        <w:rPr>
          <w:b/>
          <w:bCs/>
          <w:noProof/>
        </w:rPr>
        <w:t xml:space="preserve">Figura </w:t>
      </w:r>
      <w:r w:rsidRPr="00C536E5">
        <w:rPr>
          <w:b/>
          <w:noProof/>
        </w:rPr>
        <w:t>2</w:t>
      </w:r>
      <w:r w:rsidRPr="00C536E5">
        <w:rPr>
          <w:b/>
          <w:bCs/>
          <w:noProof/>
        </w:rPr>
        <w:t xml:space="preserve"> -</w:t>
      </w:r>
      <w:r w:rsidRPr="00C536E5">
        <w:rPr>
          <w:noProof/>
        </w:rPr>
        <w:t xml:space="preserve"> Diagrama do Battle Stats.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_Toc478654865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06FE7DAD" w14:textId="0CA8FD86" w:rsidR="00050642" w:rsidRDefault="00050642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C536E5">
        <w:rPr>
          <w:b/>
          <w:bCs/>
          <w:noProof/>
        </w:rPr>
        <w:t xml:space="preserve">Figura </w:t>
      </w:r>
      <w:r w:rsidRPr="00C536E5">
        <w:rPr>
          <w:b/>
          <w:noProof/>
        </w:rPr>
        <w:t>3</w:t>
      </w:r>
      <w:r w:rsidRPr="00C536E5">
        <w:rPr>
          <w:b/>
          <w:bCs/>
          <w:noProof/>
        </w:rPr>
        <w:t xml:space="preserve"> -</w:t>
      </w:r>
      <w:r w:rsidRPr="00C536E5">
        <w:rPr>
          <w:noProof/>
        </w:rPr>
        <w:t xml:space="preserve"> Fluxograma do Battle Stats.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_Toc478654866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6C28074C" w14:textId="14F653B4" w:rsidR="00050642" w:rsidRDefault="00050642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C536E5">
        <w:rPr>
          <w:b/>
          <w:noProof/>
        </w:rPr>
        <w:t xml:space="preserve">Figura 4 - </w:t>
      </w:r>
      <w:r w:rsidRPr="00C536E5">
        <w:rPr>
          <w:noProof/>
        </w:rPr>
        <w:t>EAP</w:t>
      </w:r>
      <w:r>
        <w:rPr>
          <w:noProof/>
        </w:rPr>
        <w:t>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_Toc478654867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56ACEA51" w14:textId="7531373D" w:rsidR="00050642" w:rsidRDefault="00050642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C536E5">
        <w:rPr>
          <w:b/>
          <w:noProof/>
        </w:rPr>
        <w:t>Figura 5 –</w:t>
      </w:r>
      <w:r>
        <w:rPr>
          <w:noProof/>
        </w:rPr>
        <w:t xml:space="preserve"> </w:t>
      </w:r>
      <w:r w:rsidRPr="00C536E5">
        <w:rPr>
          <w:noProof/>
        </w:rPr>
        <w:t>Cronograma.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_Toc478654868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14:paraId="10F06C12" w14:textId="3F7C5ECC" w:rsidR="0009003B" w:rsidRDefault="0009003B" w:rsidP="009B64DB">
      <w:pPr>
        <w:pStyle w:val="Sumrio1"/>
        <w:tabs>
          <w:tab w:val="right" w:leader="dot" w:pos="10773"/>
        </w:tabs>
        <w:sectPr w:rsidR="0009003B" w:rsidSect="009E0462">
          <w:type w:val="continuous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  <w:r>
        <w:fldChar w:fldCharType="end"/>
      </w:r>
    </w:p>
    <w:p w14:paraId="10F06C13" w14:textId="77777777" w:rsidR="0009003B" w:rsidRDefault="0009003B">
      <w:pPr>
        <w:pStyle w:val="Sumrio1"/>
        <w:tabs>
          <w:tab w:val="right" w:leader="dot" w:pos="9404"/>
        </w:tabs>
      </w:pPr>
    </w:p>
    <w:p w14:paraId="10F06C14" w14:textId="77777777" w:rsidR="0009003B" w:rsidRDefault="0009003B">
      <w:pPr>
        <w:pStyle w:val="Corpodetexto"/>
      </w:pPr>
    </w:p>
    <w:p w14:paraId="11B47219" w14:textId="205BAFF8" w:rsidR="00AE0F2E" w:rsidRDefault="00AE0F2E" w:rsidP="00AE0F2E">
      <w:pPr>
        <w:pStyle w:val="Ttulo1"/>
        <w:rPr>
          <w:noProof/>
        </w:rPr>
      </w:pPr>
      <w:bookmarkStart w:id="4" w:name="_Toc478654893"/>
      <w:r>
        <w:lastRenderedPageBreak/>
        <w:t>Lista de Tabelas</w:t>
      </w:r>
      <w:bookmarkEnd w:id="4"/>
      <w:r>
        <w:tab/>
      </w:r>
      <w:r>
        <w:fldChar w:fldCharType="begin"/>
      </w:r>
      <w:r>
        <w:instrText xml:space="preserve"> TOC \h \z \c "Tabela" </w:instrText>
      </w:r>
      <w:r>
        <w:fldChar w:fldCharType="separate"/>
      </w:r>
    </w:p>
    <w:p w14:paraId="5289E074" w14:textId="151BB722" w:rsidR="00AE0F2E" w:rsidRDefault="00E02A65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478654269" w:history="1">
        <w:r w:rsidR="00AE0F2E" w:rsidRPr="00BE5BF3">
          <w:rPr>
            <w:rStyle w:val="Hyperlink"/>
            <w:noProof/>
          </w:rPr>
          <w:t>Tabela 01 - Requisito Req.1.</w:t>
        </w:r>
        <w:r w:rsidR="00AE0F2E">
          <w:rPr>
            <w:noProof/>
            <w:webHidden/>
          </w:rPr>
          <w:tab/>
        </w:r>
        <w:r w:rsidR="00AE0F2E">
          <w:rPr>
            <w:noProof/>
            <w:webHidden/>
          </w:rPr>
          <w:fldChar w:fldCharType="begin"/>
        </w:r>
        <w:r w:rsidR="00AE0F2E">
          <w:rPr>
            <w:noProof/>
            <w:webHidden/>
          </w:rPr>
          <w:instrText xml:space="preserve"> PAGEREF _Toc478654269 \h </w:instrText>
        </w:r>
        <w:r w:rsidR="00AE0F2E">
          <w:rPr>
            <w:noProof/>
            <w:webHidden/>
          </w:rPr>
        </w:r>
        <w:r w:rsidR="00AE0F2E">
          <w:rPr>
            <w:noProof/>
            <w:webHidden/>
          </w:rPr>
          <w:fldChar w:fldCharType="separate"/>
        </w:r>
        <w:r w:rsidR="00AE0F2E">
          <w:rPr>
            <w:noProof/>
            <w:webHidden/>
          </w:rPr>
          <w:t>10</w:t>
        </w:r>
        <w:r w:rsidR="00AE0F2E">
          <w:rPr>
            <w:noProof/>
            <w:webHidden/>
          </w:rPr>
          <w:fldChar w:fldCharType="end"/>
        </w:r>
      </w:hyperlink>
    </w:p>
    <w:p w14:paraId="0E74A4E6" w14:textId="27BCB804" w:rsidR="00AE0F2E" w:rsidRDefault="00E02A65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478654270" w:history="1">
        <w:r w:rsidR="00AE0F2E" w:rsidRPr="00BE5BF3">
          <w:rPr>
            <w:rStyle w:val="Hyperlink"/>
            <w:noProof/>
          </w:rPr>
          <w:t>Tabela 02 - Requisito Req.2.</w:t>
        </w:r>
        <w:r w:rsidR="00AE0F2E">
          <w:rPr>
            <w:noProof/>
            <w:webHidden/>
          </w:rPr>
          <w:tab/>
        </w:r>
        <w:r w:rsidR="00AE0F2E">
          <w:rPr>
            <w:noProof/>
            <w:webHidden/>
          </w:rPr>
          <w:fldChar w:fldCharType="begin"/>
        </w:r>
        <w:r w:rsidR="00AE0F2E">
          <w:rPr>
            <w:noProof/>
            <w:webHidden/>
          </w:rPr>
          <w:instrText xml:space="preserve"> PAGEREF _Toc478654270 \h </w:instrText>
        </w:r>
        <w:r w:rsidR="00AE0F2E">
          <w:rPr>
            <w:noProof/>
            <w:webHidden/>
          </w:rPr>
        </w:r>
        <w:r w:rsidR="00AE0F2E">
          <w:rPr>
            <w:noProof/>
            <w:webHidden/>
          </w:rPr>
          <w:fldChar w:fldCharType="separate"/>
        </w:r>
        <w:r w:rsidR="00AE0F2E">
          <w:rPr>
            <w:noProof/>
            <w:webHidden/>
          </w:rPr>
          <w:t>10</w:t>
        </w:r>
        <w:r w:rsidR="00AE0F2E">
          <w:rPr>
            <w:noProof/>
            <w:webHidden/>
          </w:rPr>
          <w:fldChar w:fldCharType="end"/>
        </w:r>
      </w:hyperlink>
    </w:p>
    <w:p w14:paraId="2BE6CE78" w14:textId="39F7F19D" w:rsidR="00AE0F2E" w:rsidRDefault="00E02A65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478654271" w:history="1">
        <w:r w:rsidR="00AE0F2E" w:rsidRPr="00BE5BF3">
          <w:rPr>
            <w:rStyle w:val="Hyperlink"/>
            <w:noProof/>
          </w:rPr>
          <w:t>Tabela 03 - Requisito Req.3.</w:t>
        </w:r>
        <w:r w:rsidR="00AE0F2E">
          <w:rPr>
            <w:noProof/>
            <w:webHidden/>
          </w:rPr>
          <w:tab/>
        </w:r>
        <w:r w:rsidR="00AE0F2E">
          <w:rPr>
            <w:noProof/>
            <w:webHidden/>
          </w:rPr>
          <w:fldChar w:fldCharType="begin"/>
        </w:r>
        <w:r w:rsidR="00AE0F2E">
          <w:rPr>
            <w:noProof/>
            <w:webHidden/>
          </w:rPr>
          <w:instrText xml:space="preserve"> PAGEREF _Toc478654271 \h </w:instrText>
        </w:r>
        <w:r w:rsidR="00AE0F2E">
          <w:rPr>
            <w:noProof/>
            <w:webHidden/>
          </w:rPr>
        </w:r>
        <w:r w:rsidR="00AE0F2E">
          <w:rPr>
            <w:noProof/>
            <w:webHidden/>
          </w:rPr>
          <w:fldChar w:fldCharType="separate"/>
        </w:r>
        <w:r w:rsidR="00AE0F2E">
          <w:rPr>
            <w:noProof/>
            <w:webHidden/>
          </w:rPr>
          <w:t>10</w:t>
        </w:r>
        <w:r w:rsidR="00AE0F2E">
          <w:rPr>
            <w:noProof/>
            <w:webHidden/>
          </w:rPr>
          <w:fldChar w:fldCharType="end"/>
        </w:r>
      </w:hyperlink>
    </w:p>
    <w:p w14:paraId="508B8CF0" w14:textId="3B27D41A" w:rsidR="00AE0F2E" w:rsidRDefault="00E02A65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478654272" w:history="1">
        <w:r w:rsidR="00AE0F2E" w:rsidRPr="00BE5BF3">
          <w:rPr>
            <w:rStyle w:val="Hyperlink"/>
            <w:noProof/>
          </w:rPr>
          <w:t>Tabela 04 - Requisito Req.4.</w:t>
        </w:r>
        <w:r w:rsidR="00AE0F2E">
          <w:rPr>
            <w:noProof/>
            <w:webHidden/>
          </w:rPr>
          <w:tab/>
        </w:r>
        <w:r w:rsidR="00AE0F2E">
          <w:rPr>
            <w:noProof/>
            <w:webHidden/>
          </w:rPr>
          <w:fldChar w:fldCharType="begin"/>
        </w:r>
        <w:r w:rsidR="00AE0F2E">
          <w:rPr>
            <w:noProof/>
            <w:webHidden/>
          </w:rPr>
          <w:instrText xml:space="preserve"> PAGEREF _Toc478654272 \h </w:instrText>
        </w:r>
        <w:r w:rsidR="00AE0F2E">
          <w:rPr>
            <w:noProof/>
            <w:webHidden/>
          </w:rPr>
        </w:r>
        <w:r w:rsidR="00AE0F2E">
          <w:rPr>
            <w:noProof/>
            <w:webHidden/>
          </w:rPr>
          <w:fldChar w:fldCharType="separate"/>
        </w:r>
        <w:r w:rsidR="00AE0F2E">
          <w:rPr>
            <w:noProof/>
            <w:webHidden/>
          </w:rPr>
          <w:t>11</w:t>
        </w:r>
        <w:r w:rsidR="00AE0F2E">
          <w:rPr>
            <w:noProof/>
            <w:webHidden/>
          </w:rPr>
          <w:fldChar w:fldCharType="end"/>
        </w:r>
      </w:hyperlink>
    </w:p>
    <w:p w14:paraId="14AAA7A2" w14:textId="72229B42" w:rsidR="00AE0F2E" w:rsidRDefault="00E02A65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478654273" w:history="1">
        <w:r w:rsidR="00AE0F2E" w:rsidRPr="00BE5BF3">
          <w:rPr>
            <w:rStyle w:val="Hyperlink"/>
            <w:noProof/>
          </w:rPr>
          <w:t>Tabela 05 - Requisito Req.5.</w:t>
        </w:r>
        <w:r w:rsidR="00AE0F2E">
          <w:rPr>
            <w:noProof/>
            <w:webHidden/>
          </w:rPr>
          <w:tab/>
        </w:r>
        <w:r w:rsidR="00AE0F2E">
          <w:rPr>
            <w:noProof/>
            <w:webHidden/>
          </w:rPr>
          <w:fldChar w:fldCharType="begin"/>
        </w:r>
        <w:r w:rsidR="00AE0F2E">
          <w:rPr>
            <w:noProof/>
            <w:webHidden/>
          </w:rPr>
          <w:instrText xml:space="preserve"> PAGEREF _Toc478654273 \h </w:instrText>
        </w:r>
        <w:r w:rsidR="00AE0F2E">
          <w:rPr>
            <w:noProof/>
            <w:webHidden/>
          </w:rPr>
        </w:r>
        <w:r w:rsidR="00AE0F2E">
          <w:rPr>
            <w:noProof/>
            <w:webHidden/>
          </w:rPr>
          <w:fldChar w:fldCharType="separate"/>
        </w:r>
        <w:r w:rsidR="00AE0F2E">
          <w:rPr>
            <w:noProof/>
            <w:webHidden/>
          </w:rPr>
          <w:t>11</w:t>
        </w:r>
        <w:r w:rsidR="00AE0F2E">
          <w:rPr>
            <w:noProof/>
            <w:webHidden/>
          </w:rPr>
          <w:fldChar w:fldCharType="end"/>
        </w:r>
      </w:hyperlink>
    </w:p>
    <w:p w14:paraId="71EDC086" w14:textId="252827C9" w:rsidR="00AE0F2E" w:rsidRDefault="00E02A65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478654274" w:history="1">
        <w:r w:rsidR="00AE0F2E" w:rsidRPr="00BE5BF3">
          <w:rPr>
            <w:rStyle w:val="Hyperlink"/>
            <w:noProof/>
          </w:rPr>
          <w:t>Tabela 06 - Requisito Req.6.</w:t>
        </w:r>
        <w:r w:rsidR="00AE0F2E">
          <w:rPr>
            <w:noProof/>
            <w:webHidden/>
          </w:rPr>
          <w:tab/>
        </w:r>
        <w:r w:rsidR="00AE0F2E">
          <w:rPr>
            <w:noProof/>
            <w:webHidden/>
          </w:rPr>
          <w:fldChar w:fldCharType="begin"/>
        </w:r>
        <w:r w:rsidR="00AE0F2E">
          <w:rPr>
            <w:noProof/>
            <w:webHidden/>
          </w:rPr>
          <w:instrText xml:space="preserve"> PAGEREF _Toc478654274 \h </w:instrText>
        </w:r>
        <w:r w:rsidR="00AE0F2E">
          <w:rPr>
            <w:noProof/>
            <w:webHidden/>
          </w:rPr>
        </w:r>
        <w:r w:rsidR="00AE0F2E">
          <w:rPr>
            <w:noProof/>
            <w:webHidden/>
          </w:rPr>
          <w:fldChar w:fldCharType="separate"/>
        </w:r>
        <w:r w:rsidR="00AE0F2E">
          <w:rPr>
            <w:noProof/>
            <w:webHidden/>
          </w:rPr>
          <w:t>11</w:t>
        </w:r>
        <w:r w:rsidR="00AE0F2E">
          <w:rPr>
            <w:noProof/>
            <w:webHidden/>
          </w:rPr>
          <w:fldChar w:fldCharType="end"/>
        </w:r>
      </w:hyperlink>
    </w:p>
    <w:p w14:paraId="48FFCA3E" w14:textId="44252984" w:rsidR="00AE0F2E" w:rsidRDefault="00E02A65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478654275" w:history="1">
        <w:r w:rsidR="00AE0F2E" w:rsidRPr="00BE5BF3">
          <w:rPr>
            <w:rStyle w:val="Hyperlink"/>
            <w:noProof/>
          </w:rPr>
          <w:t>Tabela 07 - Requisito Req.7.</w:t>
        </w:r>
        <w:r w:rsidR="00AE0F2E">
          <w:rPr>
            <w:noProof/>
            <w:webHidden/>
          </w:rPr>
          <w:tab/>
        </w:r>
        <w:r w:rsidR="00AE0F2E">
          <w:rPr>
            <w:noProof/>
            <w:webHidden/>
          </w:rPr>
          <w:fldChar w:fldCharType="begin"/>
        </w:r>
        <w:r w:rsidR="00AE0F2E">
          <w:rPr>
            <w:noProof/>
            <w:webHidden/>
          </w:rPr>
          <w:instrText xml:space="preserve"> PAGEREF _Toc478654275 \h </w:instrText>
        </w:r>
        <w:r w:rsidR="00AE0F2E">
          <w:rPr>
            <w:noProof/>
            <w:webHidden/>
          </w:rPr>
        </w:r>
        <w:r w:rsidR="00AE0F2E">
          <w:rPr>
            <w:noProof/>
            <w:webHidden/>
          </w:rPr>
          <w:fldChar w:fldCharType="separate"/>
        </w:r>
        <w:r w:rsidR="00AE0F2E">
          <w:rPr>
            <w:noProof/>
            <w:webHidden/>
          </w:rPr>
          <w:t>11</w:t>
        </w:r>
        <w:r w:rsidR="00AE0F2E">
          <w:rPr>
            <w:noProof/>
            <w:webHidden/>
          </w:rPr>
          <w:fldChar w:fldCharType="end"/>
        </w:r>
      </w:hyperlink>
    </w:p>
    <w:p w14:paraId="17FE8637" w14:textId="57AB30E8" w:rsidR="00AE0F2E" w:rsidRDefault="00E02A65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478654276" w:history="1">
        <w:r w:rsidR="00AE0F2E" w:rsidRPr="00BE5BF3">
          <w:rPr>
            <w:rStyle w:val="Hyperlink"/>
            <w:noProof/>
          </w:rPr>
          <w:t>Tabela 08 - Requisito Req.8.</w:t>
        </w:r>
        <w:r w:rsidR="00AE0F2E">
          <w:rPr>
            <w:noProof/>
            <w:webHidden/>
          </w:rPr>
          <w:tab/>
        </w:r>
        <w:r w:rsidR="00AE0F2E">
          <w:rPr>
            <w:noProof/>
            <w:webHidden/>
          </w:rPr>
          <w:fldChar w:fldCharType="begin"/>
        </w:r>
        <w:r w:rsidR="00AE0F2E">
          <w:rPr>
            <w:noProof/>
            <w:webHidden/>
          </w:rPr>
          <w:instrText xml:space="preserve"> PAGEREF _Toc478654276 \h </w:instrText>
        </w:r>
        <w:r w:rsidR="00AE0F2E">
          <w:rPr>
            <w:noProof/>
            <w:webHidden/>
          </w:rPr>
        </w:r>
        <w:r w:rsidR="00AE0F2E">
          <w:rPr>
            <w:noProof/>
            <w:webHidden/>
          </w:rPr>
          <w:fldChar w:fldCharType="separate"/>
        </w:r>
        <w:r w:rsidR="00AE0F2E">
          <w:rPr>
            <w:noProof/>
            <w:webHidden/>
          </w:rPr>
          <w:t>12</w:t>
        </w:r>
        <w:r w:rsidR="00AE0F2E">
          <w:rPr>
            <w:noProof/>
            <w:webHidden/>
          </w:rPr>
          <w:fldChar w:fldCharType="end"/>
        </w:r>
      </w:hyperlink>
    </w:p>
    <w:p w14:paraId="1A6FAFB8" w14:textId="1479AF23" w:rsidR="00AE0F2E" w:rsidRDefault="00E02A65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478654277" w:history="1">
        <w:r w:rsidR="00AE0F2E" w:rsidRPr="00BE5BF3">
          <w:rPr>
            <w:rStyle w:val="Hyperlink"/>
            <w:noProof/>
          </w:rPr>
          <w:t>Tabela 09 - Requisito Req.9.</w:t>
        </w:r>
        <w:r w:rsidR="00AE0F2E">
          <w:rPr>
            <w:noProof/>
            <w:webHidden/>
          </w:rPr>
          <w:tab/>
        </w:r>
        <w:r w:rsidR="00AE0F2E">
          <w:rPr>
            <w:noProof/>
            <w:webHidden/>
          </w:rPr>
          <w:fldChar w:fldCharType="begin"/>
        </w:r>
        <w:r w:rsidR="00AE0F2E">
          <w:rPr>
            <w:noProof/>
            <w:webHidden/>
          </w:rPr>
          <w:instrText xml:space="preserve"> PAGEREF _Toc478654277 \h </w:instrText>
        </w:r>
        <w:r w:rsidR="00AE0F2E">
          <w:rPr>
            <w:noProof/>
            <w:webHidden/>
          </w:rPr>
        </w:r>
        <w:r w:rsidR="00AE0F2E">
          <w:rPr>
            <w:noProof/>
            <w:webHidden/>
          </w:rPr>
          <w:fldChar w:fldCharType="separate"/>
        </w:r>
        <w:r w:rsidR="00AE0F2E">
          <w:rPr>
            <w:noProof/>
            <w:webHidden/>
          </w:rPr>
          <w:t>12</w:t>
        </w:r>
        <w:r w:rsidR="00AE0F2E">
          <w:rPr>
            <w:noProof/>
            <w:webHidden/>
          </w:rPr>
          <w:fldChar w:fldCharType="end"/>
        </w:r>
      </w:hyperlink>
    </w:p>
    <w:p w14:paraId="49B4E11D" w14:textId="143166C3" w:rsidR="00AE0F2E" w:rsidRDefault="00E02A65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478654278" w:history="1">
        <w:r w:rsidR="00AE0F2E" w:rsidRPr="00BE5BF3">
          <w:rPr>
            <w:rStyle w:val="Hyperlink"/>
            <w:noProof/>
          </w:rPr>
          <w:t>Tabela 10 - Requisito Req.10.</w:t>
        </w:r>
        <w:r w:rsidR="00AE0F2E">
          <w:rPr>
            <w:noProof/>
            <w:webHidden/>
          </w:rPr>
          <w:tab/>
        </w:r>
        <w:r w:rsidR="00AE0F2E">
          <w:rPr>
            <w:noProof/>
            <w:webHidden/>
          </w:rPr>
          <w:fldChar w:fldCharType="begin"/>
        </w:r>
        <w:r w:rsidR="00AE0F2E">
          <w:rPr>
            <w:noProof/>
            <w:webHidden/>
          </w:rPr>
          <w:instrText xml:space="preserve"> PAGEREF _Toc478654278 \h </w:instrText>
        </w:r>
        <w:r w:rsidR="00AE0F2E">
          <w:rPr>
            <w:noProof/>
            <w:webHidden/>
          </w:rPr>
        </w:r>
        <w:r w:rsidR="00AE0F2E">
          <w:rPr>
            <w:noProof/>
            <w:webHidden/>
          </w:rPr>
          <w:fldChar w:fldCharType="separate"/>
        </w:r>
        <w:r w:rsidR="00AE0F2E">
          <w:rPr>
            <w:noProof/>
            <w:webHidden/>
          </w:rPr>
          <w:t>12</w:t>
        </w:r>
        <w:r w:rsidR="00AE0F2E">
          <w:rPr>
            <w:noProof/>
            <w:webHidden/>
          </w:rPr>
          <w:fldChar w:fldCharType="end"/>
        </w:r>
      </w:hyperlink>
    </w:p>
    <w:p w14:paraId="3B2CE303" w14:textId="208F5A4C" w:rsidR="00AE0F2E" w:rsidRDefault="00E02A65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478654279" w:history="1">
        <w:r w:rsidR="00AE0F2E" w:rsidRPr="00BE5BF3">
          <w:rPr>
            <w:rStyle w:val="Hyperlink"/>
            <w:noProof/>
          </w:rPr>
          <w:t>Tabela 11 - Requisito Req.11.</w:t>
        </w:r>
        <w:r w:rsidR="00AE0F2E">
          <w:rPr>
            <w:noProof/>
            <w:webHidden/>
          </w:rPr>
          <w:tab/>
        </w:r>
        <w:r w:rsidR="00AE0F2E">
          <w:rPr>
            <w:noProof/>
            <w:webHidden/>
          </w:rPr>
          <w:fldChar w:fldCharType="begin"/>
        </w:r>
        <w:r w:rsidR="00AE0F2E">
          <w:rPr>
            <w:noProof/>
            <w:webHidden/>
          </w:rPr>
          <w:instrText xml:space="preserve"> PAGEREF _Toc478654279 \h </w:instrText>
        </w:r>
        <w:r w:rsidR="00AE0F2E">
          <w:rPr>
            <w:noProof/>
            <w:webHidden/>
          </w:rPr>
        </w:r>
        <w:r w:rsidR="00AE0F2E">
          <w:rPr>
            <w:noProof/>
            <w:webHidden/>
          </w:rPr>
          <w:fldChar w:fldCharType="separate"/>
        </w:r>
        <w:r w:rsidR="00AE0F2E">
          <w:rPr>
            <w:noProof/>
            <w:webHidden/>
          </w:rPr>
          <w:t>12</w:t>
        </w:r>
        <w:r w:rsidR="00AE0F2E">
          <w:rPr>
            <w:noProof/>
            <w:webHidden/>
          </w:rPr>
          <w:fldChar w:fldCharType="end"/>
        </w:r>
      </w:hyperlink>
    </w:p>
    <w:p w14:paraId="440DBCE3" w14:textId="14426B42" w:rsidR="00AE0F2E" w:rsidRDefault="00E02A65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478654280" w:history="1">
        <w:r w:rsidR="00AE0F2E" w:rsidRPr="00BE5BF3">
          <w:rPr>
            <w:rStyle w:val="Hyperlink"/>
            <w:noProof/>
          </w:rPr>
          <w:t>Tabela 12 - Requisito Req.12.</w:t>
        </w:r>
        <w:r w:rsidR="00AE0F2E">
          <w:rPr>
            <w:noProof/>
            <w:webHidden/>
          </w:rPr>
          <w:tab/>
        </w:r>
        <w:r w:rsidR="00AE0F2E">
          <w:rPr>
            <w:noProof/>
            <w:webHidden/>
          </w:rPr>
          <w:fldChar w:fldCharType="begin"/>
        </w:r>
        <w:r w:rsidR="00AE0F2E">
          <w:rPr>
            <w:noProof/>
            <w:webHidden/>
          </w:rPr>
          <w:instrText xml:space="preserve"> PAGEREF _Toc478654280 \h </w:instrText>
        </w:r>
        <w:r w:rsidR="00AE0F2E">
          <w:rPr>
            <w:noProof/>
            <w:webHidden/>
          </w:rPr>
        </w:r>
        <w:r w:rsidR="00AE0F2E">
          <w:rPr>
            <w:noProof/>
            <w:webHidden/>
          </w:rPr>
          <w:fldChar w:fldCharType="separate"/>
        </w:r>
        <w:r w:rsidR="00AE0F2E">
          <w:rPr>
            <w:noProof/>
            <w:webHidden/>
          </w:rPr>
          <w:t>13</w:t>
        </w:r>
        <w:r w:rsidR="00AE0F2E">
          <w:rPr>
            <w:noProof/>
            <w:webHidden/>
          </w:rPr>
          <w:fldChar w:fldCharType="end"/>
        </w:r>
      </w:hyperlink>
    </w:p>
    <w:p w14:paraId="5E141F4A" w14:textId="16040DBC" w:rsidR="00AE0F2E" w:rsidRDefault="00E02A65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478654281" w:history="1">
        <w:r w:rsidR="00AE0F2E" w:rsidRPr="00BE5BF3">
          <w:rPr>
            <w:rStyle w:val="Hyperlink"/>
            <w:noProof/>
          </w:rPr>
          <w:t>Tabela 13 - Requisito Req.13.</w:t>
        </w:r>
        <w:r w:rsidR="00AE0F2E">
          <w:rPr>
            <w:noProof/>
            <w:webHidden/>
          </w:rPr>
          <w:tab/>
        </w:r>
        <w:r w:rsidR="00AE0F2E">
          <w:rPr>
            <w:noProof/>
            <w:webHidden/>
          </w:rPr>
          <w:fldChar w:fldCharType="begin"/>
        </w:r>
        <w:r w:rsidR="00AE0F2E">
          <w:rPr>
            <w:noProof/>
            <w:webHidden/>
          </w:rPr>
          <w:instrText xml:space="preserve"> PAGEREF _Toc478654281 \h </w:instrText>
        </w:r>
        <w:r w:rsidR="00AE0F2E">
          <w:rPr>
            <w:noProof/>
            <w:webHidden/>
          </w:rPr>
        </w:r>
        <w:r w:rsidR="00AE0F2E">
          <w:rPr>
            <w:noProof/>
            <w:webHidden/>
          </w:rPr>
          <w:fldChar w:fldCharType="separate"/>
        </w:r>
        <w:r w:rsidR="00AE0F2E">
          <w:rPr>
            <w:noProof/>
            <w:webHidden/>
          </w:rPr>
          <w:t>13</w:t>
        </w:r>
        <w:r w:rsidR="00AE0F2E">
          <w:rPr>
            <w:noProof/>
            <w:webHidden/>
          </w:rPr>
          <w:fldChar w:fldCharType="end"/>
        </w:r>
      </w:hyperlink>
    </w:p>
    <w:p w14:paraId="45013705" w14:textId="03FE9471" w:rsidR="00AE0F2E" w:rsidRDefault="00E02A65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478654282" w:history="1">
        <w:r w:rsidR="00AE0F2E" w:rsidRPr="00BE5BF3">
          <w:rPr>
            <w:rStyle w:val="Hyperlink"/>
            <w:noProof/>
          </w:rPr>
          <w:t>Tabela 14 - Requisito Req.14.</w:t>
        </w:r>
        <w:r w:rsidR="00AE0F2E">
          <w:rPr>
            <w:noProof/>
            <w:webHidden/>
          </w:rPr>
          <w:tab/>
        </w:r>
        <w:r w:rsidR="00AE0F2E">
          <w:rPr>
            <w:noProof/>
            <w:webHidden/>
          </w:rPr>
          <w:fldChar w:fldCharType="begin"/>
        </w:r>
        <w:r w:rsidR="00AE0F2E">
          <w:rPr>
            <w:noProof/>
            <w:webHidden/>
          </w:rPr>
          <w:instrText xml:space="preserve"> PAGEREF _Toc478654282 \h </w:instrText>
        </w:r>
        <w:r w:rsidR="00AE0F2E">
          <w:rPr>
            <w:noProof/>
            <w:webHidden/>
          </w:rPr>
        </w:r>
        <w:r w:rsidR="00AE0F2E">
          <w:rPr>
            <w:noProof/>
            <w:webHidden/>
          </w:rPr>
          <w:fldChar w:fldCharType="separate"/>
        </w:r>
        <w:r w:rsidR="00AE0F2E">
          <w:rPr>
            <w:noProof/>
            <w:webHidden/>
          </w:rPr>
          <w:t>13</w:t>
        </w:r>
        <w:r w:rsidR="00AE0F2E">
          <w:rPr>
            <w:noProof/>
            <w:webHidden/>
          </w:rPr>
          <w:fldChar w:fldCharType="end"/>
        </w:r>
      </w:hyperlink>
    </w:p>
    <w:p w14:paraId="5AA88C30" w14:textId="5D36B94A" w:rsidR="00AE0F2E" w:rsidRDefault="00E02A65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478654283" w:history="1">
        <w:r w:rsidR="00AE0F2E" w:rsidRPr="00BE5BF3">
          <w:rPr>
            <w:rStyle w:val="Hyperlink"/>
            <w:noProof/>
          </w:rPr>
          <w:t>Tabela 15 - Requisito Req.15.</w:t>
        </w:r>
        <w:r w:rsidR="00AE0F2E">
          <w:rPr>
            <w:noProof/>
            <w:webHidden/>
          </w:rPr>
          <w:tab/>
        </w:r>
        <w:r w:rsidR="00AE0F2E">
          <w:rPr>
            <w:noProof/>
            <w:webHidden/>
          </w:rPr>
          <w:fldChar w:fldCharType="begin"/>
        </w:r>
        <w:r w:rsidR="00AE0F2E">
          <w:rPr>
            <w:noProof/>
            <w:webHidden/>
          </w:rPr>
          <w:instrText xml:space="preserve"> PAGEREF _Toc478654283 \h </w:instrText>
        </w:r>
        <w:r w:rsidR="00AE0F2E">
          <w:rPr>
            <w:noProof/>
            <w:webHidden/>
          </w:rPr>
        </w:r>
        <w:r w:rsidR="00AE0F2E">
          <w:rPr>
            <w:noProof/>
            <w:webHidden/>
          </w:rPr>
          <w:fldChar w:fldCharType="separate"/>
        </w:r>
        <w:r w:rsidR="00AE0F2E">
          <w:rPr>
            <w:noProof/>
            <w:webHidden/>
          </w:rPr>
          <w:t>13</w:t>
        </w:r>
        <w:r w:rsidR="00AE0F2E">
          <w:rPr>
            <w:noProof/>
            <w:webHidden/>
          </w:rPr>
          <w:fldChar w:fldCharType="end"/>
        </w:r>
      </w:hyperlink>
    </w:p>
    <w:p w14:paraId="76E433E2" w14:textId="3E565981" w:rsidR="00AE0F2E" w:rsidRPr="00AE0F2E" w:rsidRDefault="00AE0F2E" w:rsidP="00AE0F2E">
      <w:pPr>
        <w:tabs>
          <w:tab w:val="left" w:pos="3615"/>
        </w:tabs>
      </w:pPr>
      <w:r>
        <w:fldChar w:fldCharType="end"/>
      </w:r>
    </w:p>
    <w:p w14:paraId="10F06C1A" w14:textId="77777777" w:rsidR="0009003B" w:rsidRDefault="0009003B">
      <w:pPr>
        <w:pStyle w:val="Ttulo1"/>
      </w:pPr>
      <w:bookmarkStart w:id="5" w:name="_Toc478654894"/>
      <w:r>
        <w:lastRenderedPageBreak/>
        <w:t>Introdução</w:t>
      </w:r>
      <w:bookmarkEnd w:id="5"/>
      <w:r>
        <w:t xml:space="preserve"> </w:t>
      </w:r>
    </w:p>
    <w:p w14:paraId="10F06C1B" w14:textId="77777777" w:rsidR="0009003B" w:rsidRDefault="0009003B">
      <w:pPr>
        <w:pStyle w:val="Ttulo2"/>
        <w:rPr>
          <w:color w:val="000000"/>
        </w:rPr>
      </w:pPr>
      <w:bookmarkStart w:id="6" w:name="_Toc478654895"/>
      <w:r>
        <w:t>Definições, Acrônimos e Abreviaturas</w:t>
      </w:r>
      <w:bookmarkEnd w:id="6"/>
    </w:p>
    <w:p w14:paraId="5069529F" w14:textId="3F02DED6" w:rsidR="009B5D3F" w:rsidRDefault="009B5D3F" w:rsidP="009B64DB">
      <w:pPr>
        <w:pStyle w:val="Comment"/>
        <w:jc w:val="both"/>
        <w:rPr>
          <w:rFonts w:ascii="Arial" w:hAnsi="Arial" w:cs="Arial"/>
          <w:b/>
          <w:i w:val="0"/>
          <w:color w:val="000000"/>
        </w:rPr>
      </w:pPr>
      <w:bookmarkStart w:id="7" w:name="_Ref208915676"/>
      <w:proofErr w:type="spellStart"/>
      <w:r>
        <w:rPr>
          <w:rFonts w:ascii="Arial" w:hAnsi="Arial" w:cs="Arial"/>
          <w:b/>
          <w:i w:val="0"/>
          <w:color w:val="000000"/>
        </w:rPr>
        <w:t>Engine</w:t>
      </w:r>
      <w:proofErr w:type="spellEnd"/>
      <w:r>
        <w:rPr>
          <w:rFonts w:ascii="Arial" w:hAnsi="Arial" w:cs="Arial"/>
          <w:b/>
          <w:i w:val="0"/>
          <w:color w:val="000000"/>
        </w:rPr>
        <w:t xml:space="preserve"> – </w:t>
      </w:r>
      <w:r>
        <w:rPr>
          <w:rFonts w:ascii="Arial" w:hAnsi="Arial" w:cs="Arial"/>
          <w:i w:val="0"/>
          <w:color w:val="000000"/>
        </w:rPr>
        <w:t>no português, motor de jogo. É um programa utilizado para o desenvolvimento de jogos e aplicações gráficas.</w:t>
      </w:r>
    </w:p>
    <w:p w14:paraId="3735C5CE" w14:textId="6134BE8D" w:rsidR="009B5D3F" w:rsidRDefault="009B5D3F" w:rsidP="009B64DB">
      <w:pPr>
        <w:pStyle w:val="Comment"/>
        <w:jc w:val="both"/>
        <w:rPr>
          <w:rFonts w:ascii="Arial" w:hAnsi="Arial" w:cs="Arial"/>
          <w:i w:val="0"/>
          <w:color w:val="000000"/>
        </w:rPr>
      </w:pPr>
      <w:r>
        <w:rPr>
          <w:rFonts w:ascii="Arial" w:hAnsi="Arial" w:cs="Arial"/>
          <w:b/>
          <w:i w:val="0"/>
          <w:color w:val="000000"/>
        </w:rPr>
        <w:t>FPS</w:t>
      </w:r>
      <w:r w:rsidR="006F2969">
        <w:rPr>
          <w:rFonts w:ascii="Arial" w:hAnsi="Arial" w:cs="Arial"/>
          <w:b/>
          <w:i w:val="0"/>
          <w:color w:val="000000"/>
        </w:rPr>
        <w:t xml:space="preserve"> </w:t>
      </w:r>
      <w:r>
        <w:rPr>
          <w:rFonts w:ascii="Arial" w:hAnsi="Arial" w:cs="Arial"/>
          <w:b/>
          <w:i w:val="0"/>
          <w:color w:val="000000"/>
        </w:rPr>
        <w:t>–</w:t>
      </w:r>
      <w:r w:rsidR="006F2969">
        <w:rPr>
          <w:rFonts w:ascii="Arial" w:hAnsi="Arial" w:cs="Arial"/>
          <w:b/>
          <w:i w:val="0"/>
          <w:color w:val="000000"/>
        </w:rPr>
        <w:t xml:space="preserve"> </w:t>
      </w:r>
      <w:r>
        <w:rPr>
          <w:rFonts w:ascii="Arial" w:hAnsi="Arial" w:cs="Arial"/>
          <w:i w:val="0"/>
          <w:color w:val="000000"/>
        </w:rPr>
        <w:t xml:space="preserve">do inglês </w:t>
      </w:r>
      <w:proofErr w:type="spellStart"/>
      <w:r>
        <w:rPr>
          <w:rFonts w:ascii="Arial" w:hAnsi="Arial" w:cs="Arial"/>
          <w:i w:val="0"/>
          <w:color w:val="000000"/>
        </w:rPr>
        <w:t>First</w:t>
      </w:r>
      <w:proofErr w:type="spellEnd"/>
      <w:r>
        <w:rPr>
          <w:rFonts w:ascii="Arial" w:hAnsi="Arial" w:cs="Arial"/>
          <w:i w:val="0"/>
          <w:color w:val="000000"/>
        </w:rPr>
        <w:t xml:space="preserve"> Person </w:t>
      </w:r>
      <w:proofErr w:type="spellStart"/>
      <w:r>
        <w:rPr>
          <w:rFonts w:ascii="Arial" w:hAnsi="Arial" w:cs="Arial"/>
          <w:i w:val="0"/>
          <w:color w:val="000000"/>
        </w:rPr>
        <w:t>Shooter</w:t>
      </w:r>
      <w:proofErr w:type="spellEnd"/>
      <w:r>
        <w:rPr>
          <w:rFonts w:ascii="Arial" w:hAnsi="Arial" w:cs="Arial"/>
          <w:i w:val="0"/>
          <w:color w:val="000000"/>
        </w:rPr>
        <w:t>, que significa tiro em primeira pessoa. É um gênero de games onde o jogador se enxerga do ponto de vista do personagem.</w:t>
      </w:r>
    </w:p>
    <w:p w14:paraId="3F7F14FE" w14:textId="35A5FE4A" w:rsidR="00CF59AB" w:rsidRPr="00CF59AB" w:rsidRDefault="00CF59AB" w:rsidP="009B64DB">
      <w:pPr>
        <w:pStyle w:val="Comment"/>
        <w:jc w:val="both"/>
        <w:rPr>
          <w:rFonts w:ascii="Arial" w:hAnsi="Arial" w:cs="Arial"/>
          <w:i w:val="0"/>
          <w:color w:val="000000"/>
        </w:rPr>
      </w:pPr>
      <w:r>
        <w:rPr>
          <w:rFonts w:ascii="Arial" w:hAnsi="Arial" w:cs="Arial"/>
          <w:b/>
          <w:i w:val="0"/>
          <w:color w:val="000000"/>
        </w:rPr>
        <w:t xml:space="preserve">Login – </w:t>
      </w:r>
      <w:r>
        <w:rPr>
          <w:rFonts w:ascii="Arial" w:hAnsi="Arial" w:cs="Arial"/>
          <w:i w:val="0"/>
          <w:color w:val="000000"/>
        </w:rPr>
        <w:t>Ter acesso a uma conta.</w:t>
      </w:r>
    </w:p>
    <w:p w14:paraId="10F06C21" w14:textId="77777777" w:rsidR="0009003B" w:rsidRDefault="0009003B">
      <w:pPr>
        <w:pStyle w:val="Ttulo1"/>
      </w:pPr>
      <w:bookmarkStart w:id="8" w:name="_Toc478654896"/>
      <w:bookmarkEnd w:id="7"/>
      <w:r>
        <w:lastRenderedPageBreak/>
        <w:t>Visão geral</w:t>
      </w:r>
      <w:bookmarkEnd w:id="8"/>
    </w:p>
    <w:p w14:paraId="10F06C22" w14:textId="77777777" w:rsidR="0009003B" w:rsidRDefault="0009003B">
      <w:pPr>
        <w:pStyle w:val="Ttulo2"/>
      </w:pPr>
      <w:bookmarkStart w:id="9" w:name="_Toc478654897"/>
      <w:r>
        <w:t>Introdução</w:t>
      </w:r>
      <w:bookmarkEnd w:id="9"/>
    </w:p>
    <w:p w14:paraId="28CB6068" w14:textId="77777777" w:rsidR="00641319" w:rsidRPr="00641319" w:rsidRDefault="00641319" w:rsidP="00641319"/>
    <w:p w14:paraId="77C1181E" w14:textId="51B91C53" w:rsidR="00641319" w:rsidRDefault="00641319">
      <w:pPr>
        <w:ind w:firstLine="708"/>
        <w:jc w:val="both"/>
      </w:pPr>
      <w:r>
        <w:t xml:space="preserve">O </w:t>
      </w:r>
      <w:proofErr w:type="spellStart"/>
      <w:r>
        <w:t>BattleF</w:t>
      </w:r>
      <w:r w:rsidRPr="00641319">
        <w:t>ield</w:t>
      </w:r>
      <w:proofErr w:type="spellEnd"/>
      <w:r>
        <w:t xml:space="preserve"> é um game do gênero ação e FPS e um dos mais jogado da atualidade. Ele utiliza uma poderosa </w:t>
      </w:r>
      <w:proofErr w:type="spellStart"/>
      <w:r>
        <w:t>engine</w:t>
      </w:r>
      <w:proofErr w:type="spellEnd"/>
      <w:r>
        <w:t xml:space="preserve"> chamada </w:t>
      </w:r>
      <w:proofErr w:type="spellStart"/>
      <w:r>
        <w:t>Frosbite</w:t>
      </w:r>
      <w:proofErr w:type="spellEnd"/>
      <w:r>
        <w:t xml:space="preserve"> que é o seu diferencial.   </w:t>
      </w:r>
    </w:p>
    <w:p w14:paraId="10F06C28" w14:textId="64A963DE" w:rsidR="008877F1" w:rsidRDefault="008877F1">
      <w:pPr>
        <w:ind w:firstLine="708"/>
        <w:jc w:val="both"/>
      </w:pPr>
      <w:r>
        <w:t xml:space="preserve">Deseja desenvolver um software </w:t>
      </w:r>
      <w:r w:rsidR="00641319">
        <w:t>para que jogadores possam aperfeiçoar sua jogatina comparando e escolhendo os</w:t>
      </w:r>
      <w:r w:rsidR="0048709E">
        <w:t xml:space="preserve"> melhores</w:t>
      </w:r>
      <w:r w:rsidR="00641319">
        <w:t xml:space="preserve"> itens entre</w:t>
      </w:r>
      <w:r w:rsidR="0048709E">
        <w:t xml:space="preserve"> os diversos disponíveis no game. O software também permitir</w:t>
      </w:r>
      <w:r w:rsidR="009B5D3F">
        <w:t>á</w:t>
      </w:r>
      <w:r w:rsidR="0048709E">
        <w:t xml:space="preserve"> que o usuário atualize e gerencie seu perfil. </w:t>
      </w:r>
      <w:r w:rsidR="009B5D3F">
        <w:t>Além</w:t>
      </w:r>
      <w:r w:rsidR="0048709E">
        <w:t xml:space="preserve"> de criar um ranking para incentivar a competição entre os mesmos. </w:t>
      </w:r>
    </w:p>
    <w:p w14:paraId="583715DC" w14:textId="77777777" w:rsidR="009B64DB" w:rsidRDefault="009B64DB">
      <w:pPr>
        <w:ind w:firstLine="708"/>
        <w:jc w:val="both"/>
        <w:rPr>
          <w:rFonts w:cs="Arial"/>
        </w:rPr>
      </w:pPr>
    </w:p>
    <w:p w14:paraId="10F06C29" w14:textId="77777777" w:rsidR="0009003B" w:rsidRDefault="0009003B">
      <w:pPr>
        <w:pStyle w:val="Ttulo2"/>
        <w:rPr>
          <w:color w:val="000000"/>
        </w:rPr>
      </w:pPr>
      <w:bookmarkStart w:id="10" w:name="_Toc478654898"/>
      <w:r>
        <w:t>Escopo</w:t>
      </w:r>
      <w:bookmarkEnd w:id="10"/>
    </w:p>
    <w:p w14:paraId="3B208727" w14:textId="76850653" w:rsidR="46C5A972" w:rsidRDefault="46C5A972" w:rsidP="46C5A972">
      <w:pPr>
        <w:pStyle w:val="Comment"/>
        <w:spacing w:after="160" w:line="259" w:lineRule="auto"/>
        <w:ind w:firstLine="708"/>
        <w:rPr>
          <w:i w:val="0"/>
          <w:color w:val="000000" w:themeColor="text1"/>
        </w:rPr>
      </w:pPr>
      <w:r w:rsidRPr="46C5A972">
        <w:rPr>
          <w:i w:val="0"/>
          <w:color w:val="000000" w:themeColor="text1"/>
        </w:rPr>
        <w:t xml:space="preserve">Este projeto consiste em desenvolver um software que os jogadores possam compartilhar suas estatísticas no jogo </w:t>
      </w:r>
      <w:proofErr w:type="spellStart"/>
      <w:r w:rsidRPr="46C5A972">
        <w:rPr>
          <w:i w:val="0"/>
          <w:color w:val="000000" w:themeColor="text1"/>
        </w:rPr>
        <w:t>Battlefield</w:t>
      </w:r>
      <w:proofErr w:type="spellEnd"/>
      <w:r w:rsidRPr="46C5A972">
        <w:rPr>
          <w:i w:val="0"/>
          <w:color w:val="000000" w:themeColor="text1"/>
        </w:rPr>
        <w:t>. O programa vai dar uma nova possibilidade aos jogadores, onde vão poder acompanhar e planejar seu progresso no jogo.</w:t>
      </w:r>
    </w:p>
    <w:p w14:paraId="10F06C2D" w14:textId="77777777" w:rsidR="00DF56AE" w:rsidRPr="00DF56AE" w:rsidRDefault="00DF56AE" w:rsidP="00DF56AE">
      <w:pPr>
        <w:pStyle w:val="Comment"/>
        <w:ind w:firstLine="708"/>
        <w:rPr>
          <w:i w:val="0"/>
          <w:color w:val="000000"/>
        </w:rPr>
      </w:pPr>
    </w:p>
    <w:p w14:paraId="10F06C2E" w14:textId="2610232E" w:rsidR="0009003B" w:rsidRDefault="00B6638D" w:rsidP="00B6638D">
      <w:pPr>
        <w:pStyle w:val="Comment"/>
        <w:keepNext/>
        <w:jc w:val="center"/>
      </w:pPr>
      <w:r>
        <w:rPr>
          <w:noProof/>
          <w:lang w:eastAsia="pt-BR"/>
        </w:rPr>
        <w:drawing>
          <wp:inline distT="0" distB="0" distL="0" distR="0" wp14:anchorId="11D0C776" wp14:editId="4AA31EF6">
            <wp:extent cx="6527800" cy="4895850"/>
            <wp:effectExtent l="0" t="0" r="6350" b="0"/>
            <wp:docPr id="2" name="Imagem 2" descr="C:\Users\Eduardo\Downloads\gigiggigi\f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Eduardo\Downloads\gigiggigi\f2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7800" cy="489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F06C2F" w14:textId="66A646B1" w:rsidR="0009003B" w:rsidRPr="00194999" w:rsidRDefault="00A60644" w:rsidP="00A60644">
      <w:pPr>
        <w:pStyle w:val="Legenda"/>
        <w:rPr>
          <w:i w:val="0"/>
        </w:rPr>
      </w:pPr>
      <w:bookmarkStart w:id="11" w:name="_Toc478654864"/>
      <w:r w:rsidRPr="00194999">
        <w:rPr>
          <w:b/>
          <w:i w:val="0"/>
        </w:rPr>
        <w:t xml:space="preserve">Figura </w:t>
      </w:r>
      <w:r w:rsidR="00BC7C8D" w:rsidRPr="00194999">
        <w:rPr>
          <w:b/>
          <w:i w:val="0"/>
        </w:rPr>
        <w:fldChar w:fldCharType="begin"/>
      </w:r>
      <w:r w:rsidR="00BC7C8D" w:rsidRPr="00194999">
        <w:rPr>
          <w:b/>
          <w:i w:val="0"/>
        </w:rPr>
        <w:instrText xml:space="preserve"> SEQ "Figura" \*Arabic </w:instrText>
      </w:r>
      <w:r w:rsidR="00BC7C8D" w:rsidRPr="00194999">
        <w:rPr>
          <w:b/>
          <w:i w:val="0"/>
        </w:rPr>
        <w:fldChar w:fldCharType="separate"/>
      </w:r>
      <w:r w:rsidR="006B7BE9">
        <w:rPr>
          <w:b/>
          <w:i w:val="0"/>
          <w:noProof/>
        </w:rPr>
        <w:t>1</w:t>
      </w:r>
      <w:r w:rsidR="00BC7C8D" w:rsidRPr="00194999">
        <w:rPr>
          <w:b/>
          <w:i w:val="0"/>
          <w:noProof/>
        </w:rPr>
        <w:fldChar w:fldCharType="end"/>
      </w:r>
      <w:r w:rsidR="000613CF" w:rsidRPr="00194999">
        <w:rPr>
          <w:b/>
          <w:i w:val="0"/>
        </w:rPr>
        <w:t xml:space="preserve"> - </w:t>
      </w:r>
      <w:r w:rsidR="000613CF" w:rsidRPr="00194999">
        <w:rPr>
          <w:i w:val="0"/>
        </w:rPr>
        <w:t>Exemplo da implementação</w:t>
      </w:r>
      <w:r w:rsidR="00C567FC">
        <w:rPr>
          <w:i w:val="0"/>
        </w:rPr>
        <w:t>.</w:t>
      </w:r>
      <w:bookmarkEnd w:id="11"/>
    </w:p>
    <w:p w14:paraId="544E8F88" w14:textId="77777777" w:rsidR="009B64DB" w:rsidRDefault="009B64DB" w:rsidP="00A60644">
      <w:pPr>
        <w:pStyle w:val="Legenda"/>
        <w:rPr>
          <w:rFonts w:cs="Arial"/>
        </w:rPr>
      </w:pPr>
    </w:p>
    <w:p w14:paraId="690742A1" w14:textId="683D1E70" w:rsidR="008C368A" w:rsidRDefault="0009003B" w:rsidP="008C368A">
      <w:pPr>
        <w:pStyle w:val="Ttulo2"/>
      </w:pPr>
      <w:bookmarkStart w:id="12" w:name="_Toc478654899"/>
      <w:r>
        <w:t>Descrição de funcionamento</w:t>
      </w:r>
      <w:bookmarkEnd w:id="12"/>
    </w:p>
    <w:p w14:paraId="5247E956" w14:textId="5061A4EB" w:rsidR="46C5A972" w:rsidRDefault="46C5A972" w:rsidP="46C5A972">
      <w:pPr>
        <w:ind w:left="708" w:firstLine="708"/>
      </w:pPr>
      <w:r w:rsidRPr="46C5A972">
        <w:rPr>
          <w:color w:val="000000" w:themeColor="text1"/>
        </w:rPr>
        <w:t>O software deve ser instalado no computador pessoal do cliente, onde será possível o usuário cadastrar seus dados e estatísticas do jogo, que através da rede será armazenado em um banco de dados.</w:t>
      </w:r>
    </w:p>
    <w:p w14:paraId="548A89EA" w14:textId="0FAC5C9E" w:rsidR="46C5A972" w:rsidRDefault="00B6638D" w:rsidP="00B6638D">
      <w:pPr>
        <w:jc w:val="center"/>
      </w:pPr>
      <w:r>
        <w:rPr>
          <w:noProof/>
          <w:lang w:eastAsia="pt-BR"/>
        </w:rPr>
        <w:drawing>
          <wp:inline distT="0" distB="0" distL="0" distR="0" wp14:anchorId="107FED58" wp14:editId="4B4EC354">
            <wp:extent cx="6858000" cy="5148528"/>
            <wp:effectExtent l="0" t="0" r="0" b="0"/>
            <wp:docPr id="5" name="Imagem 5" descr="C:\Users\Eduardo\Downloads\gigiggigi\f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Eduardo\Downloads\gigiggigi\f1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51485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F06C36" w14:textId="3AFE7C55" w:rsidR="0009003B" w:rsidRPr="00194999" w:rsidRDefault="00A60644" w:rsidP="46C5A972">
      <w:pPr>
        <w:pStyle w:val="Legenda"/>
        <w:rPr>
          <w:i w:val="0"/>
          <w:iCs w:val="0"/>
          <w:color w:val="000000" w:themeColor="text1"/>
        </w:rPr>
      </w:pPr>
      <w:bookmarkStart w:id="13" w:name="_Toc478654865"/>
      <w:r w:rsidRPr="46C5A972">
        <w:rPr>
          <w:b/>
          <w:bCs/>
          <w:i w:val="0"/>
          <w:iCs w:val="0"/>
        </w:rPr>
        <w:t xml:space="preserve">Figura </w:t>
      </w:r>
      <w:r w:rsidR="00BC7C8D" w:rsidRPr="46C5A972">
        <w:fldChar w:fldCharType="begin"/>
      </w:r>
      <w:r w:rsidR="00BC7C8D" w:rsidRPr="00194999">
        <w:rPr>
          <w:b/>
          <w:i w:val="0"/>
        </w:rPr>
        <w:instrText xml:space="preserve"> SEQ "Figura" \*Arabic </w:instrText>
      </w:r>
      <w:r w:rsidR="00BC7C8D" w:rsidRPr="46C5A972">
        <w:rPr>
          <w:b/>
          <w:i w:val="0"/>
        </w:rPr>
        <w:fldChar w:fldCharType="separate"/>
      </w:r>
      <w:r w:rsidR="006B7BE9">
        <w:rPr>
          <w:b/>
          <w:i w:val="0"/>
          <w:noProof/>
        </w:rPr>
        <w:t>2</w:t>
      </w:r>
      <w:r w:rsidR="00BC7C8D" w:rsidRPr="46C5A972">
        <w:fldChar w:fldCharType="end"/>
      </w:r>
      <w:r w:rsidR="0009003B" w:rsidRPr="46C5A972">
        <w:rPr>
          <w:b/>
          <w:bCs/>
          <w:i w:val="0"/>
          <w:iCs w:val="0"/>
        </w:rPr>
        <w:t xml:space="preserve"> -</w:t>
      </w:r>
      <w:r w:rsidR="0009003B" w:rsidRPr="46C5A972">
        <w:rPr>
          <w:i w:val="0"/>
          <w:iCs w:val="0"/>
        </w:rPr>
        <w:t xml:space="preserve"> Diagrama do </w:t>
      </w:r>
      <w:proofErr w:type="spellStart"/>
      <w:r w:rsidR="0009003B" w:rsidRPr="46C5A972">
        <w:rPr>
          <w:i w:val="0"/>
          <w:iCs w:val="0"/>
        </w:rPr>
        <w:t>Battle</w:t>
      </w:r>
      <w:proofErr w:type="spellEnd"/>
      <w:r w:rsidR="0009003B" w:rsidRPr="46C5A972">
        <w:rPr>
          <w:i w:val="0"/>
          <w:iCs w:val="0"/>
        </w:rPr>
        <w:t xml:space="preserve"> </w:t>
      </w:r>
      <w:proofErr w:type="spellStart"/>
      <w:r w:rsidR="0009003B" w:rsidRPr="46C5A972">
        <w:rPr>
          <w:i w:val="0"/>
          <w:iCs w:val="0"/>
        </w:rPr>
        <w:t>Stats</w:t>
      </w:r>
      <w:proofErr w:type="spellEnd"/>
      <w:r w:rsidR="00194999" w:rsidRPr="46C5A972">
        <w:rPr>
          <w:i w:val="0"/>
          <w:iCs w:val="0"/>
        </w:rPr>
        <w:t>.</w:t>
      </w:r>
      <w:bookmarkEnd w:id="13"/>
    </w:p>
    <w:p w14:paraId="10F06C39" w14:textId="47FC48D2" w:rsidR="005844CA" w:rsidRDefault="46C5A972" w:rsidP="46C5A972">
      <w:pPr>
        <w:pStyle w:val="Comment"/>
        <w:ind w:firstLine="708"/>
        <w:rPr>
          <w:i w:val="0"/>
          <w:color w:val="000000" w:themeColor="text1"/>
        </w:rPr>
      </w:pPr>
      <w:r w:rsidRPr="46C5A972">
        <w:rPr>
          <w:i w:val="0"/>
          <w:color w:val="000000" w:themeColor="text1"/>
        </w:rPr>
        <w:t xml:space="preserve"> E segue o fluxograma abaixo:</w:t>
      </w:r>
    </w:p>
    <w:p w14:paraId="3B7621EF" w14:textId="32F2E38A" w:rsidR="46C5A972" w:rsidRDefault="46C5A972">
      <w:r>
        <w:rPr>
          <w:noProof/>
          <w:lang w:eastAsia="pt-BR"/>
        </w:rPr>
        <w:lastRenderedPageBreak/>
        <w:drawing>
          <wp:inline distT="0" distB="0" distL="0" distR="0" wp14:anchorId="4EE5DFC4" wp14:editId="24C7E0DA">
            <wp:extent cx="6858000" cy="3648075"/>
            <wp:effectExtent l="0" t="0" r="0" b="0"/>
            <wp:docPr id="731374819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06C3B" w14:textId="6FA81C4A" w:rsidR="0009003B" w:rsidRPr="00194999" w:rsidRDefault="00A60644" w:rsidP="46C5A972">
      <w:pPr>
        <w:pStyle w:val="Legenda"/>
        <w:rPr>
          <w:i w:val="0"/>
          <w:iCs w:val="0"/>
        </w:rPr>
      </w:pPr>
      <w:bookmarkStart w:id="14" w:name="_Toc478654866"/>
      <w:r w:rsidRPr="46C5A972">
        <w:rPr>
          <w:b/>
          <w:bCs/>
          <w:i w:val="0"/>
          <w:iCs w:val="0"/>
        </w:rPr>
        <w:t xml:space="preserve">Figura </w:t>
      </w:r>
      <w:r w:rsidR="00BC7C8D" w:rsidRPr="46C5A972">
        <w:fldChar w:fldCharType="begin"/>
      </w:r>
      <w:r w:rsidR="00BC7C8D" w:rsidRPr="00194999">
        <w:rPr>
          <w:b/>
          <w:i w:val="0"/>
        </w:rPr>
        <w:instrText xml:space="preserve"> SEQ "Figura" \*Arabic </w:instrText>
      </w:r>
      <w:r w:rsidR="00BC7C8D" w:rsidRPr="46C5A972">
        <w:rPr>
          <w:b/>
          <w:i w:val="0"/>
        </w:rPr>
        <w:fldChar w:fldCharType="separate"/>
      </w:r>
      <w:r w:rsidR="006B7BE9">
        <w:rPr>
          <w:b/>
          <w:i w:val="0"/>
          <w:noProof/>
        </w:rPr>
        <w:t>3</w:t>
      </w:r>
      <w:r w:rsidR="00BC7C8D" w:rsidRPr="46C5A972">
        <w:fldChar w:fldCharType="end"/>
      </w:r>
      <w:r w:rsidR="0009003B" w:rsidRPr="46C5A972">
        <w:rPr>
          <w:b/>
          <w:bCs/>
          <w:i w:val="0"/>
          <w:iCs w:val="0"/>
        </w:rPr>
        <w:t xml:space="preserve"> -</w:t>
      </w:r>
      <w:r w:rsidR="0009003B" w:rsidRPr="46C5A972">
        <w:rPr>
          <w:i w:val="0"/>
          <w:iCs w:val="0"/>
        </w:rPr>
        <w:t xml:space="preserve"> Fluxograma do </w:t>
      </w:r>
      <w:proofErr w:type="spellStart"/>
      <w:r w:rsidR="00D866FE" w:rsidRPr="46C5A972">
        <w:rPr>
          <w:i w:val="0"/>
          <w:iCs w:val="0"/>
        </w:rPr>
        <w:t>Battle</w:t>
      </w:r>
      <w:proofErr w:type="spellEnd"/>
      <w:r w:rsidR="00D866FE" w:rsidRPr="46C5A972">
        <w:rPr>
          <w:i w:val="0"/>
          <w:iCs w:val="0"/>
        </w:rPr>
        <w:t xml:space="preserve"> </w:t>
      </w:r>
      <w:proofErr w:type="spellStart"/>
      <w:r w:rsidR="00D866FE" w:rsidRPr="46C5A972">
        <w:rPr>
          <w:i w:val="0"/>
          <w:iCs w:val="0"/>
        </w:rPr>
        <w:t>Stats</w:t>
      </w:r>
      <w:proofErr w:type="spellEnd"/>
      <w:r w:rsidR="00194999" w:rsidRPr="46C5A972">
        <w:rPr>
          <w:i w:val="0"/>
          <w:iCs w:val="0"/>
        </w:rPr>
        <w:t>.</w:t>
      </w:r>
      <w:bookmarkEnd w:id="14"/>
    </w:p>
    <w:p w14:paraId="785E18A9" w14:textId="77777777" w:rsidR="00265C1D" w:rsidRDefault="00265C1D" w:rsidP="00265C1D">
      <w:pPr>
        <w:pStyle w:val="Ttulo2"/>
        <w:numPr>
          <w:ilvl w:val="0"/>
          <w:numId w:val="0"/>
        </w:numPr>
      </w:pPr>
      <w:bookmarkStart w:id="15" w:name="_Toc455670048"/>
      <w:bookmarkStart w:id="16" w:name="_Toc459891805"/>
    </w:p>
    <w:p w14:paraId="64C9FF5D" w14:textId="4B6AC00E" w:rsidR="00265C1D" w:rsidRDefault="00265C1D" w:rsidP="00265C1D">
      <w:pPr>
        <w:pStyle w:val="Ttulo2"/>
        <w:numPr>
          <w:ilvl w:val="0"/>
          <w:numId w:val="0"/>
        </w:numPr>
      </w:pPr>
    </w:p>
    <w:p w14:paraId="5956A536" w14:textId="01D9CFD0" w:rsidR="00265C1D" w:rsidRDefault="00265C1D" w:rsidP="00265C1D"/>
    <w:p w14:paraId="1C060813" w14:textId="787E23BA" w:rsidR="00265C1D" w:rsidRDefault="00265C1D" w:rsidP="00265C1D"/>
    <w:p w14:paraId="1A2D9906" w14:textId="4A58FD70" w:rsidR="00265C1D" w:rsidRDefault="00265C1D" w:rsidP="00265C1D"/>
    <w:p w14:paraId="52FF9A70" w14:textId="1D3187F6" w:rsidR="00265C1D" w:rsidRDefault="00265C1D" w:rsidP="00265C1D"/>
    <w:p w14:paraId="1039AE81" w14:textId="149286C2" w:rsidR="00265C1D" w:rsidRDefault="00265C1D" w:rsidP="00265C1D"/>
    <w:p w14:paraId="544885DC" w14:textId="6D04CA31" w:rsidR="00265C1D" w:rsidRDefault="00265C1D" w:rsidP="00265C1D"/>
    <w:p w14:paraId="6BCD985C" w14:textId="33D14A68" w:rsidR="00265C1D" w:rsidRDefault="00265C1D" w:rsidP="00265C1D"/>
    <w:p w14:paraId="7F204507" w14:textId="125A3784" w:rsidR="00265C1D" w:rsidRDefault="00265C1D" w:rsidP="00265C1D"/>
    <w:p w14:paraId="2A107A40" w14:textId="38039B82" w:rsidR="00265C1D" w:rsidRDefault="00265C1D" w:rsidP="00265C1D"/>
    <w:p w14:paraId="7D719FA4" w14:textId="732D4A3E" w:rsidR="00265C1D" w:rsidRDefault="00265C1D" w:rsidP="00265C1D"/>
    <w:p w14:paraId="2B861533" w14:textId="0FB856D6" w:rsidR="00265C1D" w:rsidRDefault="00265C1D" w:rsidP="00265C1D"/>
    <w:p w14:paraId="2DE809F7" w14:textId="23588E61" w:rsidR="00265C1D" w:rsidRDefault="00265C1D" w:rsidP="00265C1D"/>
    <w:p w14:paraId="175AD364" w14:textId="211B88A8" w:rsidR="00265C1D" w:rsidRDefault="00265C1D" w:rsidP="00265C1D"/>
    <w:p w14:paraId="385665BB" w14:textId="03C7BEA6" w:rsidR="00265C1D" w:rsidRDefault="00265C1D" w:rsidP="00265C1D"/>
    <w:p w14:paraId="20E9AA7E" w14:textId="4EC2F872" w:rsidR="00265C1D" w:rsidRDefault="00265C1D" w:rsidP="00265C1D"/>
    <w:p w14:paraId="28C20887" w14:textId="45844924" w:rsidR="00265C1D" w:rsidRDefault="00265C1D" w:rsidP="00265C1D"/>
    <w:p w14:paraId="7EF6B1B5" w14:textId="368F74BB" w:rsidR="00265C1D" w:rsidRDefault="00265C1D" w:rsidP="00265C1D"/>
    <w:p w14:paraId="387DE9EC" w14:textId="302DDDF5" w:rsidR="00265C1D" w:rsidRDefault="00265C1D" w:rsidP="00265C1D"/>
    <w:p w14:paraId="6AA8C35D" w14:textId="05EB4468" w:rsidR="00CF59AB" w:rsidRDefault="00CF59AB" w:rsidP="00265C1D"/>
    <w:p w14:paraId="2DABFF48" w14:textId="437A6BA1" w:rsidR="00CF59AB" w:rsidRDefault="00CF59AB" w:rsidP="00265C1D"/>
    <w:p w14:paraId="0218F6B2" w14:textId="43BFBA06" w:rsidR="00CF59AB" w:rsidRDefault="00CF59AB" w:rsidP="00265C1D"/>
    <w:p w14:paraId="13DD41A6" w14:textId="612518AC" w:rsidR="00CF59AB" w:rsidRDefault="00CF59AB" w:rsidP="00CF59AB">
      <w:pPr>
        <w:pStyle w:val="Ttulo1"/>
      </w:pPr>
      <w:bookmarkStart w:id="17" w:name="_Toc459891783"/>
      <w:bookmarkStart w:id="18" w:name="_Toc478654900"/>
      <w:r>
        <w:lastRenderedPageBreak/>
        <w:t>Especificação de Requisitos</w:t>
      </w:r>
      <w:bookmarkEnd w:id="17"/>
      <w:bookmarkEnd w:id="18"/>
    </w:p>
    <w:p w14:paraId="2A2C43AA" w14:textId="77777777" w:rsidR="00CF59AB" w:rsidRDefault="00CF59AB" w:rsidP="00CF59AB">
      <w:pPr>
        <w:pStyle w:val="Ttulo2"/>
        <w:numPr>
          <w:ilvl w:val="1"/>
          <w:numId w:val="11"/>
        </w:numPr>
      </w:pPr>
      <w:bookmarkStart w:id="19" w:name="_Hlk478652899"/>
      <w:bookmarkStart w:id="20" w:name="_Toc459891784"/>
      <w:bookmarkStart w:id="21" w:name="_Toc478654901"/>
      <w:r>
        <w:t>Requisitos</w:t>
      </w:r>
      <w:bookmarkEnd w:id="19"/>
      <w:r>
        <w:t xml:space="preserve"> Funcionais</w:t>
      </w:r>
      <w:bookmarkEnd w:id="20"/>
      <w:bookmarkEnd w:id="21"/>
      <w:r>
        <w:t xml:space="preserve"> </w:t>
      </w:r>
    </w:p>
    <w:p w14:paraId="7F2C99BC" w14:textId="77777777" w:rsidR="00CF59AB" w:rsidRDefault="00CF59AB" w:rsidP="00CF59AB">
      <w:pPr>
        <w:pStyle w:val="Ttulo3"/>
        <w:numPr>
          <w:ilvl w:val="2"/>
          <w:numId w:val="11"/>
        </w:numPr>
      </w:pPr>
      <w:bookmarkStart w:id="22" w:name="_Toc459891785"/>
      <w:bookmarkStart w:id="23" w:name="_Toc478652793"/>
      <w:bookmarkStart w:id="24" w:name="_Toc478653067"/>
      <w:bookmarkStart w:id="25" w:name="_Toc478654902"/>
      <w:r>
        <w:t>Req.</w:t>
      </w:r>
      <w:r w:rsidR="00E02A65">
        <w:fldChar w:fldCharType="begin"/>
      </w:r>
      <w:r w:rsidR="00E02A65">
        <w:instrText xml:space="preserve"> SEQ "Reqfuncionais" \*Arabic </w:instrText>
      </w:r>
      <w:r w:rsidR="00E02A65">
        <w:fldChar w:fldCharType="separate"/>
      </w:r>
      <w:r>
        <w:rPr>
          <w:noProof/>
        </w:rPr>
        <w:t>1</w:t>
      </w:r>
      <w:r w:rsidR="00E02A65">
        <w:rPr>
          <w:noProof/>
        </w:rPr>
        <w:fldChar w:fldCharType="end"/>
      </w:r>
      <w:r>
        <w:t xml:space="preserve"> - </w:t>
      </w:r>
      <w:bookmarkEnd w:id="22"/>
      <w:r>
        <w:t>O usuário deve ser capaz de criar seu perfil</w:t>
      </w:r>
      <w:bookmarkEnd w:id="23"/>
      <w:bookmarkEnd w:id="24"/>
      <w:bookmarkEnd w:id="25"/>
    </w:p>
    <w:tbl>
      <w:tblPr>
        <w:tblW w:w="10065" w:type="dxa"/>
        <w:tblInd w:w="769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1842"/>
        <w:gridCol w:w="8223"/>
      </w:tblGrid>
      <w:tr w:rsidR="00CF59AB" w14:paraId="73763DB5" w14:textId="77777777" w:rsidTr="00CF59AB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6D12BE5A" w14:textId="77777777" w:rsidR="00CF59AB" w:rsidRDefault="00CF59AB">
            <w:pPr>
              <w:snapToGrid w:val="0"/>
              <w:spacing w:before="60" w:after="60"/>
              <w:jc w:val="center"/>
            </w:pPr>
            <w:r>
              <w:rPr>
                <w:b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31D62AF" w14:textId="77777777" w:rsidR="00CF59AB" w:rsidRDefault="00CF59AB">
            <w:pPr>
              <w:snapToGrid w:val="0"/>
              <w:jc w:val="both"/>
            </w:pPr>
            <w:r>
              <w:t>Cada usuário deve se cadastrar no sistema, com os seguintes dados:</w:t>
            </w:r>
          </w:p>
          <w:p w14:paraId="195F7AEA" w14:textId="77777777" w:rsidR="00CF59AB" w:rsidRDefault="00CF59AB">
            <w:pPr>
              <w:snapToGrid w:val="0"/>
              <w:jc w:val="both"/>
            </w:pPr>
            <w:r>
              <w:t>- ID;</w:t>
            </w:r>
          </w:p>
          <w:p w14:paraId="7EFB2458" w14:textId="77777777" w:rsidR="00CF59AB" w:rsidRDefault="00CF59AB">
            <w:pPr>
              <w:snapToGrid w:val="0"/>
              <w:jc w:val="both"/>
            </w:pPr>
            <w:r>
              <w:t>- Nome de usuário;</w:t>
            </w:r>
          </w:p>
          <w:p w14:paraId="03AE43CD" w14:textId="77777777" w:rsidR="00CF59AB" w:rsidRDefault="00CF59AB">
            <w:pPr>
              <w:snapToGrid w:val="0"/>
              <w:jc w:val="both"/>
            </w:pPr>
            <w:r>
              <w:t>- Senha;</w:t>
            </w:r>
          </w:p>
          <w:p w14:paraId="4F6BBE74" w14:textId="77777777" w:rsidR="00CF59AB" w:rsidRDefault="00CF59AB">
            <w:pPr>
              <w:snapToGrid w:val="0"/>
              <w:jc w:val="both"/>
              <w:rPr>
                <w:rFonts w:ascii="Arial" w:hAnsi="Arial" w:cs="Arial"/>
                <w:b/>
              </w:rPr>
            </w:pPr>
            <w:r>
              <w:t>- E-mail.</w:t>
            </w:r>
          </w:p>
        </w:tc>
      </w:tr>
      <w:tr w:rsidR="00CF59AB" w14:paraId="64EEA1D0" w14:textId="77777777" w:rsidTr="00CF59AB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1A2A333B" w14:textId="77777777" w:rsidR="00CF59AB" w:rsidRDefault="00CF59AB">
            <w:pPr>
              <w:snapToGrid w:val="0"/>
              <w:spacing w:before="60" w:after="60"/>
              <w:jc w:val="center"/>
              <w:rPr>
                <w:color w:val="000000"/>
              </w:rPr>
            </w:pPr>
            <w:r>
              <w:rPr>
                <w:b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FFC1641" w14:textId="77777777" w:rsidR="00CF59AB" w:rsidRDefault="00CF59AB">
            <w:pPr>
              <w:pStyle w:val="Legenda"/>
              <w:jc w:val="both"/>
              <w:rPr>
                <w:i w:val="0"/>
              </w:rPr>
            </w:pPr>
            <w:r>
              <w:rPr>
                <w:i w:val="0"/>
              </w:rPr>
              <w:t>O E-mail deve ser validado para efetuar o cadastro do cliente. O nome de usuário e ID devem estar disponíveis. A senha deve atender os requisitos. Deve somente haver o cadastro, caso todas as informações citadas acima forem preenchidas, ou seja, não deve haver ausência de informação em nenhum campo do cadastro.</w:t>
            </w:r>
          </w:p>
        </w:tc>
      </w:tr>
      <w:tr w:rsidR="00CF59AB" w14:paraId="72647852" w14:textId="77777777" w:rsidTr="00CF59AB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31C29F7A" w14:textId="77777777" w:rsidR="00CF59AB" w:rsidRDefault="00CF59AB">
            <w:pPr>
              <w:snapToGrid w:val="0"/>
              <w:spacing w:before="60" w:after="60"/>
              <w:jc w:val="center"/>
              <w:rPr>
                <w:color w:val="000000"/>
              </w:rPr>
            </w:pPr>
            <w:r>
              <w:rPr>
                <w:b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26CC8EA" w14:textId="77777777" w:rsidR="00CF59AB" w:rsidRDefault="00CF59AB">
            <w:pPr>
              <w:pStyle w:val="Comment"/>
              <w:snapToGrid w:val="0"/>
              <w:jc w:val="both"/>
              <w:rPr>
                <w:i w:val="0"/>
              </w:rPr>
            </w:pPr>
            <w:r>
              <w:rPr>
                <w:i w:val="0"/>
                <w:color w:val="000000"/>
              </w:rPr>
              <w:t>Alta.</w:t>
            </w:r>
          </w:p>
        </w:tc>
      </w:tr>
    </w:tbl>
    <w:p w14:paraId="1368CE4A" w14:textId="5FFF0855" w:rsidR="00CF59AB" w:rsidRDefault="00CF59AB" w:rsidP="00CF59AB">
      <w:pPr>
        <w:pStyle w:val="Legenda"/>
        <w:rPr>
          <w:i w:val="0"/>
        </w:rPr>
      </w:pPr>
      <w:bookmarkStart w:id="26" w:name="_Toc459891809"/>
      <w:bookmarkStart w:id="27" w:name="_Toc478653234"/>
      <w:bookmarkStart w:id="28" w:name="_Toc478654089"/>
      <w:bookmarkStart w:id="29" w:name="_Toc478654269"/>
      <w:r>
        <w:rPr>
          <w:b/>
          <w:i w:val="0"/>
        </w:rPr>
        <w:t>Tabela 0</w:t>
      </w:r>
      <w:r>
        <w:fldChar w:fldCharType="begin"/>
      </w:r>
      <w:r>
        <w:rPr>
          <w:b/>
          <w:i w:val="0"/>
        </w:rPr>
        <w:instrText xml:space="preserve"> SEQ "Tabela" \*Arabic </w:instrText>
      </w:r>
      <w:r>
        <w:fldChar w:fldCharType="separate"/>
      </w:r>
      <w:r w:rsidR="005311DF">
        <w:rPr>
          <w:b/>
          <w:i w:val="0"/>
          <w:noProof/>
        </w:rPr>
        <w:t>1</w:t>
      </w:r>
      <w:r>
        <w:fldChar w:fldCharType="end"/>
      </w:r>
      <w:r>
        <w:rPr>
          <w:b/>
          <w:i w:val="0"/>
        </w:rPr>
        <w:t xml:space="preserve"> -</w:t>
      </w:r>
      <w:r>
        <w:rPr>
          <w:i w:val="0"/>
        </w:rPr>
        <w:t xml:space="preserve"> Requisito Req.1.</w:t>
      </w:r>
      <w:bookmarkEnd w:id="26"/>
      <w:bookmarkEnd w:id="27"/>
      <w:bookmarkEnd w:id="28"/>
      <w:bookmarkEnd w:id="29"/>
    </w:p>
    <w:p w14:paraId="36BEA0F5" w14:textId="77777777" w:rsidR="00CF59AB" w:rsidRDefault="00CF59AB" w:rsidP="00CF59AB">
      <w:pPr>
        <w:pStyle w:val="Ttulo3"/>
        <w:numPr>
          <w:ilvl w:val="2"/>
          <w:numId w:val="11"/>
        </w:numPr>
      </w:pPr>
      <w:bookmarkStart w:id="30" w:name="_Toc459891786"/>
      <w:bookmarkStart w:id="31" w:name="_Toc478652794"/>
      <w:bookmarkStart w:id="32" w:name="_Toc478653068"/>
      <w:bookmarkStart w:id="33" w:name="_Toc478654903"/>
      <w:r>
        <w:t>Req.</w:t>
      </w:r>
      <w:r w:rsidR="00E02A65">
        <w:fldChar w:fldCharType="begin"/>
      </w:r>
      <w:r w:rsidR="00E02A65">
        <w:instrText xml:space="preserve"> SEQ "Reqfuncionais" \*Arabic </w:instrText>
      </w:r>
      <w:r w:rsidR="00E02A65">
        <w:fldChar w:fldCharType="separate"/>
      </w:r>
      <w:r>
        <w:rPr>
          <w:noProof/>
        </w:rPr>
        <w:t>2</w:t>
      </w:r>
      <w:r w:rsidR="00E02A65">
        <w:rPr>
          <w:noProof/>
        </w:rPr>
        <w:fldChar w:fldCharType="end"/>
      </w:r>
      <w:r>
        <w:t xml:space="preserve"> - </w:t>
      </w:r>
      <w:bookmarkEnd w:id="30"/>
      <w:r>
        <w:t>O software deverá ter um sistema de login</w:t>
      </w:r>
      <w:bookmarkEnd w:id="31"/>
      <w:bookmarkEnd w:id="32"/>
      <w:bookmarkEnd w:id="33"/>
    </w:p>
    <w:tbl>
      <w:tblPr>
        <w:tblW w:w="10065" w:type="dxa"/>
        <w:tblInd w:w="769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1842"/>
        <w:gridCol w:w="8223"/>
      </w:tblGrid>
      <w:tr w:rsidR="00CF59AB" w14:paraId="6B64BF04" w14:textId="77777777" w:rsidTr="00CF59AB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4A31BA0F" w14:textId="77777777" w:rsidR="00CF59AB" w:rsidRDefault="00CF59AB">
            <w:pPr>
              <w:snapToGrid w:val="0"/>
              <w:spacing w:before="60" w:after="60"/>
              <w:jc w:val="center"/>
            </w:pPr>
            <w:r>
              <w:rPr>
                <w:b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0BBB03B" w14:textId="77777777" w:rsidR="00CF59AB" w:rsidRDefault="00CF59AB">
            <w:pPr>
              <w:snapToGrid w:val="0"/>
              <w:jc w:val="both"/>
            </w:pPr>
            <w:r>
              <w:t>O usuário só conseguirá acessar o aplicativo se o login for efetuado com sucesso.</w:t>
            </w:r>
          </w:p>
        </w:tc>
      </w:tr>
      <w:tr w:rsidR="00CF59AB" w14:paraId="5F305256" w14:textId="77777777" w:rsidTr="00CF59AB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1300F8C3" w14:textId="77777777" w:rsidR="00CF59AB" w:rsidRDefault="00CF59AB">
            <w:pPr>
              <w:snapToGrid w:val="0"/>
              <w:spacing w:before="60" w:after="60"/>
              <w:jc w:val="center"/>
              <w:rPr>
                <w:color w:val="000000"/>
              </w:rPr>
            </w:pPr>
            <w:r>
              <w:rPr>
                <w:b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7541181" w14:textId="77777777" w:rsidR="00CF59AB" w:rsidRDefault="00CF59AB">
            <w:pPr>
              <w:pStyle w:val="Comment"/>
              <w:snapToGrid w:val="0"/>
              <w:jc w:val="both"/>
              <w:rPr>
                <w:rFonts w:ascii="Arial" w:hAnsi="Arial" w:cs="Arial"/>
                <w:b/>
                <w:i w:val="0"/>
              </w:rPr>
            </w:pPr>
            <w:r>
              <w:rPr>
                <w:i w:val="0"/>
                <w:color w:val="000000"/>
              </w:rPr>
              <w:t>Uma mensagem de erro deve ser exibida caso contrário.</w:t>
            </w:r>
          </w:p>
        </w:tc>
      </w:tr>
      <w:tr w:rsidR="00CF59AB" w14:paraId="62DC7CC5" w14:textId="77777777" w:rsidTr="00CF59AB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5BD38A3A" w14:textId="77777777" w:rsidR="00CF59AB" w:rsidRDefault="00CF59AB">
            <w:pPr>
              <w:snapToGrid w:val="0"/>
              <w:spacing w:before="60" w:after="60"/>
              <w:jc w:val="center"/>
              <w:rPr>
                <w:color w:val="000000"/>
              </w:rPr>
            </w:pPr>
            <w:r>
              <w:rPr>
                <w:b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D6ABCDE" w14:textId="77777777" w:rsidR="00CF59AB" w:rsidRDefault="00CF59AB">
            <w:pPr>
              <w:pStyle w:val="Comment"/>
              <w:snapToGrid w:val="0"/>
              <w:jc w:val="both"/>
              <w:rPr>
                <w:i w:val="0"/>
              </w:rPr>
            </w:pPr>
            <w:r>
              <w:rPr>
                <w:i w:val="0"/>
                <w:color w:val="000000"/>
              </w:rPr>
              <w:t>Alta.</w:t>
            </w:r>
          </w:p>
        </w:tc>
      </w:tr>
    </w:tbl>
    <w:p w14:paraId="3FAB6F87" w14:textId="23C633A1" w:rsidR="00CF59AB" w:rsidRDefault="00CF59AB" w:rsidP="00CF59AB">
      <w:pPr>
        <w:pStyle w:val="Legenda"/>
        <w:rPr>
          <w:i w:val="0"/>
        </w:rPr>
      </w:pPr>
      <w:bookmarkStart w:id="34" w:name="_Toc459891810"/>
      <w:bookmarkStart w:id="35" w:name="_Toc478653235"/>
      <w:bookmarkStart w:id="36" w:name="_Toc478654090"/>
      <w:bookmarkStart w:id="37" w:name="_Toc478654270"/>
      <w:r>
        <w:rPr>
          <w:b/>
          <w:i w:val="0"/>
        </w:rPr>
        <w:t>Tabela 0</w:t>
      </w:r>
      <w:r>
        <w:fldChar w:fldCharType="begin"/>
      </w:r>
      <w:r>
        <w:rPr>
          <w:b/>
          <w:i w:val="0"/>
        </w:rPr>
        <w:instrText xml:space="preserve"> SEQ "Tabela" \*Arabic </w:instrText>
      </w:r>
      <w:r>
        <w:fldChar w:fldCharType="separate"/>
      </w:r>
      <w:r w:rsidR="005311DF">
        <w:rPr>
          <w:b/>
          <w:i w:val="0"/>
          <w:noProof/>
        </w:rPr>
        <w:t>2</w:t>
      </w:r>
      <w:r>
        <w:fldChar w:fldCharType="end"/>
      </w:r>
      <w:r>
        <w:rPr>
          <w:b/>
          <w:i w:val="0"/>
        </w:rPr>
        <w:t xml:space="preserve"> -</w:t>
      </w:r>
      <w:r>
        <w:rPr>
          <w:i w:val="0"/>
        </w:rPr>
        <w:t xml:space="preserve"> Requisito Req.2.</w:t>
      </w:r>
      <w:bookmarkEnd w:id="34"/>
      <w:bookmarkEnd w:id="35"/>
      <w:bookmarkEnd w:id="36"/>
      <w:bookmarkEnd w:id="37"/>
    </w:p>
    <w:p w14:paraId="2EE25F57" w14:textId="77777777" w:rsidR="00CF59AB" w:rsidRDefault="00CF59AB" w:rsidP="00CF59AB">
      <w:pPr>
        <w:pStyle w:val="Ttulo3"/>
        <w:numPr>
          <w:ilvl w:val="2"/>
          <w:numId w:val="11"/>
        </w:numPr>
      </w:pPr>
      <w:bookmarkStart w:id="38" w:name="_Toc478652795"/>
      <w:bookmarkStart w:id="39" w:name="_Toc478653069"/>
      <w:bookmarkStart w:id="40" w:name="_Toc478654904"/>
      <w:r>
        <w:t>Req.3 - O perfil do usuário deve ser customizável</w:t>
      </w:r>
      <w:bookmarkEnd w:id="38"/>
      <w:bookmarkEnd w:id="39"/>
      <w:bookmarkEnd w:id="40"/>
    </w:p>
    <w:tbl>
      <w:tblPr>
        <w:tblW w:w="10065" w:type="dxa"/>
        <w:tblInd w:w="769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1842"/>
        <w:gridCol w:w="8223"/>
      </w:tblGrid>
      <w:tr w:rsidR="00CF59AB" w14:paraId="610C1BE6" w14:textId="77777777" w:rsidTr="00CF59AB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3D706984" w14:textId="77777777" w:rsidR="00CF59AB" w:rsidRDefault="00CF59AB">
            <w:pPr>
              <w:snapToGrid w:val="0"/>
              <w:spacing w:before="60" w:after="60"/>
              <w:jc w:val="center"/>
            </w:pPr>
            <w:r>
              <w:rPr>
                <w:b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C8CCFC9" w14:textId="77777777" w:rsidR="00CF59AB" w:rsidRDefault="00CF59AB">
            <w:pPr>
              <w:snapToGrid w:val="0"/>
              <w:jc w:val="both"/>
              <w:rPr>
                <w:rFonts w:ascii="Arial" w:hAnsi="Arial" w:cs="Arial"/>
                <w:b/>
              </w:rPr>
            </w:pPr>
            <w:r>
              <w:t>O usuário deve ser capaz de alterar seu nome e foto, além de poder adicionar ou alterar seus equipamentos e veículos.</w:t>
            </w:r>
          </w:p>
        </w:tc>
      </w:tr>
      <w:tr w:rsidR="00CF59AB" w14:paraId="75833BB4" w14:textId="77777777" w:rsidTr="00CF59AB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28972424" w14:textId="77777777" w:rsidR="00CF59AB" w:rsidRDefault="00CF59AB">
            <w:pPr>
              <w:snapToGrid w:val="0"/>
              <w:spacing w:before="60" w:after="60"/>
              <w:jc w:val="center"/>
              <w:rPr>
                <w:color w:val="000000"/>
              </w:rPr>
            </w:pPr>
            <w:r>
              <w:rPr>
                <w:b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9524DE6" w14:textId="77777777" w:rsidR="00CF59AB" w:rsidRDefault="00CF59AB">
            <w:pPr>
              <w:pStyle w:val="Legenda"/>
              <w:jc w:val="both"/>
              <w:rPr>
                <w:i w:val="0"/>
              </w:rPr>
            </w:pPr>
            <w:r>
              <w:rPr>
                <w:i w:val="0"/>
              </w:rPr>
              <w:t>Somente poderá escolher itens disponíveis para sua conta.</w:t>
            </w:r>
          </w:p>
        </w:tc>
      </w:tr>
      <w:tr w:rsidR="00CF59AB" w14:paraId="3AB3EF93" w14:textId="77777777" w:rsidTr="00CF59AB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46966FB6" w14:textId="77777777" w:rsidR="00CF59AB" w:rsidRDefault="00CF59AB">
            <w:pPr>
              <w:snapToGrid w:val="0"/>
              <w:spacing w:before="60" w:after="60"/>
              <w:jc w:val="center"/>
              <w:rPr>
                <w:color w:val="000000"/>
              </w:rPr>
            </w:pPr>
            <w:r>
              <w:rPr>
                <w:b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44874C2" w14:textId="77777777" w:rsidR="00CF59AB" w:rsidRDefault="00CF59AB">
            <w:pPr>
              <w:pStyle w:val="Comment"/>
              <w:snapToGrid w:val="0"/>
              <w:jc w:val="both"/>
              <w:rPr>
                <w:i w:val="0"/>
              </w:rPr>
            </w:pPr>
            <w:r>
              <w:rPr>
                <w:i w:val="0"/>
                <w:color w:val="000000"/>
              </w:rPr>
              <w:t>Média.</w:t>
            </w:r>
          </w:p>
        </w:tc>
      </w:tr>
    </w:tbl>
    <w:p w14:paraId="23FA9D9D" w14:textId="74FB4142" w:rsidR="00CF59AB" w:rsidRDefault="005311DF" w:rsidP="005311DF">
      <w:pPr>
        <w:pStyle w:val="Legenda"/>
        <w:rPr>
          <w:i w:val="0"/>
        </w:rPr>
      </w:pPr>
      <w:bookmarkStart w:id="41" w:name="_Toc478654091"/>
      <w:bookmarkStart w:id="42" w:name="_Toc478654271"/>
      <w:r w:rsidRPr="005311DF">
        <w:rPr>
          <w:b/>
          <w:i w:val="0"/>
        </w:rPr>
        <w:t>Tabela 0</w:t>
      </w:r>
      <w:r w:rsidRPr="005311DF">
        <w:rPr>
          <w:b/>
          <w:i w:val="0"/>
        </w:rPr>
        <w:fldChar w:fldCharType="begin"/>
      </w:r>
      <w:r w:rsidRPr="005311DF">
        <w:rPr>
          <w:b/>
          <w:i w:val="0"/>
        </w:rPr>
        <w:instrText xml:space="preserve"> SEQ Tabela \* ARABIC </w:instrText>
      </w:r>
      <w:r w:rsidRPr="005311DF">
        <w:rPr>
          <w:b/>
          <w:i w:val="0"/>
        </w:rPr>
        <w:fldChar w:fldCharType="separate"/>
      </w:r>
      <w:r>
        <w:rPr>
          <w:b/>
          <w:i w:val="0"/>
          <w:noProof/>
        </w:rPr>
        <w:t>3</w:t>
      </w:r>
      <w:r w:rsidRPr="005311DF">
        <w:rPr>
          <w:b/>
          <w:i w:val="0"/>
        </w:rPr>
        <w:fldChar w:fldCharType="end"/>
      </w:r>
      <w:r w:rsidR="00C82307">
        <w:rPr>
          <w:b/>
          <w:i w:val="0"/>
        </w:rPr>
        <w:t xml:space="preserve"> </w:t>
      </w:r>
      <w:r w:rsidR="00CF59AB">
        <w:rPr>
          <w:b/>
          <w:i w:val="0"/>
        </w:rPr>
        <w:t>-</w:t>
      </w:r>
      <w:r w:rsidR="00CF59AB">
        <w:rPr>
          <w:i w:val="0"/>
        </w:rPr>
        <w:t xml:space="preserve"> Requisito Req.3.</w:t>
      </w:r>
      <w:bookmarkEnd w:id="41"/>
      <w:bookmarkEnd w:id="42"/>
    </w:p>
    <w:p w14:paraId="607D6740" w14:textId="77777777" w:rsidR="00CF59AB" w:rsidRDefault="00CF59AB" w:rsidP="00CF59AB">
      <w:pPr>
        <w:pStyle w:val="Legenda"/>
        <w:rPr>
          <w:i w:val="0"/>
        </w:rPr>
      </w:pPr>
    </w:p>
    <w:p w14:paraId="45EEEC93" w14:textId="77777777" w:rsidR="00CF59AB" w:rsidRDefault="00CF59AB" w:rsidP="00CF59AB">
      <w:pPr>
        <w:pStyle w:val="Legenda"/>
        <w:rPr>
          <w:i w:val="0"/>
        </w:rPr>
      </w:pPr>
    </w:p>
    <w:p w14:paraId="79F69393" w14:textId="77777777" w:rsidR="00CF59AB" w:rsidRDefault="00CF59AB" w:rsidP="00CF59AB">
      <w:pPr>
        <w:pStyle w:val="Legenda"/>
        <w:rPr>
          <w:i w:val="0"/>
        </w:rPr>
      </w:pPr>
    </w:p>
    <w:p w14:paraId="038855E2" w14:textId="77777777" w:rsidR="00CF59AB" w:rsidRDefault="00CF59AB" w:rsidP="00CF59AB">
      <w:pPr>
        <w:pStyle w:val="Legenda"/>
        <w:rPr>
          <w:i w:val="0"/>
        </w:rPr>
      </w:pPr>
    </w:p>
    <w:p w14:paraId="20536CBC" w14:textId="77777777" w:rsidR="00CF59AB" w:rsidRDefault="00CF59AB" w:rsidP="00CF59AB">
      <w:pPr>
        <w:pStyle w:val="Legenda"/>
        <w:rPr>
          <w:i w:val="0"/>
        </w:rPr>
      </w:pPr>
    </w:p>
    <w:p w14:paraId="3B7F3387" w14:textId="77777777" w:rsidR="00CF59AB" w:rsidRDefault="00CF59AB" w:rsidP="00CF59AB">
      <w:pPr>
        <w:pStyle w:val="Legenda"/>
        <w:rPr>
          <w:i w:val="0"/>
        </w:rPr>
      </w:pPr>
    </w:p>
    <w:p w14:paraId="19E8839C" w14:textId="77777777" w:rsidR="00CF59AB" w:rsidRDefault="00CF59AB" w:rsidP="00CF59AB">
      <w:pPr>
        <w:pStyle w:val="Ttulo3"/>
        <w:numPr>
          <w:ilvl w:val="2"/>
          <w:numId w:val="11"/>
        </w:numPr>
      </w:pPr>
      <w:bookmarkStart w:id="43" w:name="_Toc478652796"/>
      <w:bookmarkStart w:id="44" w:name="_Toc478653070"/>
      <w:bookmarkStart w:id="45" w:name="_Toc478654905"/>
      <w:r>
        <w:lastRenderedPageBreak/>
        <w:t>Req.4 - o software deve exibir um ranking dos jogadores</w:t>
      </w:r>
      <w:bookmarkEnd w:id="43"/>
      <w:bookmarkEnd w:id="44"/>
      <w:bookmarkEnd w:id="45"/>
    </w:p>
    <w:tbl>
      <w:tblPr>
        <w:tblW w:w="10065" w:type="dxa"/>
        <w:tblInd w:w="769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1842"/>
        <w:gridCol w:w="8223"/>
      </w:tblGrid>
      <w:tr w:rsidR="00CF59AB" w14:paraId="78315551" w14:textId="77777777" w:rsidTr="00CF59AB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080DA8AE" w14:textId="77777777" w:rsidR="00CF59AB" w:rsidRDefault="00CF59AB">
            <w:pPr>
              <w:snapToGrid w:val="0"/>
              <w:spacing w:before="60" w:after="60"/>
              <w:jc w:val="center"/>
            </w:pPr>
            <w:r>
              <w:rPr>
                <w:b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F0CC6BF" w14:textId="77777777" w:rsidR="00CF59AB" w:rsidRDefault="00CF59AB">
            <w:pPr>
              <w:snapToGrid w:val="0"/>
              <w:jc w:val="both"/>
              <w:rPr>
                <w:rFonts w:ascii="Arial" w:hAnsi="Arial" w:cs="Arial"/>
                <w:b/>
              </w:rPr>
            </w:pPr>
            <w:r>
              <w:t>O software deve reunir as informações dos usuários e exibi-las em um ranking.</w:t>
            </w:r>
          </w:p>
        </w:tc>
      </w:tr>
      <w:tr w:rsidR="00CF59AB" w14:paraId="005B8F26" w14:textId="77777777" w:rsidTr="00CF59AB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17A2ECA7" w14:textId="77777777" w:rsidR="00CF59AB" w:rsidRDefault="00CF59AB">
            <w:pPr>
              <w:snapToGrid w:val="0"/>
              <w:spacing w:before="60" w:after="60"/>
              <w:jc w:val="center"/>
              <w:rPr>
                <w:color w:val="000000"/>
              </w:rPr>
            </w:pPr>
            <w:r>
              <w:rPr>
                <w:b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05D8F9E" w14:textId="77777777" w:rsidR="00CF59AB" w:rsidRDefault="00CF59AB">
            <w:pPr>
              <w:pStyle w:val="Legenda"/>
              <w:jc w:val="both"/>
              <w:rPr>
                <w:i w:val="0"/>
              </w:rPr>
            </w:pPr>
            <w:r>
              <w:rPr>
                <w:i w:val="0"/>
              </w:rPr>
              <w:t xml:space="preserve">O tipo do ranking deve ser escolhido pelo usuário, por exemplo: ordenando por nível, patente, entre outros. </w:t>
            </w:r>
          </w:p>
        </w:tc>
      </w:tr>
      <w:tr w:rsidR="00CF59AB" w14:paraId="03E8BDC1" w14:textId="77777777" w:rsidTr="00CF59AB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538F43C0" w14:textId="77777777" w:rsidR="00CF59AB" w:rsidRDefault="00CF59AB">
            <w:pPr>
              <w:snapToGrid w:val="0"/>
              <w:spacing w:before="60" w:after="60"/>
              <w:jc w:val="center"/>
              <w:rPr>
                <w:color w:val="000000"/>
              </w:rPr>
            </w:pPr>
            <w:r>
              <w:rPr>
                <w:b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A26F744" w14:textId="77777777" w:rsidR="00CF59AB" w:rsidRDefault="00CF59AB">
            <w:pPr>
              <w:pStyle w:val="Comment"/>
              <w:snapToGrid w:val="0"/>
              <w:jc w:val="both"/>
              <w:rPr>
                <w:i w:val="0"/>
              </w:rPr>
            </w:pPr>
            <w:r>
              <w:rPr>
                <w:i w:val="0"/>
                <w:color w:val="000000"/>
              </w:rPr>
              <w:t>Média.</w:t>
            </w:r>
          </w:p>
        </w:tc>
      </w:tr>
    </w:tbl>
    <w:p w14:paraId="12C4449F" w14:textId="37B7499A" w:rsidR="00CF59AB" w:rsidRDefault="005311DF" w:rsidP="005311DF">
      <w:pPr>
        <w:pStyle w:val="Legenda"/>
        <w:rPr>
          <w:i w:val="0"/>
        </w:rPr>
      </w:pPr>
      <w:bookmarkStart w:id="46" w:name="_Toc478654092"/>
      <w:bookmarkStart w:id="47" w:name="_Toc478654272"/>
      <w:r w:rsidRPr="005311DF">
        <w:rPr>
          <w:b/>
          <w:i w:val="0"/>
        </w:rPr>
        <w:t xml:space="preserve">Tabela </w:t>
      </w:r>
      <w:r>
        <w:rPr>
          <w:b/>
          <w:i w:val="0"/>
        </w:rPr>
        <w:t>0</w:t>
      </w:r>
      <w:r w:rsidRPr="005311DF">
        <w:rPr>
          <w:b/>
          <w:i w:val="0"/>
        </w:rPr>
        <w:fldChar w:fldCharType="begin"/>
      </w:r>
      <w:r w:rsidRPr="005311DF">
        <w:rPr>
          <w:b/>
          <w:i w:val="0"/>
        </w:rPr>
        <w:instrText xml:space="preserve"> SEQ Tabela \* ARABIC </w:instrText>
      </w:r>
      <w:r w:rsidRPr="005311DF">
        <w:rPr>
          <w:b/>
          <w:i w:val="0"/>
        </w:rPr>
        <w:fldChar w:fldCharType="separate"/>
      </w:r>
      <w:r>
        <w:rPr>
          <w:b/>
          <w:i w:val="0"/>
          <w:noProof/>
        </w:rPr>
        <w:t>4</w:t>
      </w:r>
      <w:r w:rsidRPr="005311DF">
        <w:rPr>
          <w:b/>
          <w:i w:val="0"/>
        </w:rPr>
        <w:fldChar w:fldCharType="end"/>
      </w:r>
      <w:r>
        <w:rPr>
          <w:b/>
          <w:i w:val="0"/>
        </w:rPr>
        <w:t xml:space="preserve"> </w:t>
      </w:r>
      <w:r w:rsidR="00CF59AB">
        <w:rPr>
          <w:b/>
          <w:i w:val="0"/>
        </w:rPr>
        <w:t>-</w:t>
      </w:r>
      <w:r w:rsidR="00CF59AB">
        <w:rPr>
          <w:i w:val="0"/>
        </w:rPr>
        <w:t xml:space="preserve"> Requisito Req.4.</w:t>
      </w:r>
      <w:bookmarkEnd w:id="46"/>
      <w:bookmarkEnd w:id="47"/>
    </w:p>
    <w:p w14:paraId="0E894163" w14:textId="77777777" w:rsidR="00CF59AB" w:rsidRDefault="00CF59AB" w:rsidP="00CF59AB">
      <w:pPr>
        <w:pStyle w:val="Legenda"/>
        <w:rPr>
          <w:i w:val="0"/>
        </w:rPr>
      </w:pPr>
    </w:p>
    <w:p w14:paraId="429E1A3A" w14:textId="77777777" w:rsidR="00CF59AB" w:rsidRDefault="00CF59AB" w:rsidP="00CF59AB">
      <w:pPr>
        <w:pStyle w:val="Ttulo3"/>
        <w:numPr>
          <w:ilvl w:val="2"/>
          <w:numId w:val="11"/>
        </w:numPr>
      </w:pPr>
      <w:bookmarkStart w:id="48" w:name="_Toc478652797"/>
      <w:bookmarkStart w:id="49" w:name="_Toc478653071"/>
      <w:bookmarkStart w:id="50" w:name="_Toc478654906"/>
      <w:r>
        <w:t>Req.5 - Os dados deverão ser salvos em um banco de dados</w:t>
      </w:r>
      <w:bookmarkEnd w:id="48"/>
      <w:bookmarkEnd w:id="49"/>
      <w:bookmarkEnd w:id="50"/>
    </w:p>
    <w:tbl>
      <w:tblPr>
        <w:tblW w:w="10065" w:type="dxa"/>
        <w:tblInd w:w="769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1842"/>
        <w:gridCol w:w="8223"/>
      </w:tblGrid>
      <w:tr w:rsidR="00CF59AB" w14:paraId="12D832C2" w14:textId="77777777" w:rsidTr="00CF59AB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466103CD" w14:textId="77777777" w:rsidR="00CF59AB" w:rsidRDefault="00CF59AB">
            <w:pPr>
              <w:snapToGrid w:val="0"/>
              <w:spacing w:before="60" w:after="60"/>
              <w:jc w:val="center"/>
            </w:pPr>
            <w:r>
              <w:rPr>
                <w:b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2DBBC6C" w14:textId="77777777" w:rsidR="00CF59AB" w:rsidRDefault="00CF59AB">
            <w:pPr>
              <w:snapToGrid w:val="0"/>
              <w:jc w:val="both"/>
              <w:rPr>
                <w:rFonts w:ascii="Arial" w:hAnsi="Arial" w:cs="Arial"/>
                <w:b/>
              </w:rPr>
            </w:pPr>
            <w:r>
              <w:t xml:space="preserve">Todos os dados serão armazenados e acessados em um banco de dados. </w:t>
            </w:r>
          </w:p>
        </w:tc>
      </w:tr>
      <w:tr w:rsidR="00CF59AB" w14:paraId="52FF401A" w14:textId="77777777" w:rsidTr="00CF59AB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0B2006CF" w14:textId="77777777" w:rsidR="00CF59AB" w:rsidRDefault="00CF59AB">
            <w:pPr>
              <w:snapToGrid w:val="0"/>
              <w:spacing w:before="60" w:after="60"/>
              <w:jc w:val="center"/>
              <w:rPr>
                <w:color w:val="000000"/>
              </w:rPr>
            </w:pPr>
            <w:r>
              <w:rPr>
                <w:b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6B1EDDE" w14:textId="77777777" w:rsidR="00CF59AB" w:rsidRDefault="00CF59AB">
            <w:pPr>
              <w:pStyle w:val="Legenda"/>
              <w:jc w:val="both"/>
              <w:rPr>
                <w:i w:val="0"/>
              </w:rPr>
            </w:pPr>
            <w:r>
              <w:rPr>
                <w:i w:val="0"/>
              </w:rPr>
              <w:t>Será usado MySQL no desenvolvimento do Banco de Dados</w:t>
            </w:r>
          </w:p>
        </w:tc>
      </w:tr>
      <w:tr w:rsidR="00CF59AB" w14:paraId="6BD2005B" w14:textId="77777777" w:rsidTr="00CF59AB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254B1936" w14:textId="77777777" w:rsidR="00CF59AB" w:rsidRDefault="00CF59AB">
            <w:pPr>
              <w:snapToGrid w:val="0"/>
              <w:spacing w:before="60" w:after="60"/>
              <w:jc w:val="center"/>
              <w:rPr>
                <w:color w:val="000000"/>
              </w:rPr>
            </w:pPr>
            <w:r>
              <w:rPr>
                <w:b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D12F872" w14:textId="77777777" w:rsidR="00CF59AB" w:rsidRDefault="00CF59AB">
            <w:pPr>
              <w:pStyle w:val="Comment"/>
              <w:snapToGrid w:val="0"/>
              <w:jc w:val="both"/>
              <w:rPr>
                <w:i w:val="0"/>
              </w:rPr>
            </w:pPr>
            <w:r>
              <w:rPr>
                <w:i w:val="0"/>
                <w:color w:val="000000"/>
              </w:rPr>
              <w:t>Alta.</w:t>
            </w:r>
          </w:p>
        </w:tc>
      </w:tr>
    </w:tbl>
    <w:p w14:paraId="7264A62E" w14:textId="2DB08A5B" w:rsidR="00CF59AB" w:rsidRDefault="005311DF" w:rsidP="005311DF">
      <w:pPr>
        <w:pStyle w:val="Legenda"/>
        <w:rPr>
          <w:i w:val="0"/>
        </w:rPr>
      </w:pPr>
      <w:bookmarkStart w:id="51" w:name="_Toc478654093"/>
      <w:bookmarkStart w:id="52" w:name="_Toc478654273"/>
      <w:r w:rsidRPr="005311DF">
        <w:rPr>
          <w:b/>
          <w:i w:val="0"/>
        </w:rPr>
        <w:t>Tabela 0</w:t>
      </w:r>
      <w:r w:rsidRPr="005311DF">
        <w:rPr>
          <w:b/>
          <w:i w:val="0"/>
        </w:rPr>
        <w:fldChar w:fldCharType="begin"/>
      </w:r>
      <w:r w:rsidRPr="005311DF">
        <w:rPr>
          <w:b/>
          <w:i w:val="0"/>
        </w:rPr>
        <w:instrText xml:space="preserve"> SEQ Tabela \* ARABIC </w:instrText>
      </w:r>
      <w:r w:rsidRPr="005311DF">
        <w:rPr>
          <w:b/>
          <w:i w:val="0"/>
        </w:rPr>
        <w:fldChar w:fldCharType="separate"/>
      </w:r>
      <w:r>
        <w:rPr>
          <w:b/>
          <w:i w:val="0"/>
          <w:noProof/>
        </w:rPr>
        <w:t>5</w:t>
      </w:r>
      <w:r w:rsidRPr="005311DF">
        <w:rPr>
          <w:b/>
          <w:i w:val="0"/>
        </w:rPr>
        <w:fldChar w:fldCharType="end"/>
      </w:r>
      <w:r>
        <w:rPr>
          <w:b/>
          <w:i w:val="0"/>
        </w:rPr>
        <w:t xml:space="preserve"> </w:t>
      </w:r>
      <w:r w:rsidR="00CF59AB">
        <w:rPr>
          <w:b/>
          <w:i w:val="0"/>
        </w:rPr>
        <w:t>-</w:t>
      </w:r>
      <w:r w:rsidR="00CF59AB">
        <w:rPr>
          <w:i w:val="0"/>
        </w:rPr>
        <w:t xml:space="preserve"> Requisito Req.5.</w:t>
      </w:r>
      <w:bookmarkEnd w:id="51"/>
      <w:bookmarkEnd w:id="52"/>
    </w:p>
    <w:p w14:paraId="1A482E1F" w14:textId="77777777" w:rsidR="00CF59AB" w:rsidRDefault="00CF59AB" w:rsidP="00CF59AB">
      <w:pPr>
        <w:pStyle w:val="Legenda"/>
        <w:rPr>
          <w:i w:val="0"/>
        </w:rPr>
      </w:pPr>
    </w:p>
    <w:p w14:paraId="5E1E1508" w14:textId="77777777" w:rsidR="00CF59AB" w:rsidRDefault="00CF59AB" w:rsidP="00CF59AB">
      <w:pPr>
        <w:pStyle w:val="Ttulo3"/>
        <w:numPr>
          <w:ilvl w:val="2"/>
          <w:numId w:val="11"/>
        </w:numPr>
      </w:pPr>
      <w:bookmarkStart w:id="53" w:name="_Toc478652798"/>
      <w:bookmarkStart w:id="54" w:name="_Toc478653072"/>
      <w:bookmarkStart w:id="55" w:name="_Toc478654907"/>
      <w:r>
        <w:t>Req.</w:t>
      </w:r>
      <w:r w:rsidR="00E02A65">
        <w:fldChar w:fldCharType="begin"/>
      </w:r>
      <w:r w:rsidR="00E02A65">
        <w:instrText xml:space="preserve"> SEQ "Reqfuncionais" \*Arabic </w:instrText>
      </w:r>
      <w:r w:rsidR="00E02A65">
        <w:fldChar w:fldCharType="separate"/>
      </w:r>
      <w:r>
        <w:rPr>
          <w:noProof/>
        </w:rPr>
        <w:t>1</w:t>
      </w:r>
      <w:r w:rsidR="00E02A65">
        <w:rPr>
          <w:noProof/>
        </w:rPr>
        <w:fldChar w:fldCharType="end"/>
      </w:r>
      <w:r>
        <w:t xml:space="preserve"> - Na exibição de um personagem, o software deve mostrar todos os detalhes do jogador</w:t>
      </w:r>
      <w:bookmarkEnd w:id="53"/>
      <w:bookmarkEnd w:id="54"/>
      <w:bookmarkEnd w:id="55"/>
    </w:p>
    <w:tbl>
      <w:tblPr>
        <w:tblW w:w="10065" w:type="dxa"/>
        <w:tblInd w:w="769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1842"/>
        <w:gridCol w:w="8223"/>
      </w:tblGrid>
      <w:tr w:rsidR="00CF59AB" w14:paraId="3F187E53" w14:textId="77777777" w:rsidTr="00CF59AB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4319AF78" w14:textId="77777777" w:rsidR="00CF59AB" w:rsidRDefault="00CF59AB">
            <w:pPr>
              <w:snapToGrid w:val="0"/>
              <w:spacing w:before="60" w:after="60"/>
              <w:jc w:val="center"/>
            </w:pPr>
            <w:r>
              <w:rPr>
                <w:b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B6D6715" w14:textId="77777777" w:rsidR="00CF59AB" w:rsidRDefault="00CF59AB">
            <w:pPr>
              <w:snapToGrid w:val="0"/>
              <w:jc w:val="both"/>
              <w:rPr>
                <w:rFonts w:ascii="Arial" w:hAnsi="Arial" w:cs="Arial"/>
                <w:b/>
              </w:rPr>
            </w:pPr>
            <w:r>
              <w:t>O software deverá exibir as estatísticas do jogador, como pontuação, patente do personagem, itens, entre outros.</w:t>
            </w:r>
          </w:p>
        </w:tc>
      </w:tr>
      <w:tr w:rsidR="00CF59AB" w14:paraId="6FBC15AD" w14:textId="77777777" w:rsidTr="00CF59AB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29B30CFF" w14:textId="77777777" w:rsidR="00CF59AB" w:rsidRDefault="00CF59AB">
            <w:pPr>
              <w:snapToGrid w:val="0"/>
              <w:spacing w:before="60" w:after="60"/>
              <w:jc w:val="center"/>
              <w:rPr>
                <w:color w:val="000000"/>
              </w:rPr>
            </w:pPr>
            <w:r>
              <w:rPr>
                <w:b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5065A1E" w14:textId="77777777" w:rsidR="00CF59AB" w:rsidRDefault="00CF59AB">
            <w:pPr>
              <w:pStyle w:val="Legenda"/>
              <w:jc w:val="both"/>
              <w:rPr>
                <w:i w:val="0"/>
              </w:rPr>
            </w:pPr>
            <w:r>
              <w:rPr>
                <w:i w:val="0"/>
              </w:rPr>
              <w:t>O usuário poderá acessar estatísticas.</w:t>
            </w:r>
          </w:p>
        </w:tc>
      </w:tr>
      <w:tr w:rsidR="00CF59AB" w14:paraId="0489D6E6" w14:textId="77777777" w:rsidTr="00CF59AB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1D987374" w14:textId="77777777" w:rsidR="00CF59AB" w:rsidRDefault="00CF59AB">
            <w:pPr>
              <w:snapToGrid w:val="0"/>
              <w:spacing w:before="60" w:after="60"/>
              <w:jc w:val="center"/>
              <w:rPr>
                <w:color w:val="000000"/>
              </w:rPr>
            </w:pPr>
            <w:r>
              <w:rPr>
                <w:b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C91E84D" w14:textId="77777777" w:rsidR="00CF59AB" w:rsidRDefault="00CF59AB">
            <w:pPr>
              <w:pStyle w:val="Comment"/>
              <w:snapToGrid w:val="0"/>
              <w:jc w:val="both"/>
              <w:rPr>
                <w:i w:val="0"/>
              </w:rPr>
            </w:pPr>
            <w:r>
              <w:rPr>
                <w:i w:val="0"/>
                <w:color w:val="000000"/>
              </w:rPr>
              <w:t>Alta.</w:t>
            </w:r>
          </w:p>
        </w:tc>
      </w:tr>
    </w:tbl>
    <w:p w14:paraId="3705F206" w14:textId="662286E2" w:rsidR="00CF59AB" w:rsidRDefault="005311DF" w:rsidP="005311DF">
      <w:pPr>
        <w:pStyle w:val="Legenda"/>
        <w:rPr>
          <w:i w:val="0"/>
        </w:rPr>
      </w:pPr>
      <w:bookmarkStart w:id="56" w:name="_Toc478654094"/>
      <w:bookmarkStart w:id="57" w:name="_Toc478654274"/>
      <w:r w:rsidRPr="005311DF">
        <w:rPr>
          <w:b/>
          <w:i w:val="0"/>
        </w:rPr>
        <w:t>Tabela 0</w:t>
      </w:r>
      <w:r w:rsidRPr="005311DF">
        <w:rPr>
          <w:b/>
          <w:i w:val="0"/>
        </w:rPr>
        <w:fldChar w:fldCharType="begin"/>
      </w:r>
      <w:r w:rsidRPr="005311DF">
        <w:rPr>
          <w:b/>
          <w:i w:val="0"/>
        </w:rPr>
        <w:instrText xml:space="preserve"> SEQ Tabela \* ARABIC </w:instrText>
      </w:r>
      <w:r w:rsidRPr="005311DF">
        <w:rPr>
          <w:b/>
          <w:i w:val="0"/>
        </w:rPr>
        <w:fldChar w:fldCharType="separate"/>
      </w:r>
      <w:r>
        <w:rPr>
          <w:b/>
          <w:i w:val="0"/>
          <w:noProof/>
        </w:rPr>
        <w:t>6</w:t>
      </w:r>
      <w:r w:rsidRPr="005311DF">
        <w:rPr>
          <w:b/>
          <w:i w:val="0"/>
        </w:rPr>
        <w:fldChar w:fldCharType="end"/>
      </w:r>
      <w:r>
        <w:rPr>
          <w:b/>
          <w:i w:val="0"/>
        </w:rPr>
        <w:t xml:space="preserve"> </w:t>
      </w:r>
      <w:r w:rsidR="00CF59AB">
        <w:rPr>
          <w:b/>
          <w:i w:val="0"/>
        </w:rPr>
        <w:t>-</w:t>
      </w:r>
      <w:r w:rsidR="00CF59AB">
        <w:rPr>
          <w:i w:val="0"/>
        </w:rPr>
        <w:t xml:space="preserve"> Requisito Req.6.</w:t>
      </w:r>
      <w:bookmarkEnd w:id="56"/>
      <w:bookmarkEnd w:id="57"/>
    </w:p>
    <w:p w14:paraId="7A229A0E" w14:textId="77777777" w:rsidR="00CF59AB" w:rsidRDefault="00CF59AB" w:rsidP="00CF59AB">
      <w:pPr>
        <w:pStyle w:val="Legenda"/>
        <w:rPr>
          <w:i w:val="0"/>
        </w:rPr>
      </w:pPr>
    </w:p>
    <w:p w14:paraId="1C7D0F0A" w14:textId="77777777" w:rsidR="00CF59AB" w:rsidRDefault="00CF59AB" w:rsidP="00CF59AB">
      <w:pPr>
        <w:pStyle w:val="Ttulo3"/>
        <w:numPr>
          <w:ilvl w:val="2"/>
          <w:numId w:val="11"/>
        </w:numPr>
      </w:pPr>
      <w:bookmarkStart w:id="58" w:name="_Toc478652799"/>
      <w:bookmarkStart w:id="59" w:name="_Toc478653073"/>
      <w:bookmarkStart w:id="60" w:name="_Toc478654908"/>
      <w:r>
        <w:t>Req.7 – O administrador deve ser capaz de banir usuários</w:t>
      </w:r>
      <w:bookmarkEnd w:id="58"/>
      <w:bookmarkEnd w:id="59"/>
      <w:bookmarkEnd w:id="60"/>
    </w:p>
    <w:tbl>
      <w:tblPr>
        <w:tblW w:w="10065" w:type="dxa"/>
        <w:tblInd w:w="769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1842"/>
        <w:gridCol w:w="8223"/>
      </w:tblGrid>
      <w:tr w:rsidR="00CF59AB" w14:paraId="6E9C5812" w14:textId="77777777" w:rsidTr="00CF59AB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04B6A12B" w14:textId="77777777" w:rsidR="00CF59AB" w:rsidRDefault="00CF59AB">
            <w:pPr>
              <w:snapToGrid w:val="0"/>
              <w:spacing w:before="60" w:after="60"/>
              <w:jc w:val="center"/>
            </w:pPr>
            <w:r>
              <w:rPr>
                <w:b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D519A60" w14:textId="77777777" w:rsidR="00CF59AB" w:rsidRDefault="00CF59AB">
            <w:pPr>
              <w:snapToGrid w:val="0"/>
              <w:jc w:val="both"/>
              <w:rPr>
                <w:rFonts w:ascii="Arial" w:hAnsi="Arial" w:cs="Arial"/>
                <w:b/>
              </w:rPr>
            </w:pPr>
            <w:r>
              <w:t>O administrador poderá remover a conta de usuário se identificado qualquer irregularidade.</w:t>
            </w:r>
          </w:p>
        </w:tc>
      </w:tr>
      <w:tr w:rsidR="00CF59AB" w14:paraId="236456F1" w14:textId="77777777" w:rsidTr="00CF59AB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7EEBACD6" w14:textId="77777777" w:rsidR="00CF59AB" w:rsidRDefault="00CF59AB">
            <w:pPr>
              <w:snapToGrid w:val="0"/>
              <w:spacing w:before="60" w:after="60"/>
              <w:jc w:val="center"/>
              <w:rPr>
                <w:color w:val="000000"/>
              </w:rPr>
            </w:pPr>
            <w:r>
              <w:rPr>
                <w:b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2528926" w14:textId="77777777" w:rsidR="00CF59AB" w:rsidRDefault="00CF59AB">
            <w:pPr>
              <w:pStyle w:val="Legenda"/>
              <w:jc w:val="both"/>
              <w:rPr>
                <w:i w:val="0"/>
              </w:rPr>
            </w:pPr>
            <w:r>
              <w:rPr>
                <w:i w:val="0"/>
              </w:rPr>
              <w:t>O usuário será informado sobre os termos de uso do software.</w:t>
            </w:r>
          </w:p>
        </w:tc>
      </w:tr>
      <w:tr w:rsidR="00CF59AB" w14:paraId="2F2D07DB" w14:textId="77777777" w:rsidTr="00CF59AB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5B6810C0" w14:textId="77777777" w:rsidR="00CF59AB" w:rsidRDefault="00CF59AB">
            <w:pPr>
              <w:snapToGrid w:val="0"/>
              <w:spacing w:before="60" w:after="60"/>
              <w:jc w:val="center"/>
              <w:rPr>
                <w:color w:val="000000"/>
              </w:rPr>
            </w:pPr>
            <w:r>
              <w:rPr>
                <w:b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2576E3E" w14:textId="77777777" w:rsidR="00CF59AB" w:rsidRDefault="00CF59AB">
            <w:pPr>
              <w:pStyle w:val="Comment"/>
              <w:snapToGrid w:val="0"/>
              <w:jc w:val="both"/>
              <w:rPr>
                <w:i w:val="0"/>
              </w:rPr>
            </w:pPr>
            <w:r>
              <w:rPr>
                <w:i w:val="0"/>
                <w:color w:val="000000"/>
              </w:rPr>
              <w:t>Média.</w:t>
            </w:r>
          </w:p>
        </w:tc>
      </w:tr>
    </w:tbl>
    <w:p w14:paraId="6D933366" w14:textId="3586870B" w:rsidR="00CF59AB" w:rsidRDefault="005311DF" w:rsidP="005311DF">
      <w:pPr>
        <w:pStyle w:val="Legenda"/>
        <w:rPr>
          <w:i w:val="0"/>
        </w:rPr>
      </w:pPr>
      <w:bookmarkStart w:id="61" w:name="_Toc478654095"/>
      <w:bookmarkStart w:id="62" w:name="_Toc478654275"/>
      <w:r w:rsidRPr="005311DF">
        <w:rPr>
          <w:b/>
          <w:i w:val="0"/>
        </w:rPr>
        <w:t>Tabela 0</w:t>
      </w:r>
      <w:r w:rsidRPr="005311DF">
        <w:rPr>
          <w:b/>
          <w:i w:val="0"/>
        </w:rPr>
        <w:fldChar w:fldCharType="begin"/>
      </w:r>
      <w:r w:rsidRPr="005311DF">
        <w:rPr>
          <w:b/>
          <w:i w:val="0"/>
        </w:rPr>
        <w:instrText xml:space="preserve"> SEQ Tabela \* ARABIC </w:instrText>
      </w:r>
      <w:r w:rsidRPr="005311DF">
        <w:rPr>
          <w:b/>
          <w:i w:val="0"/>
        </w:rPr>
        <w:fldChar w:fldCharType="separate"/>
      </w:r>
      <w:r>
        <w:rPr>
          <w:b/>
          <w:i w:val="0"/>
          <w:noProof/>
        </w:rPr>
        <w:t>7</w:t>
      </w:r>
      <w:r w:rsidRPr="005311DF">
        <w:rPr>
          <w:b/>
          <w:i w:val="0"/>
        </w:rPr>
        <w:fldChar w:fldCharType="end"/>
      </w:r>
      <w:r>
        <w:rPr>
          <w:b/>
          <w:i w:val="0"/>
        </w:rPr>
        <w:t xml:space="preserve"> </w:t>
      </w:r>
      <w:r w:rsidR="00CF59AB">
        <w:rPr>
          <w:b/>
          <w:i w:val="0"/>
        </w:rPr>
        <w:t>-</w:t>
      </w:r>
      <w:r w:rsidR="00CF59AB">
        <w:rPr>
          <w:i w:val="0"/>
        </w:rPr>
        <w:t xml:space="preserve"> Requisito Req.7.</w:t>
      </w:r>
      <w:bookmarkEnd w:id="61"/>
      <w:bookmarkEnd w:id="62"/>
    </w:p>
    <w:p w14:paraId="4327BDE6" w14:textId="77777777" w:rsidR="00CF59AB" w:rsidRDefault="00CF59AB" w:rsidP="00CF59AB">
      <w:pPr>
        <w:pStyle w:val="Legenda"/>
        <w:rPr>
          <w:i w:val="0"/>
        </w:rPr>
      </w:pPr>
    </w:p>
    <w:p w14:paraId="66AD057B" w14:textId="77777777" w:rsidR="00CF59AB" w:rsidRDefault="00CF59AB" w:rsidP="00CF59AB">
      <w:pPr>
        <w:pStyle w:val="Legenda"/>
        <w:rPr>
          <w:i w:val="0"/>
        </w:rPr>
      </w:pPr>
    </w:p>
    <w:p w14:paraId="16B8333A" w14:textId="77777777" w:rsidR="00CF59AB" w:rsidRDefault="00CF59AB" w:rsidP="00CF59AB">
      <w:pPr>
        <w:pStyle w:val="Legenda"/>
        <w:rPr>
          <w:i w:val="0"/>
        </w:rPr>
      </w:pPr>
    </w:p>
    <w:p w14:paraId="3391EEFE" w14:textId="77777777" w:rsidR="00CF59AB" w:rsidRDefault="00CF59AB" w:rsidP="00CF59AB">
      <w:pPr>
        <w:pStyle w:val="Ttulo3"/>
        <w:numPr>
          <w:ilvl w:val="2"/>
          <w:numId w:val="11"/>
        </w:numPr>
      </w:pPr>
      <w:bookmarkStart w:id="63" w:name="_Toc478652800"/>
      <w:bookmarkStart w:id="64" w:name="_Toc478653074"/>
      <w:bookmarkStart w:id="65" w:name="_Toc478654909"/>
      <w:r>
        <w:lastRenderedPageBreak/>
        <w:t>Req.8 – O usuário deve ser capaz de excluir sua conta</w:t>
      </w:r>
      <w:bookmarkEnd w:id="63"/>
      <w:bookmarkEnd w:id="64"/>
      <w:bookmarkEnd w:id="65"/>
    </w:p>
    <w:tbl>
      <w:tblPr>
        <w:tblW w:w="10065" w:type="dxa"/>
        <w:tblInd w:w="769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1842"/>
        <w:gridCol w:w="8223"/>
      </w:tblGrid>
      <w:tr w:rsidR="00CF59AB" w14:paraId="24269EAA" w14:textId="77777777" w:rsidTr="00CF59AB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008A6596" w14:textId="77777777" w:rsidR="00CF59AB" w:rsidRDefault="00CF59AB">
            <w:pPr>
              <w:snapToGrid w:val="0"/>
              <w:spacing w:before="60" w:after="60"/>
              <w:jc w:val="center"/>
            </w:pPr>
            <w:r>
              <w:rPr>
                <w:b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867E0C4" w14:textId="77777777" w:rsidR="00CF59AB" w:rsidRDefault="00CF59AB">
            <w:pPr>
              <w:snapToGrid w:val="0"/>
              <w:jc w:val="both"/>
              <w:rPr>
                <w:rFonts w:ascii="Arial" w:hAnsi="Arial" w:cs="Arial"/>
                <w:b/>
              </w:rPr>
            </w:pPr>
            <w:r>
              <w:t>Deve haver uma opção para que o usuário exclua sua conta.</w:t>
            </w:r>
          </w:p>
        </w:tc>
      </w:tr>
      <w:tr w:rsidR="00CF59AB" w14:paraId="3A00995F" w14:textId="77777777" w:rsidTr="00CF59AB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78A1AE6E" w14:textId="77777777" w:rsidR="00CF59AB" w:rsidRDefault="00CF59AB">
            <w:pPr>
              <w:snapToGrid w:val="0"/>
              <w:spacing w:before="60" w:after="60"/>
              <w:jc w:val="center"/>
              <w:rPr>
                <w:color w:val="000000"/>
              </w:rPr>
            </w:pPr>
            <w:r>
              <w:rPr>
                <w:b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DADA785" w14:textId="77777777" w:rsidR="00CF59AB" w:rsidRDefault="00CF59AB">
            <w:pPr>
              <w:pStyle w:val="Legenda"/>
              <w:jc w:val="both"/>
              <w:rPr>
                <w:i w:val="0"/>
              </w:rPr>
            </w:pPr>
            <w:r>
              <w:rPr>
                <w:i w:val="0"/>
              </w:rPr>
              <w:t>Deverá ser reinserida a senha para confirmar a exclusão da conta.</w:t>
            </w:r>
          </w:p>
        </w:tc>
      </w:tr>
      <w:tr w:rsidR="00CF59AB" w14:paraId="1C6CECAF" w14:textId="77777777" w:rsidTr="00CF59AB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44089552" w14:textId="77777777" w:rsidR="00CF59AB" w:rsidRDefault="00CF59AB">
            <w:pPr>
              <w:snapToGrid w:val="0"/>
              <w:spacing w:before="60" w:after="60"/>
              <w:jc w:val="center"/>
              <w:rPr>
                <w:color w:val="000000"/>
              </w:rPr>
            </w:pPr>
            <w:r>
              <w:rPr>
                <w:b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8555364" w14:textId="77777777" w:rsidR="00CF59AB" w:rsidRDefault="00CF59AB">
            <w:pPr>
              <w:pStyle w:val="Comment"/>
              <w:snapToGrid w:val="0"/>
              <w:jc w:val="both"/>
              <w:rPr>
                <w:i w:val="0"/>
              </w:rPr>
            </w:pPr>
            <w:r>
              <w:rPr>
                <w:i w:val="0"/>
                <w:color w:val="000000"/>
              </w:rPr>
              <w:t>Média.</w:t>
            </w:r>
          </w:p>
        </w:tc>
      </w:tr>
    </w:tbl>
    <w:p w14:paraId="19C0C8BF" w14:textId="3708E9CC" w:rsidR="00CF59AB" w:rsidRDefault="005311DF" w:rsidP="005311DF">
      <w:pPr>
        <w:pStyle w:val="Legenda"/>
        <w:rPr>
          <w:i w:val="0"/>
        </w:rPr>
      </w:pPr>
      <w:bookmarkStart w:id="66" w:name="_Toc478654096"/>
      <w:bookmarkStart w:id="67" w:name="_Toc478654276"/>
      <w:r w:rsidRPr="005311DF">
        <w:rPr>
          <w:b/>
          <w:i w:val="0"/>
        </w:rPr>
        <w:t xml:space="preserve">Tabela </w:t>
      </w:r>
      <w:r>
        <w:rPr>
          <w:b/>
          <w:i w:val="0"/>
        </w:rPr>
        <w:t>0</w:t>
      </w:r>
      <w:r w:rsidRPr="005311DF">
        <w:rPr>
          <w:b/>
          <w:i w:val="0"/>
        </w:rPr>
        <w:fldChar w:fldCharType="begin"/>
      </w:r>
      <w:r w:rsidRPr="005311DF">
        <w:rPr>
          <w:b/>
          <w:i w:val="0"/>
        </w:rPr>
        <w:instrText xml:space="preserve"> SEQ Tabela \* ARABIC </w:instrText>
      </w:r>
      <w:r w:rsidRPr="005311DF">
        <w:rPr>
          <w:b/>
          <w:i w:val="0"/>
        </w:rPr>
        <w:fldChar w:fldCharType="separate"/>
      </w:r>
      <w:r>
        <w:rPr>
          <w:b/>
          <w:i w:val="0"/>
          <w:noProof/>
        </w:rPr>
        <w:t>8</w:t>
      </w:r>
      <w:r w:rsidRPr="005311DF">
        <w:rPr>
          <w:b/>
          <w:i w:val="0"/>
        </w:rPr>
        <w:fldChar w:fldCharType="end"/>
      </w:r>
      <w:r>
        <w:rPr>
          <w:b/>
          <w:i w:val="0"/>
        </w:rPr>
        <w:t xml:space="preserve"> </w:t>
      </w:r>
      <w:r w:rsidR="00CF59AB">
        <w:rPr>
          <w:b/>
          <w:i w:val="0"/>
        </w:rPr>
        <w:t>-</w:t>
      </w:r>
      <w:r w:rsidR="00CF59AB">
        <w:rPr>
          <w:i w:val="0"/>
        </w:rPr>
        <w:t xml:space="preserve"> Requisito Req.8.</w:t>
      </w:r>
      <w:bookmarkEnd w:id="66"/>
      <w:bookmarkEnd w:id="67"/>
    </w:p>
    <w:p w14:paraId="13E212B1" w14:textId="77777777" w:rsidR="00CF59AB" w:rsidRDefault="00CF59AB" w:rsidP="00CF59AB">
      <w:pPr>
        <w:pStyle w:val="Ttulo3"/>
        <w:numPr>
          <w:ilvl w:val="2"/>
          <w:numId w:val="11"/>
        </w:numPr>
      </w:pPr>
      <w:bookmarkStart w:id="68" w:name="_Toc478652801"/>
      <w:bookmarkStart w:id="69" w:name="_Toc478653075"/>
      <w:bookmarkStart w:id="70" w:name="_Toc478654910"/>
      <w:r>
        <w:t>Req.9 – Falhas de acesso ao banco de dados devem ser tratadas</w:t>
      </w:r>
      <w:bookmarkEnd w:id="68"/>
      <w:bookmarkEnd w:id="69"/>
      <w:bookmarkEnd w:id="70"/>
    </w:p>
    <w:tbl>
      <w:tblPr>
        <w:tblW w:w="10065" w:type="dxa"/>
        <w:tblInd w:w="769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1842"/>
        <w:gridCol w:w="8223"/>
      </w:tblGrid>
      <w:tr w:rsidR="00CF59AB" w14:paraId="7E866A65" w14:textId="77777777" w:rsidTr="00CF59AB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62F3D8D4" w14:textId="77777777" w:rsidR="00CF59AB" w:rsidRDefault="00CF59AB">
            <w:pPr>
              <w:snapToGrid w:val="0"/>
              <w:spacing w:before="60" w:after="60"/>
              <w:jc w:val="center"/>
            </w:pPr>
            <w:r>
              <w:rPr>
                <w:b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FD236A0" w14:textId="77777777" w:rsidR="00CF59AB" w:rsidRDefault="00CF59AB">
            <w:pPr>
              <w:snapToGrid w:val="0"/>
              <w:jc w:val="both"/>
              <w:rPr>
                <w:rFonts w:ascii="Arial" w:hAnsi="Arial" w:cs="Arial"/>
                <w:b/>
              </w:rPr>
            </w:pPr>
            <w:r>
              <w:t>Caso haja uma falha ao acessar o banco de dados ou o tempo de acesso ultrapasse 5 segundos, o software deve exibir uma mensagem de erro ao usuário.</w:t>
            </w:r>
          </w:p>
        </w:tc>
      </w:tr>
      <w:tr w:rsidR="00CF59AB" w14:paraId="0D52A8D2" w14:textId="77777777" w:rsidTr="00CF59AB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05AC8F78" w14:textId="77777777" w:rsidR="00CF59AB" w:rsidRDefault="00CF59AB">
            <w:pPr>
              <w:snapToGrid w:val="0"/>
              <w:spacing w:before="60" w:after="60"/>
              <w:jc w:val="center"/>
              <w:rPr>
                <w:color w:val="000000"/>
              </w:rPr>
            </w:pPr>
            <w:r>
              <w:rPr>
                <w:b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8089BED" w14:textId="77777777" w:rsidR="00CF59AB" w:rsidRDefault="00CF59AB">
            <w:pPr>
              <w:pStyle w:val="Legenda"/>
              <w:jc w:val="both"/>
              <w:rPr>
                <w:i w:val="0"/>
              </w:rPr>
            </w:pPr>
            <w:r>
              <w:rPr>
                <w:i w:val="0"/>
              </w:rPr>
              <w:t>Também deve ter uma opção para tentar realizar a operação novamente.</w:t>
            </w:r>
          </w:p>
        </w:tc>
      </w:tr>
      <w:tr w:rsidR="00CF59AB" w14:paraId="4450E123" w14:textId="77777777" w:rsidTr="00CF59AB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37232BF9" w14:textId="77777777" w:rsidR="00CF59AB" w:rsidRDefault="00CF59AB">
            <w:pPr>
              <w:snapToGrid w:val="0"/>
              <w:spacing w:before="60" w:after="60"/>
              <w:jc w:val="center"/>
              <w:rPr>
                <w:color w:val="000000"/>
              </w:rPr>
            </w:pPr>
            <w:r>
              <w:rPr>
                <w:b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B5AC553" w14:textId="77777777" w:rsidR="00CF59AB" w:rsidRDefault="00CF59AB">
            <w:pPr>
              <w:pStyle w:val="Comment"/>
              <w:snapToGrid w:val="0"/>
              <w:jc w:val="both"/>
              <w:rPr>
                <w:i w:val="0"/>
              </w:rPr>
            </w:pPr>
            <w:r>
              <w:rPr>
                <w:i w:val="0"/>
                <w:color w:val="000000"/>
              </w:rPr>
              <w:t>Média.</w:t>
            </w:r>
          </w:p>
        </w:tc>
      </w:tr>
    </w:tbl>
    <w:p w14:paraId="570DEF56" w14:textId="405CAF21" w:rsidR="00CF59AB" w:rsidRDefault="005311DF" w:rsidP="005311DF">
      <w:pPr>
        <w:pStyle w:val="Legenda"/>
        <w:rPr>
          <w:i w:val="0"/>
        </w:rPr>
      </w:pPr>
      <w:bookmarkStart w:id="71" w:name="_Toc478654097"/>
      <w:bookmarkStart w:id="72" w:name="_Toc478654277"/>
      <w:r w:rsidRPr="005311DF">
        <w:rPr>
          <w:b/>
          <w:i w:val="0"/>
        </w:rPr>
        <w:t>Tabela 0</w:t>
      </w:r>
      <w:r w:rsidRPr="005311DF">
        <w:rPr>
          <w:b/>
          <w:i w:val="0"/>
        </w:rPr>
        <w:fldChar w:fldCharType="begin"/>
      </w:r>
      <w:r w:rsidRPr="005311DF">
        <w:rPr>
          <w:b/>
          <w:i w:val="0"/>
        </w:rPr>
        <w:instrText xml:space="preserve"> SEQ Tabela \* ARABIC </w:instrText>
      </w:r>
      <w:r w:rsidRPr="005311DF">
        <w:rPr>
          <w:b/>
          <w:i w:val="0"/>
        </w:rPr>
        <w:fldChar w:fldCharType="separate"/>
      </w:r>
      <w:r>
        <w:rPr>
          <w:b/>
          <w:i w:val="0"/>
          <w:noProof/>
        </w:rPr>
        <w:t>9</w:t>
      </w:r>
      <w:r w:rsidRPr="005311DF">
        <w:rPr>
          <w:b/>
          <w:i w:val="0"/>
        </w:rPr>
        <w:fldChar w:fldCharType="end"/>
      </w:r>
      <w:r>
        <w:rPr>
          <w:b/>
          <w:i w:val="0"/>
        </w:rPr>
        <w:t xml:space="preserve"> </w:t>
      </w:r>
      <w:r w:rsidR="00CF59AB">
        <w:rPr>
          <w:b/>
          <w:i w:val="0"/>
        </w:rPr>
        <w:t>-</w:t>
      </w:r>
      <w:r w:rsidR="00CF59AB">
        <w:rPr>
          <w:i w:val="0"/>
        </w:rPr>
        <w:t xml:space="preserve"> Requisito Req.9.</w:t>
      </w:r>
      <w:bookmarkEnd w:id="71"/>
      <w:bookmarkEnd w:id="72"/>
    </w:p>
    <w:p w14:paraId="4CA3A343" w14:textId="77777777" w:rsidR="00CF59AB" w:rsidRDefault="00CF59AB" w:rsidP="00CF59AB">
      <w:pPr>
        <w:pStyle w:val="Legenda"/>
        <w:rPr>
          <w:i w:val="0"/>
        </w:rPr>
      </w:pPr>
    </w:p>
    <w:p w14:paraId="3CBB2632" w14:textId="742BC2C0" w:rsidR="00CF59AB" w:rsidRPr="00551483" w:rsidRDefault="00551483" w:rsidP="00551483">
      <w:pPr>
        <w:pStyle w:val="Ttulo2"/>
        <w:numPr>
          <w:ilvl w:val="1"/>
          <w:numId w:val="11"/>
        </w:numPr>
      </w:pPr>
      <w:bookmarkStart w:id="73" w:name="_Toc478654911"/>
      <w:r w:rsidRPr="00551483">
        <w:t>Requisitos</w:t>
      </w:r>
      <w:r>
        <w:t xml:space="preserve"> Não Funcionais</w:t>
      </w:r>
      <w:bookmarkEnd w:id="73"/>
    </w:p>
    <w:p w14:paraId="278EA7EC" w14:textId="4241C10C" w:rsidR="00CF59AB" w:rsidRDefault="00CF59AB" w:rsidP="00CF59AB">
      <w:pPr>
        <w:pStyle w:val="Ttulo3"/>
        <w:numPr>
          <w:ilvl w:val="2"/>
          <w:numId w:val="12"/>
        </w:numPr>
      </w:pPr>
      <w:bookmarkStart w:id="74" w:name="_Toc478653077"/>
      <w:bookmarkStart w:id="75" w:name="_Toc478654912"/>
      <w:r>
        <w:t>Req.</w:t>
      </w:r>
      <w:r w:rsidR="00E02A65">
        <w:fldChar w:fldCharType="begin"/>
      </w:r>
      <w:r w:rsidR="00E02A65">
        <w:instrText xml:space="preserve"> SEQ "Reqfuncionais" \*Arabic </w:instrText>
      </w:r>
      <w:r w:rsidR="00E02A65">
        <w:fldChar w:fldCharType="separate"/>
      </w:r>
      <w:r>
        <w:rPr>
          <w:noProof/>
        </w:rPr>
        <w:t>1</w:t>
      </w:r>
      <w:r w:rsidR="00E02A65">
        <w:rPr>
          <w:noProof/>
        </w:rPr>
        <w:fldChar w:fldCharType="end"/>
      </w:r>
      <w:r w:rsidR="00551483">
        <w:rPr>
          <w:noProof/>
        </w:rPr>
        <w:t>0</w:t>
      </w:r>
      <w:r>
        <w:t xml:space="preserve"> - A interface de fácil navegação</w:t>
      </w:r>
      <w:bookmarkEnd w:id="74"/>
      <w:bookmarkEnd w:id="75"/>
    </w:p>
    <w:tbl>
      <w:tblPr>
        <w:tblW w:w="10065" w:type="dxa"/>
        <w:tblInd w:w="769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1842"/>
        <w:gridCol w:w="8223"/>
      </w:tblGrid>
      <w:tr w:rsidR="00CF59AB" w14:paraId="388651D7" w14:textId="77777777" w:rsidTr="00CF59AB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26CCC14F" w14:textId="77777777" w:rsidR="00CF59AB" w:rsidRDefault="00CF59AB">
            <w:pPr>
              <w:snapToGrid w:val="0"/>
              <w:spacing w:before="60" w:after="60"/>
              <w:jc w:val="center"/>
            </w:pPr>
            <w:r>
              <w:rPr>
                <w:b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820AC7F" w14:textId="77777777" w:rsidR="00CF59AB" w:rsidRDefault="00CF59AB">
            <w:pPr>
              <w:snapToGrid w:val="0"/>
              <w:jc w:val="both"/>
              <w:rPr>
                <w:rFonts w:ascii="Arial" w:hAnsi="Arial" w:cs="Arial"/>
                <w:b/>
              </w:rPr>
            </w:pPr>
            <w:r>
              <w:t>O software deve ser acessível a qualquer tipo de usuário.</w:t>
            </w:r>
          </w:p>
        </w:tc>
      </w:tr>
      <w:tr w:rsidR="00CF59AB" w14:paraId="00FBA0A4" w14:textId="77777777" w:rsidTr="00CF59AB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13FE6672" w14:textId="77777777" w:rsidR="00CF59AB" w:rsidRDefault="00CF59AB">
            <w:pPr>
              <w:snapToGrid w:val="0"/>
              <w:spacing w:before="60" w:after="60"/>
              <w:jc w:val="center"/>
              <w:rPr>
                <w:color w:val="000000"/>
              </w:rPr>
            </w:pPr>
            <w:r>
              <w:rPr>
                <w:b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1ACE5E1" w14:textId="77777777" w:rsidR="00CF59AB" w:rsidRDefault="00CF59AB">
            <w:pPr>
              <w:pStyle w:val="Legenda"/>
              <w:jc w:val="both"/>
              <w:rPr>
                <w:i w:val="0"/>
              </w:rPr>
            </w:pPr>
            <w:r>
              <w:rPr>
                <w:i w:val="0"/>
              </w:rPr>
              <w:t>As funções do programa deverão ser facilmente encontradas e evitando exibir funções desnecessárias.</w:t>
            </w:r>
          </w:p>
        </w:tc>
      </w:tr>
      <w:tr w:rsidR="00CF59AB" w14:paraId="050DC81B" w14:textId="77777777" w:rsidTr="00CF59AB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504E5405" w14:textId="77777777" w:rsidR="00CF59AB" w:rsidRDefault="00CF59AB">
            <w:pPr>
              <w:snapToGrid w:val="0"/>
              <w:spacing w:before="60" w:after="60"/>
              <w:jc w:val="center"/>
              <w:rPr>
                <w:color w:val="000000"/>
              </w:rPr>
            </w:pPr>
            <w:r>
              <w:rPr>
                <w:b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7FA369B" w14:textId="77777777" w:rsidR="00CF59AB" w:rsidRDefault="00CF59AB">
            <w:pPr>
              <w:pStyle w:val="Comment"/>
              <w:snapToGrid w:val="0"/>
              <w:jc w:val="both"/>
              <w:rPr>
                <w:i w:val="0"/>
              </w:rPr>
            </w:pPr>
            <w:r>
              <w:rPr>
                <w:i w:val="0"/>
                <w:color w:val="000000"/>
              </w:rPr>
              <w:t>Alta.</w:t>
            </w:r>
          </w:p>
        </w:tc>
      </w:tr>
    </w:tbl>
    <w:p w14:paraId="7CC26795" w14:textId="6BD4258E" w:rsidR="00CF59AB" w:rsidRDefault="005311DF" w:rsidP="005311DF">
      <w:pPr>
        <w:pStyle w:val="Legenda"/>
        <w:rPr>
          <w:i w:val="0"/>
        </w:rPr>
      </w:pPr>
      <w:bookmarkStart w:id="76" w:name="_Toc478654098"/>
      <w:bookmarkStart w:id="77" w:name="_Toc478654278"/>
      <w:r w:rsidRPr="005311DF">
        <w:rPr>
          <w:b/>
          <w:i w:val="0"/>
        </w:rPr>
        <w:t xml:space="preserve">Tabela </w:t>
      </w:r>
      <w:r w:rsidRPr="005311DF">
        <w:rPr>
          <w:b/>
          <w:i w:val="0"/>
        </w:rPr>
        <w:fldChar w:fldCharType="begin"/>
      </w:r>
      <w:r w:rsidRPr="005311DF">
        <w:rPr>
          <w:b/>
          <w:i w:val="0"/>
        </w:rPr>
        <w:instrText xml:space="preserve"> SEQ Tabela \* ARABIC </w:instrText>
      </w:r>
      <w:r w:rsidRPr="005311DF">
        <w:rPr>
          <w:b/>
          <w:i w:val="0"/>
        </w:rPr>
        <w:fldChar w:fldCharType="separate"/>
      </w:r>
      <w:r>
        <w:rPr>
          <w:b/>
          <w:i w:val="0"/>
          <w:noProof/>
        </w:rPr>
        <w:t>10</w:t>
      </w:r>
      <w:r w:rsidRPr="005311DF">
        <w:rPr>
          <w:b/>
          <w:i w:val="0"/>
        </w:rPr>
        <w:fldChar w:fldCharType="end"/>
      </w:r>
      <w:r>
        <w:rPr>
          <w:b/>
          <w:i w:val="0"/>
        </w:rPr>
        <w:t xml:space="preserve"> </w:t>
      </w:r>
      <w:r w:rsidR="00CF59AB">
        <w:rPr>
          <w:b/>
          <w:i w:val="0"/>
        </w:rPr>
        <w:t>-</w:t>
      </w:r>
      <w:r w:rsidR="00CF59AB">
        <w:rPr>
          <w:i w:val="0"/>
        </w:rPr>
        <w:t xml:space="preserve"> Requisito Req.1</w:t>
      </w:r>
      <w:r w:rsidR="00551483">
        <w:rPr>
          <w:i w:val="0"/>
        </w:rPr>
        <w:t>0</w:t>
      </w:r>
      <w:r w:rsidR="00CF59AB">
        <w:rPr>
          <w:i w:val="0"/>
        </w:rPr>
        <w:t>.</w:t>
      </w:r>
      <w:bookmarkEnd w:id="76"/>
      <w:bookmarkEnd w:id="77"/>
    </w:p>
    <w:p w14:paraId="490CACAD" w14:textId="77777777" w:rsidR="00CF59AB" w:rsidRDefault="00CF59AB" w:rsidP="00CF59AB">
      <w:pPr>
        <w:pStyle w:val="Legenda"/>
        <w:rPr>
          <w:i w:val="0"/>
        </w:rPr>
      </w:pPr>
    </w:p>
    <w:p w14:paraId="064931E8" w14:textId="0E3614BD" w:rsidR="00CF59AB" w:rsidRDefault="00551483" w:rsidP="00CF59AB">
      <w:pPr>
        <w:pStyle w:val="Ttulo3"/>
        <w:numPr>
          <w:ilvl w:val="2"/>
          <w:numId w:val="12"/>
        </w:numPr>
      </w:pPr>
      <w:bookmarkStart w:id="78" w:name="_Toc478653078"/>
      <w:bookmarkStart w:id="79" w:name="_Toc478654913"/>
      <w:r>
        <w:t>Req.11</w:t>
      </w:r>
      <w:r w:rsidR="00CF59AB">
        <w:t xml:space="preserve"> - A interface deve apresentar elementos visuais atraentes</w:t>
      </w:r>
      <w:bookmarkEnd w:id="78"/>
      <w:bookmarkEnd w:id="79"/>
    </w:p>
    <w:tbl>
      <w:tblPr>
        <w:tblW w:w="10065" w:type="dxa"/>
        <w:tblInd w:w="769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1842"/>
        <w:gridCol w:w="8223"/>
      </w:tblGrid>
      <w:tr w:rsidR="00CF59AB" w14:paraId="05FEDB9F" w14:textId="77777777" w:rsidTr="00CF59AB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410C4894" w14:textId="77777777" w:rsidR="00CF59AB" w:rsidRDefault="00CF59AB">
            <w:pPr>
              <w:snapToGrid w:val="0"/>
              <w:spacing w:before="60" w:after="60"/>
              <w:jc w:val="center"/>
            </w:pPr>
            <w:r>
              <w:rPr>
                <w:b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F49318E" w14:textId="77777777" w:rsidR="00CF59AB" w:rsidRDefault="00CF59AB">
            <w:pPr>
              <w:snapToGrid w:val="0"/>
              <w:jc w:val="both"/>
              <w:rPr>
                <w:rFonts w:ascii="Arial" w:hAnsi="Arial" w:cs="Arial"/>
                <w:b/>
              </w:rPr>
            </w:pPr>
            <w:r>
              <w:t>O software deve exibir textos, imagens e botões de forma clara, além de seguir um padrão de cor.</w:t>
            </w:r>
          </w:p>
        </w:tc>
      </w:tr>
      <w:tr w:rsidR="00CF59AB" w14:paraId="027168D7" w14:textId="77777777" w:rsidTr="00CF59AB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1D3C1DBC" w14:textId="77777777" w:rsidR="00CF59AB" w:rsidRDefault="00CF59AB">
            <w:pPr>
              <w:snapToGrid w:val="0"/>
              <w:spacing w:before="60" w:after="60"/>
              <w:jc w:val="center"/>
              <w:rPr>
                <w:color w:val="000000"/>
              </w:rPr>
            </w:pPr>
            <w:r>
              <w:rPr>
                <w:b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64D66E7" w14:textId="77777777" w:rsidR="00CF59AB" w:rsidRDefault="00CF59AB">
            <w:pPr>
              <w:pStyle w:val="Legenda"/>
              <w:jc w:val="both"/>
              <w:rPr>
                <w:i w:val="0"/>
              </w:rPr>
            </w:pPr>
            <w:r>
              <w:rPr>
                <w:i w:val="0"/>
              </w:rPr>
              <w:t>O design deve seguir um padrão.</w:t>
            </w:r>
          </w:p>
        </w:tc>
      </w:tr>
      <w:tr w:rsidR="00CF59AB" w14:paraId="70B9911F" w14:textId="77777777" w:rsidTr="00CF59AB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53CFA711" w14:textId="77777777" w:rsidR="00CF59AB" w:rsidRDefault="00CF59AB">
            <w:pPr>
              <w:snapToGrid w:val="0"/>
              <w:spacing w:before="60" w:after="60"/>
              <w:jc w:val="center"/>
              <w:rPr>
                <w:color w:val="000000"/>
              </w:rPr>
            </w:pPr>
            <w:r>
              <w:rPr>
                <w:b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0492266" w14:textId="77777777" w:rsidR="00CF59AB" w:rsidRDefault="00CF59AB">
            <w:pPr>
              <w:pStyle w:val="Comment"/>
              <w:snapToGrid w:val="0"/>
              <w:jc w:val="both"/>
              <w:rPr>
                <w:i w:val="0"/>
              </w:rPr>
            </w:pPr>
            <w:r>
              <w:rPr>
                <w:i w:val="0"/>
                <w:color w:val="000000"/>
              </w:rPr>
              <w:t>Alta.</w:t>
            </w:r>
          </w:p>
        </w:tc>
      </w:tr>
    </w:tbl>
    <w:p w14:paraId="1A014BF3" w14:textId="46E41B3F" w:rsidR="00CF59AB" w:rsidRDefault="005311DF" w:rsidP="005311DF">
      <w:pPr>
        <w:pStyle w:val="Legenda"/>
        <w:rPr>
          <w:i w:val="0"/>
        </w:rPr>
      </w:pPr>
      <w:bookmarkStart w:id="80" w:name="_Toc478654099"/>
      <w:bookmarkStart w:id="81" w:name="_Toc478654279"/>
      <w:r w:rsidRPr="005311DF">
        <w:rPr>
          <w:b/>
          <w:i w:val="0"/>
        </w:rPr>
        <w:t xml:space="preserve">Tabela </w:t>
      </w:r>
      <w:r w:rsidRPr="005311DF">
        <w:rPr>
          <w:b/>
          <w:i w:val="0"/>
        </w:rPr>
        <w:fldChar w:fldCharType="begin"/>
      </w:r>
      <w:r w:rsidRPr="005311DF">
        <w:rPr>
          <w:b/>
          <w:i w:val="0"/>
        </w:rPr>
        <w:instrText xml:space="preserve"> SEQ Tabela \* ARABIC </w:instrText>
      </w:r>
      <w:r w:rsidRPr="005311DF">
        <w:rPr>
          <w:b/>
          <w:i w:val="0"/>
        </w:rPr>
        <w:fldChar w:fldCharType="separate"/>
      </w:r>
      <w:r>
        <w:rPr>
          <w:b/>
          <w:i w:val="0"/>
          <w:noProof/>
        </w:rPr>
        <w:t>11</w:t>
      </w:r>
      <w:r w:rsidRPr="005311DF">
        <w:rPr>
          <w:b/>
          <w:i w:val="0"/>
        </w:rPr>
        <w:fldChar w:fldCharType="end"/>
      </w:r>
      <w:r>
        <w:t xml:space="preserve"> </w:t>
      </w:r>
      <w:r w:rsidR="00CF59AB">
        <w:rPr>
          <w:b/>
          <w:i w:val="0"/>
        </w:rPr>
        <w:t>-</w:t>
      </w:r>
      <w:r w:rsidR="00551483">
        <w:rPr>
          <w:i w:val="0"/>
        </w:rPr>
        <w:t xml:space="preserve"> Requisito Req.11</w:t>
      </w:r>
      <w:r w:rsidR="00CF59AB">
        <w:rPr>
          <w:i w:val="0"/>
        </w:rPr>
        <w:t>.</w:t>
      </w:r>
      <w:bookmarkEnd w:id="80"/>
      <w:bookmarkEnd w:id="81"/>
    </w:p>
    <w:p w14:paraId="3ECB5C27" w14:textId="111C885C" w:rsidR="00CF59AB" w:rsidRDefault="00CF59AB" w:rsidP="00CF59AB">
      <w:pPr>
        <w:pStyle w:val="Legenda"/>
        <w:rPr>
          <w:i w:val="0"/>
        </w:rPr>
      </w:pPr>
    </w:p>
    <w:p w14:paraId="0EA7DAEF" w14:textId="37455A3D" w:rsidR="00551483" w:rsidRDefault="00551483" w:rsidP="00CF59AB">
      <w:pPr>
        <w:pStyle w:val="Legenda"/>
        <w:rPr>
          <w:i w:val="0"/>
        </w:rPr>
      </w:pPr>
    </w:p>
    <w:p w14:paraId="7AA3B039" w14:textId="77777777" w:rsidR="00551483" w:rsidRDefault="00551483" w:rsidP="00CF59AB">
      <w:pPr>
        <w:pStyle w:val="Legenda"/>
        <w:rPr>
          <w:i w:val="0"/>
        </w:rPr>
      </w:pPr>
    </w:p>
    <w:p w14:paraId="1A9B2AD3" w14:textId="061B2837" w:rsidR="00CF59AB" w:rsidRDefault="00551483" w:rsidP="00CF59AB">
      <w:pPr>
        <w:pStyle w:val="Ttulo3"/>
        <w:numPr>
          <w:ilvl w:val="2"/>
          <w:numId w:val="12"/>
        </w:numPr>
      </w:pPr>
      <w:bookmarkStart w:id="82" w:name="_Toc478653079"/>
      <w:bookmarkStart w:id="83" w:name="_Toc478654914"/>
      <w:r>
        <w:lastRenderedPageBreak/>
        <w:t>Req.12</w:t>
      </w:r>
      <w:r w:rsidR="00CF59AB">
        <w:t xml:space="preserve"> - O tempo de resposta ao usuário deve ser rápido</w:t>
      </w:r>
      <w:bookmarkEnd w:id="82"/>
      <w:bookmarkEnd w:id="83"/>
    </w:p>
    <w:tbl>
      <w:tblPr>
        <w:tblW w:w="10065" w:type="dxa"/>
        <w:tblInd w:w="769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1842"/>
        <w:gridCol w:w="8223"/>
      </w:tblGrid>
      <w:tr w:rsidR="00CF59AB" w14:paraId="1245F451" w14:textId="77777777" w:rsidTr="00CF59AB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4DC68E48" w14:textId="77777777" w:rsidR="00CF59AB" w:rsidRDefault="00CF59AB">
            <w:pPr>
              <w:snapToGrid w:val="0"/>
              <w:spacing w:before="60" w:after="60"/>
              <w:jc w:val="center"/>
            </w:pPr>
            <w:r>
              <w:rPr>
                <w:b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54D51BF" w14:textId="77777777" w:rsidR="00CF59AB" w:rsidRDefault="00CF59AB">
            <w:pPr>
              <w:snapToGrid w:val="0"/>
              <w:jc w:val="both"/>
              <w:rPr>
                <w:rFonts w:ascii="Arial" w:hAnsi="Arial" w:cs="Arial"/>
                <w:b/>
              </w:rPr>
            </w:pPr>
            <w:r>
              <w:t>Após qualquer solicitação do usuário o software não deve demorar mais do que 5 segundos para fornecer uma resposta.</w:t>
            </w:r>
          </w:p>
        </w:tc>
      </w:tr>
      <w:tr w:rsidR="00CF59AB" w14:paraId="3340F0DB" w14:textId="77777777" w:rsidTr="00CF59AB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20BA786E" w14:textId="77777777" w:rsidR="00CF59AB" w:rsidRDefault="00CF59AB">
            <w:pPr>
              <w:snapToGrid w:val="0"/>
              <w:spacing w:before="60" w:after="60"/>
              <w:jc w:val="center"/>
              <w:rPr>
                <w:color w:val="000000"/>
              </w:rPr>
            </w:pPr>
            <w:r>
              <w:rPr>
                <w:b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CAAE5DC" w14:textId="77777777" w:rsidR="00CF59AB" w:rsidRDefault="00CF59AB">
            <w:pPr>
              <w:pStyle w:val="Legenda"/>
              <w:jc w:val="both"/>
              <w:rPr>
                <w:i w:val="0"/>
              </w:rPr>
            </w:pPr>
            <w:r>
              <w:rPr>
                <w:i w:val="0"/>
              </w:rPr>
              <w:t>A operação mais demorada deve ser a do banco de dados.</w:t>
            </w:r>
          </w:p>
        </w:tc>
      </w:tr>
      <w:tr w:rsidR="00CF59AB" w14:paraId="7714C0F2" w14:textId="77777777" w:rsidTr="00CF59AB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5D64C36B" w14:textId="77777777" w:rsidR="00CF59AB" w:rsidRDefault="00CF59AB">
            <w:pPr>
              <w:snapToGrid w:val="0"/>
              <w:spacing w:before="60" w:after="60"/>
              <w:jc w:val="center"/>
              <w:rPr>
                <w:color w:val="000000"/>
              </w:rPr>
            </w:pPr>
            <w:r>
              <w:rPr>
                <w:b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DA9D31B" w14:textId="77777777" w:rsidR="00CF59AB" w:rsidRDefault="00CF59AB">
            <w:pPr>
              <w:pStyle w:val="Comment"/>
              <w:snapToGrid w:val="0"/>
              <w:jc w:val="both"/>
              <w:rPr>
                <w:i w:val="0"/>
              </w:rPr>
            </w:pPr>
            <w:r>
              <w:rPr>
                <w:i w:val="0"/>
                <w:color w:val="000000"/>
              </w:rPr>
              <w:t>Alta.</w:t>
            </w:r>
          </w:p>
        </w:tc>
      </w:tr>
    </w:tbl>
    <w:p w14:paraId="723AF3C7" w14:textId="0778137B" w:rsidR="00CF59AB" w:rsidRDefault="005311DF" w:rsidP="005311DF">
      <w:pPr>
        <w:pStyle w:val="Legenda"/>
        <w:rPr>
          <w:i w:val="0"/>
        </w:rPr>
      </w:pPr>
      <w:bookmarkStart w:id="84" w:name="_Toc478654100"/>
      <w:bookmarkStart w:id="85" w:name="_Toc478654280"/>
      <w:r w:rsidRPr="005311DF">
        <w:rPr>
          <w:b/>
          <w:i w:val="0"/>
        </w:rPr>
        <w:t xml:space="preserve">Tabela </w:t>
      </w:r>
      <w:r w:rsidRPr="005311DF">
        <w:rPr>
          <w:b/>
          <w:i w:val="0"/>
        </w:rPr>
        <w:fldChar w:fldCharType="begin"/>
      </w:r>
      <w:r w:rsidRPr="005311DF">
        <w:rPr>
          <w:b/>
          <w:i w:val="0"/>
        </w:rPr>
        <w:instrText xml:space="preserve"> SEQ Tabela \* ARABIC </w:instrText>
      </w:r>
      <w:r w:rsidRPr="005311DF">
        <w:rPr>
          <w:b/>
          <w:i w:val="0"/>
        </w:rPr>
        <w:fldChar w:fldCharType="separate"/>
      </w:r>
      <w:r>
        <w:rPr>
          <w:b/>
          <w:i w:val="0"/>
          <w:noProof/>
        </w:rPr>
        <w:t>12</w:t>
      </w:r>
      <w:r w:rsidRPr="005311DF">
        <w:rPr>
          <w:b/>
          <w:i w:val="0"/>
        </w:rPr>
        <w:fldChar w:fldCharType="end"/>
      </w:r>
      <w:r>
        <w:rPr>
          <w:b/>
          <w:i w:val="0"/>
        </w:rPr>
        <w:t xml:space="preserve"> </w:t>
      </w:r>
      <w:r w:rsidR="00CF59AB">
        <w:rPr>
          <w:b/>
          <w:i w:val="0"/>
        </w:rPr>
        <w:t>-</w:t>
      </w:r>
      <w:r w:rsidR="00551483">
        <w:rPr>
          <w:i w:val="0"/>
        </w:rPr>
        <w:t xml:space="preserve"> Requisito Req.12</w:t>
      </w:r>
      <w:r w:rsidR="00CF59AB">
        <w:rPr>
          <w:i w:val="0"/>
        </w:rPr>
        <w:t>.</w:t>
      </w:r>
      <w:bookmarkEnd w:id="84"/>
      <w:bookmarkEnd w:id="85"/>
    </w:p>
    <w:p w14:paraId="5AA720D6" w14:textId="77777777" w:rsidR="00CF59AB" w:rsidRDefault="00CF59AB" w:rsidP="00CF59AB">
      <w:pPr>
        <w:pStyle w:val="Legenda"/>
        <w:rPr>
          <w:i w:val="0"/>
        </w:rPr>
      </w:pPr>
    </w:p>
    <w:p w14:paraId="58A3A235" w14:textId="16BFEF5A" w:rsidR="00CF59AB" w:rsidRDefault="00551483" w:rsidP="00CF59AB">
      <w:pPr>
        <w:pStyle w:val="Ttulo3"/>
        <w:numPr>
          <w:ilvl w:val="2"/>
          <w:numId w:val="12"/>
        </w:numPr>
      </w:pPr>
      <w:bookmarkStart w:id="86" w:name="_Toc478653080"/>
      <w:bookmarkStart w:id="87" w:name="_Toc478654915"/>
      <w:r>
        <w:t>Req.13</w:t>
      </w:r>
      <w:r w:rsidR="00CF59AB">
        <w:t xml:space="preserve"> - O programa deve estar em português</w:t>
      </w:r>
      <w:bookmarkEnd w:id="86"/>
      <w:bookmarkEnd w:id="87"/>
    </w:p>
    <w:tbl>
      <w:tblPr>
        <w:tblW w:w="10065" w:type="dxa"/>
        <w:tblInd w:w="769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1842"/>
        <w:gridCol w:w="8223"/>
      </w:tblGrid>
      <w:tr w:rsidR="00CF59AB" w14:paraId="4240FABF" w14:textId="77777777" w:rsidTr="00CF59AB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1892BDBF" w14:textId="77777777" w:rsidR="00CF59AB" w:rsidRDefault="00CF59AB">
            <w:pPr>
              <w:snapToGrid w:val="0"/>
              <w:spacing w:before="60" w:after="60"/>
              <w:jc w:val="center"/>
            </w:pPr>
            <w:r>
              <w:rPr>
                <w:b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08610D7" w14:textId="77777777" w:rsidR="00CF59AB" w:rsidRDefault="00CF59AB">
            <w:pPr>
              <w:snapToGrid w:val="0"/>
              <w:jc w:val="both"/>
              <w:rPr>
                <w:rFonts w:ascii="Arial" w:hAnsi="Arial" w:cs="Arial"/>
                <w:b/>
              </w:rPr>
            </w:pPr>
            <w:r>
              <w:t>A interface do software deve ser exibida em português.</w:t>
            </w:r>
          </w:p>
        </w:tc>
      </w:tr>
      <w:tr w:rsidR="00CF59AB" w14:paraId="28186872" w14:textId="77777777" w:rsidTr="00CF59AB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51E047C7" w14:textId="77777777" w:rsidR="00CF59AB" w:rsidRDefault="00CF59AB">
            <w:pPr>
              <w:snapToGrid w:val="0"/>
              <w:spacing w:before="60" w:after="60"/>
              <w:jc w:val="center"/>
              <w:rPr>
                <w:color w:val="000000"/>
              </w:rPr>
            </w:pPr>
            <w:r>
              <w:rPr>
                <w:b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42E87B1" w14:textId="77777777" w:rsidR="00CF59AB" w:rsidRDefault="00CF59AB">
            <w:pPr>
              <w:pStyle w:val="Legenda"/>
              <w:jc w:val="both"/>
              <w:rPr>
                <w:i w:val="0"/>
              </w:rPr>
            </w:pPr>
            <w:r>
              <w:rPr>
                <w:i w:val="0"/>
              </w:rPr>
              <w:t>O foco do software são os usuários brasileiros.</w:t>
            </w:r>
          </w:p>
        </w:tc>
      </w:tr>
      <w:tr w:rsidR="00CF59AB" w14:paraId="3A4C2C01" w14:textId="77777777" w:rsidTr="00CF59AB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4B6B9A68" w14:textId="77777777" w:rsidR="00CF59AB" w:rsidRDefault="00CF59AB">
            <w:pPr>
              <w:snapToGrid w:val="0"/>
              <w:spacing w:before="60" w:after="60"/>
              <w:jc w:val="center"/>
              <w:rPr>
                <w:color w:val="000000"/>
              </w:rPr>
            </w:pPr>
            <w:r>
              <w:rPr>
                <w:b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A0F5C13" w14:textId="77777777" w:rsidR="00CF59AB" w:rsidRDefault="00CF59AB">
            <w:pPr>
              <w:pStyle w:val="Comment"/>
              <w:snapToGrid w:val="0"/>
              <w:jc w:val="both"/>
              <w:rPr>
                <w:i w:val="0"/>
              </w:rPr>
            </w:pPr>
            <w:r>
              <w:rPr>
                <w:i w:val="0"/>
                <w:color w:val="000000"/>
              </w:rPr>
              <w:t>Alta.</w:t>
            </w:r>
          </w:p>
        </w:tc>
      </w:tr>
    </w:tbl>
    <w:p w14:paraId="1740F9CF" w14:textId="1AC1EA1F" w:rsidR="00CF59AB" w:rsidRDefault="005311DF" w:rsidP="005311DF">
      <w:pPr>
        <w:pStyle w:val="Legenda"/>
        <w:rPr>
          <w:i w:val="0"/>
        </w:rPr>
      </w:pPr>
      <w:bookmarkStart w:id="88" w:name="_Toc478654101"/>
      <w:bookmarkStart w:id="89" w:name="_Toc478654281"/>
      <w:r w:rsidRPr="005311DF">
        <w:rPr>
          <w:b/>
          <w:i w:val="0"/>
        </w:rPr>
        <w:t xml:space="preserve">Tabela </w:t>
      </w:r>
      <w:r w:rsidRPr="005311DF">
        <w:rPr>
          <w:b/>
          <w:i w:val="0"/>
        </w:rPr>
        <w:fldChar w:fldCharType="begin"/>
      </w:r>
      <w:r w:rsidRPr="005311DF">
        <w:rPr>
          <w:b/>
          <w:i w:val="0"/>
        </w:rPr>
        <w:instrText xml:space="preserve"> SEQ Tabela \* ARABIC </w:instrText>
      </w:r>
      <w:r w:rsidRPr="005311DF">
        <w:rPr>
          <w:b/>
          <w:i w:val="0"/>
        </w:rPr>
        <w:fldChar w:fldCharType="separate"/>
      </w:r>
      <w:r>
        <w:rPr>
          <w:b/>
          <w:i w:val="0"/>
          <w:noProof/>
        </w:rPr>
        <w:t>13</w:t>
      </w:r>
      <w:r w:rsidRPr="005311DF">
        <w:rPr>
          <w:b/>
          <w:i w:val="0"/>
        </w:rPr>
        <w:fldChar w:fldCharType="end"/>
      </w:r>
      <w:r>
        <w:rPr>
          <w:b/>
          <w:i w:val="0"/>
        </w:rPr>
        <w:t xml:space="preserve"> </w:t>
      </w:r>
      <w:r w:rsidR="00CF59AB">
        <w:rPr>
          <w:b/>
          <w:i w:val="0"/>
        </w:rPr>
        <w:t>-</w:t>
      </w:r>
      <w:r w:rsidR="00551483">
        <w:rPr>
          <w:i w:val="0"/>
        </w:rPr>
        <w:t xml:space="preserve"> Requisito Req.13</w:t>
      </w:r>
      <w:r w:rsidR="00CF59AB">
        <w:rPr>
          <w:i w:val="0"/>
        </w:rPr>
        <w:t>.</w:t>
      </w:r>
      <w:bookmarkEnd w:id="88"/>
      <w:bookmarkEnd w:id="89"/>
    </w:p>
    <w:p w14:paraId="32BC2CB4" w14:textId="77777777" w:rsidR="00CF59AB" w:rsidRDefault="00CF59AB" w:rsidP="00CF59AB">
      <w:pPr>
        <w:pStyle w:val="Legenda"/>
        <w:rPr>
          <w:i w:val="0"/>
        </w:rPr>
      </w:pPr>
    </w:p>
    <w:p w14:paraId="780BB933" w14:textId="06BB4EE6" w:rsidR="00CF59AB" w:rsidRDefault="00551483" w:rsidP="00CF59AB">
      <w:pPr>
        <w:pStyle w:val="Ttulo3"/>
        <w:numPr>
          <w:ilvl w:val="2"/>
          <w:numId w:val="12"/>
        </w:numPr>
      </w:pPr>
      <w:bookmarkStart w:id="90" w:name="_Toc478653081"/>
      <w:bookmarkStart w:id="91" w:name="_Toc478654916"/>
      <w:r>
        <w:t>Req.14</w:t>
      </w:r>
      <w:r w:rsidR="00CF59AB">
        <w:t xml:space="preserve"> - O banco de dados deve estar armazenado em um servidor externo</w:t>
      </w:r>
      <w:bookmarkEnd w:id="90"/>
      <w:bookmarkEnd w:id="91"/>
    </w:p>
    <w:tbl>
      <w:tblPr>
        <w:tblW w:w="10065" w:type="dxa"/>
        <w:tblInd w:w="769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1842"/>
        <w:gridCol w:w="8223"/>
      </w:tblGrid>
      <w:tr w:rsidR="00CF59AB" w14:paraId="304B4437" w14:textId="77777777" w:rsidTr="00CF59AB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74CCC220" w14:textId="77777777" w:rsidR="00CF59AB" w:rsidRDefault="00CF59AB">
            <w:pPr>
              <w:snapToGrid w:val="0"/>
              <w:spacing w:before="60" w:after="60"/>
              <w:jc w:val="center"/>
            </w:pPr>
            <w:r>
              <w:rPr>
                <w:b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E403557" w14:textId="77777777" w:rsidR="00CF59AB" w:rsidRDefault="00CF59AB">
            <w:pPr>
              <w:snapToGrid w:val="0"/>
              <w:jc w:val="both"/>
              <w:rPr>
                <w:rFonts w:ascii="Arial" w:hAnsi="Arial" w:cs="Arial"/>
                <w:b/>
              </w:rPr>
            </w:pPr>
            <w:r>
              <w:t>As informações devem estar reunidas em um mesmo local, para criação do ranking e para que os usuários possam visualizar o perfil de outros.</w:t>
            </w:r>
          </w:p>
        </w:tc>
      </w:tr>
      <w:tr w:rsidR="00CF59AB" w14:paraId="42BF41B1" w14:textId="77777777" w:rsidTr="00CF59AB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5284C453" w14:textId="77777777" w:rsidR="00CF59AB" w:rsidRDefault="00CF59AB">
            <w:pPr>
              <w:snapToGrid w:val="0"/>
              <w:spacing w:before="60" w:after="60"/>
              <w:jc w:val="center"/>
              <w:rPr>
                <w:color w:val="000000"/>
              </w:rPr>
            </w:pPr>
            <w:r>
              <w:rPr>
                <w:b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A6C95E5" w14:textId="77777777" w:rsidR="00CF59AB" w:rsidRDefault="00CF59AB">
            <w:pPr>
              <w:pStyle w:val="Legenda"/>
              <w:jc w:val="both"/>
              <w:rPr>
                <w:i w:val="0"/>
              </w:rPr>
            </w:pPr>
            <w:r>
              <w:rPr>
                <w:i w:val="0"/>
              </w:rPr>
              <w:t>Será contratado um serviço de hospedagem.</w:t>
            </w:r>
          </w:p>
        </w:tc>
      </w:tr>
      <w:tr w:rsidR="00CF59AB" w14:paraId="5AC4BBC6" w14:textId="77777777" w:rsidTr="00CF59AB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3E47F26D" w14:textId="77777777" w:rsidR="00CF59AB" w:rsidRDefault="00CF59AB">
            <w:pPr>
              <w:snapToGrid w:val="0"/>
              <w:spacing w:before="60" w:after="60"/>
              <w:jc w:val="center"/>
              <w:rPr>
                <w:color w:val="000000"/>
              </w:rPr>
            </w:pPr>
            <w:r>
              <w:rPr>
                <w:b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92C123E" w14:textId="77777777" w:rsidR="00CF59AB" w:rsidRDefault="00CF59AB">
            <w:pPr>
              <w:pStyle w:val="Comment"/>
              <w:snapToGrid w:val="0"/>
              <w:jc w:val="both"/>
              <w:rPr>
                <w:i w:val="0"/>
              </w:rPr>
            </w:pPr>
            <w:r>
              <w:rPr>
                <w:i w:val="0"/>
                <w:color w:val="000000"/>
              </w:rPr>
              <w:t>Alta.</w:t>
            </w:r>
          </w:p>
        </w:tc>
      </w:tr>
    </w:tbl>
    <w:p w14:paraId="4864804F" w14:textId="0DB6A077" w:rsidR="00CF59AB" w:rsidRDefault="005311DF" w:rsidP="005311DF">
      <w:pPr>
        <w:pStyle w:val="Legenda"/>
        <w:rPr>
          <w:i w:val="0"/>
        </w:rPr>
      </w:pPr>
      <w:bookmarkStart w:id="92" w:name="_Toc478654102"/>
      <w:bookmarkStart w:id="93" w:name="_Toc478654282"/>
      <w:r w:rsidRPr="005311DF">
        <w:rPr>
          <w:b/>
          <w:i w:val="0"/>
        </w:rPr>
        <w:t xml:space="preserve">Tabela </w:t>
      </w:r>
      <w:r w:rsidRPr="005311DF">
        <w:rPr>
          <w:b/>
          <w:i w:val="0"/>
        </w:rPr>
        <w:fldChar w:fldCharType="begin"/>
      </w:r>
      <w:r w:rsidRPr="005311DF">
        <w:rPr>
          <w:b/>
          <w:i w:val="0"/>
        </w:rPr>
        <w:instrText xml:space="preserve"> SEQ Tabela \* ARABIC </w:instrText>
      </w:r>
      <w:r w:rsidRPr="005311DF">
        <w:rPr>
          <w:b/>
          <w:i w:val="0"/>
        </w:rPr>
        <w:fldChar w:fldCharType="separate"/>
      </w:r>
      <w:r>
        <w:rPr>
          <w:b/>
          <w:i w:val="0"/>
          <w:noProof/>
        </w:rPr>
        <w:t>14</w:t>
      </w:r>
      <w:r w:rsidRPr="005311DF">
        <w:rPr>
          <w:b/>
          <w:i w:val="0"/>
        </w:rPr>
        <w:fldChar w:fldCharType="end"/>
      </w:r>
      <w:r>
        <w:rPr>
          <w:b/>
          <w:i w:val="0"/>
        </w:rPr>
        <w:t xml:space="preserve"> </w:t>
      </w:r>
      <w:r w:rsidR="00CF59AB">
        <w:rPr>
          <w:b/>
          <w:i w:val="0"/>
        </w:rPr>
        <w:t>-</w:t>
      </w:r>
      <w:r w:rsidR="00551483">
        <w:rPr>
          <w:i w:val="0"/>
        </w:rPr>
        <w:t xml:space="preserve"> Requisito Req.14</w:t>
      </w:r>
      <w:r w:rsidR="00CF59AB">
        <w:rPr>
          <w:i w:val="0"/>
        </w:rPr>
        <w:t>.</w:t>
      </w:r>
      <w:bookmarkEnd w:id="92"/>
      <w:bookmarkEnd w:id="93"/>
    </w:p>
    <w:p w14:paraId="529B2752" w14:textId="1E06AAA5" w:rsidR="00CF59AB" w:rsidRDefault="00551483" w:rsidP="00CF59AB">
      <w:pPr>
        <w:pStyle w:val="Ttulo3"/>
        <w:numPr>
          <w:ilvl w:val="2"/>
          <w:numId w:val="12"/>
        </w:numPr>
      </w:pPr>
      <w:bookmarkStart w:id="94" w:name="_Toc478653082"/>
      <w:bookmarkStart w:id="95" w:name="_Toc478654917"/>
      <w:r>
        <w:t>Req.15</w:t>
      </w:r>
      <w:r w:rsidR="00CF59AB">
        <w:t xml:space="preserve"> - O programa deve estar disponível para Windows 7 ou versões superiores</w:t>
      </w:r>
      <w:bookmarkEnd w:id="94"/>
      <w:bookmarkEnd w:id="95"/>
    </w:p>
    <w:tbl>
      <w:tblPr>
        <w:tblW w:w="10065" w:type="dxa"/>
        <w:tblInd w:w="769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1842"/>
        <w:gridCol w:w="8223"/>
      </w:tblGrid>
      <w:tr w:rsidR="00CF59AB" w14:paraId="1534755C" w14:textId="77777777" w:rsidTr="00CF59AB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25405FB7" w14:textId="77777777" w:rsidR="00CF59AB" w:rsidRDefault="00CF59AB">
            <w:pPr>
              <w:snapToGrid w:val="0"/>
              <w:spacing w:before="60" w:after="60"/>
              <w:jc w:val="center"/>
            </w:pPr>
            <w:r>
              <w:rPr>
                <w:b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1A4AAAD" w14:textId="77777777" w:rsidR="00CF59AB" w:rsidRDefault="00CF59AB">
            <w:pPr>
              <w:snapToGrid w:val="0"/>
              <w:jc w:val="both"/>
              <w:rPr>
                <w:rFonts w:ascii="Arial" w:hAnsi="Arial" w:cs="Arial"/>
                <w:b/>
              </w:rPr>
            </w:pPr>
            <w:r>
              <w:t>O software vai estar acessível nas plataformas mais utilizadas.</w:t>
            </w:r>
          </w:p>
        </w:tc>
      </w:tr>
      <w:tr w:rsidR="00CF59AB" w14:paraId="612492B9" w14:textId="77777777" w:rsidTr="00CF59AB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1886FAFA" w14:textId="77777777" w:rsidR="00CF59AB" w:rsidRDefault="00CF59AB">
            <w:pPr>
              <w:snapToGrid w:val="0"/>
              <w:spacing w:before="60" w:after="60"/>
              <w:jc w:val="center"/>
              <w:rPr>
                <w:color w:val="000000"/>
              </w:rPr>
            </w:pPr>
            <w:r>
              <w:rPr>
                <w:b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D571746" w14:textId="77777777" w:rsidR="00CF59AB" w:rsidRDefault="00CF59AB">
            <w:pPr>
              <w:pStyle w:val="Legenda"/>
              <w:jc w:val="both"/>
              <w:rPr>
                <w:i w:val="0"/>
              </w:rPr>
            </w:pPr>
            <w:r>
              <w:rPr>
                <w:i w:val="0"/>
              </w:rPr>
              <w:t>Não será compatível com versões inferiores do Windows, sistemas operacionais da Apple e Linux.</w:t>
            </w:r>
          </w:p>
        </w:tc>
      </w:tr>
      <w:tr w:rsidR="00CF59AB" w14:paraId="2589B996" w14:textId="77777777" w:rsidTr="00CF59AB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531DA92F" w14:textId="77777777" w:rsidR="00CF59AB" w:rsidRDefault="00CF59AB">
            <w:pPr>
              <w:snapToGrid w:val="0"/>
              <w:spacing w:before="60" w:after="60"/>
              <w:jc w:val="center"/>
              <w:rPr>
                <w:color w:val="000000"/>
              </w:rPr>
            </w:pPr>
            <w:r>
              <w:rPr>
                <w:b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3F05215" w14:textId="77777777" w:rsidR="00CF59AB" w:rsidRDefault="00CF59AB">
            <w:pPr>
              <w:pStyle w:val="Comment"/>
              <w:snapToGrid w:val="0"/>
              <w:jc w:val="both"/>
              <w:rPr>
                <w:i w:val="0"/>
              </w:rPr>
            </w:pPr>
            <w:r>
              <w:rPr>
                <w:i w:val="0"/>
                <w:color w:val="000000"/>
              </w:rPr>
              <w:t>Alta.</w:t>
            </w:r>
          </w:p>
        </w:tc>
      </w:tr>
    </w:tbl>
    <w:p w14:paraId="2FA16DAF" w14:textId="26F87A67" w:rsidR="00CF59AB" w:rsidRDefault="005311DF" w:rsidP="005311DF">
      <w:pPr>
        <w:pStyle w:val="Legenda"/>
        <w:rPr>
          <w:i w:val="0"/>
        </w:rPr>
      </w:pPr>
      <w:bookmarkStart w:id="96" w:name="_Toc478654103"/>
      <w:bookmarkStart w:id="97" w:name="_Toc478654283"/>
      <w:r w:rsidRPr="005311DF">
        <w:rPr>
          <w:b/>
          <w:i w:val="0"/>
        </w:rPr>
        <w:t xml:space="preserve">Tabela </w:t>
      </w:r>
      <w:r w:rsidRPr="005311DF">
        <w:rPr>
          <w:b/>
          <w:i w:val="0"/>
        </w:rPr>
        <w:fldChar w:fldCharType="begin"/>
      </w:r>
      <w:r w:rsidRPr="005311DF">
        <w:rPr>
          <w:b/>
          <w:i w:val="0"/>
        </w:rPr>
        <w:instrText xml:space="preserve"> SEQ Tabela \* ARABIC </w:instrText>
      </w:r>
      <w:r w:rsidRPr="005311DF">
        <w:rPr>
          <w:b/>
          <w:i w:val="0"/>
        </w:rPr>
        <w:fldChar w:fldCharType="separate"/>
      </w:r>
      <w:r w:rsidRPr="005311DF">
        <w:rPr>
          <w:b/>
          <w:i w:val="0"/>
          <w:noProof/>
        </w:rPr>
        <w:t>15</w:t>
      </w:r>
      <w:r w:rsidRPr="005311DF">
        <w:rPr>
          <w:b/>
          <w:i w:val="0"/>
        </w:rPr>
        <w:fldChar w:fldCharType="end"/>
      </w:r>
      <w:r>
        <w:rPr>
          <w:b/>
          <w:i w:val="0"/>
        </w:rPr>
        <w:t xml:space="preserve"> </w:t>
      </w:r>
      <w:r w:rsidR="00CF59AB">
        <w:rPr>
          <w:b/>
          <w:i w:val="0"/>
        </w:rPr>
        <w:t>-</w:t>
      </w:r>
      <w:r w:rsidR="00551483">
        <w:rPr>
          <w:i w:val="0"/>
        </w:rPr>
        <w:t xml:space="preserve"> Requisito Req.15</w:t>
      </w:r>
      <w:r w:rsidR="00CF59AB">
        <w:rPr>
          <w:i w:val="0"/>
        </w:rPr>
        <w:t>.</w:t>
      </w:r>
      <w:bookmarkEnd w:id="96"/>
      <w:bookmarkEnd w:id="97"/>
    </w:p>
    <w:p w14:paraId="2D5061E8" w14:textId="77777777" w:rsidR="00CF59AB" w:rsidRPr="00265C1D" w:rsidRDefault="00CF59AB" w:rsidP="00265C1D"/>
    <w:p w14:paraId="5B5BE1B5" w14:textId="19ADCAE3" w:rsidR="00265C1D" w:rsidRDefault="00265C1D" w:rsidP="00265C1D">
      <w:pPr>
        <w:pStyle w:val="Ttulo1"/>
      </w:pPr>
      <w:bookmarkStart w:id="98" w:name="_Toc478654918"/>
      <w:r>
        <w:lastRenderedPageBreak/>
        <w:t>Anexos</w:t>
      </w:r>
      <w:bookmarkEnd w:id="98"/>
    </w:p>
    <w:p w14:paraId="7D4568D4" w14:textId="4DF8C2F4" w:rsidR="006C18BB" w:rsidRDefault="006C18BB" w:rsidP="006C18BB">
      <w:pPr>
        <w:pStyle w:val="Ttulo2"/>
      </w:pPr>
      <w:bookmarkStart w:id="99" w:name="_Toc478654919"/>
      <w:r w:rsidRPr="00D91FEF">
        <w:t xml:space="preserve">Estrutura </w:t>
      </w:r>
      <w:r>
        <w:t>A</w:t>
      </w:r>
      <w:r w:rsidRPr="00D91FEF">
        <w:t xml:space="preserve">nalítica do </w:t>
      </w:r>
      <w:r>
        <w:t>P</w:t>
      </w:r>
      <w:r w:rsidRPr="00D91FEF">
        <w:t xml:space="preserve">rojeto </w:t>
      </w:r>
      <w:r>
        <w:t>- EAP</w:t>
      </w:r>
      <w:bookmarkEnd w:id="15"/>
      <w:bookmarkEnd w:id="16"/>
      <w:bookmarkEnd w:id="99"/>
    </w:p>
    <w:p w14:paraId="4F4B0132" w14:textId="4246C9FC" w:rsidR="006C18BB" w:rsidRDefault="00265C1D" w:rsidP="006B7BE9">
      <w:pPr>
        <w:jc w:val="center"/>
      </w:pPr>
      <w:r>
        <w:rPr>
          <w:noProof/>
          <w:lang w:eastAsia="pt-BR"/>
        </w:rPr>
        <w:drawing>
          <wp:inline distT="0" distB="0" distL="0" distR="0" wp14:anchorId="40E821D0" wp14:editId="731F349E">
            <wp:extent cx="3257550" cy="7300912"/>
            <wp:effectExtent l="0" t="0" r="0" b="0"/>
            <wp:docPr id="15" name="Imagem 15" descr="C:\Users\aluno\Downloads\EAP(image)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luno\Downloads\EAP(image) (1)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3580" cy="7314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79BD19" w14:textId="7DEDEAC9" w:rsidR="006C18BB" w:rsidRPr="00E3544C" w:rsidRDefault="006B7BE9" w:rsidP="006B7BE9">
      <w:pPr>
        <w:pStyle w:val="Legenda"/>
      </w:pPr>
      <w:bookmarkStart w:id="100" w:name="_Toc455670284"/>
      <w:bookmarkStart w:id="101" w:name="_Toc478654867"/>
      <w:r w:rsidRPr="006B7BE9">
        <w:rPr>
          <w:b/>
          <w:i w:val="0"/>
        </w:rPr>
        <w:t xml:space="preserve">Figura </w:t>
      </w:r>
      <w:r w:rsidRPr="006B7BE9">
        <w:rPr>
          <w:b/>
          <w:i w:val="0"/>
        </w:rPr>
        <w:fldChar w:fldCharType="begin"/>
      </w:r>
      <w:r w:rsidRPr="006B7BE9">
        <w:rPr>
          <w:b/>
          <w:i w:val="0"/>
        </w:rPr>
        <w:instrText xml:space="preserve"> SEQ Figura \* ARABIC </w:instrText>
      </w:r>
      <w:r w:rsidRPr="006B7BE9">
        <w:rPr>
          <w:b/>
          <w:i w:val="0"/>
        </w:rPr>
        <w:fldChar w:fldCharType="separate"/>
      </w:r>
      <w:r>
        <w:rPr>
          <w:b/>
          <w:i w:val="0"/>
          <w:noProof/>
        </w:rPr>
        <w:t>4</w:t>
      </w:r>
      <w:r w:rsidRPr="006B7BE9">
        <w:rPr>
          <w:b/>
          <w:i w:val="0"/>
        </w:rPr>
        <w:fldChar w:fldCharType="end"/>
      </w:r>
      <w:r>
        <w:rPr>
          <w:b/>
        </w:rPr>
        <w:t xml:space="preserve"> </w:t>
      </w:r>
      <w:r w:rsidR="00E3544C" w:rsidRPr="00E3544C">
        <w:rPr>
          <w:b/>
        </w:rPr>
        <w:t>-</w:t>
      </w:r>
      <w:r w:rsidR="006C18BB" w:rsidRPr="00E53A33">
        <w:rPr>
          <w:b/>
          <w:i w:val="0"/>
        </w:rPr>
        <w:t xml:space="preserve"> </w:t>
      </w:r>
      <w:r w:rsidR="006C18BB" w:rsidRPr="00E53A33">
        <w:rPr>
          <w:i w:val="0"/>
        </w:rPr>
        <w:t>EAP</w:t>
      </w:r>
      <w:bookmarkEnd w:id="100"/>
      <w:r w:rsidR="00E3544C" w:rsidRPr="00E3544C">
        <w:t>.</w:t>
      </w:r>
      <w:bookmarkEnd w:id="101"/>
    </w:p>
    <w:p w14:paraId="58582B11" w14:textId="77777777" w:rsidR="006C18BB" w:rsidRDefault="006C18BB" w:rsidP="006C18BB">
      <w:pPr>
        <w:jc w:val="center"/>
      </w:pPr>
    </w:p>
    <w:p w14:paraId="44FB6285" w14:textId="76F71374" w:rsidR="006C18BB" w:rsidRPr="00532C62" w:rsidRDefault="006C18BB" w:rsidP="006C18BB">
      <w:pPr>
        <w:pStyle w:val="Ttulo2"/>
      </w:pPr>
      <w:bookmarkStart w:id="102" w:name="_Toc455670049"/>
      <w:bookmarkStart w:id="103" w:name="_Toc459891806"/>
      <w:bookmarkStart w:id="104" w:name="_Toc478654920"/>
      <w:r>
        <w:t>Cronograma de Atividades</w:t>
      </w:r>
      <w:bookmarkEnd w:id="102"/>
      <w:bookmarkEnd w:id="103"/>
      <w:bookmarkEnd w:id="104"/>
    </w:p>
    <w:p w14:paraId="7AFF575D" w14:textId="0E5AD862" w:rsidR="006C18BB" w:rsidRDefault="006C18BB" w:rsidP="00DD5D78">
      <w:pPr>
        <w:jc w:val="center"/>
      </w:pPr>
      <w:r w:rsidRPr="00532C62">
        <w:t xml:space="preserve"> </w:t>
      </w:r>
    </w:p>
    <w:p w14:paraId="30C77CD4" w14:textId="6FB298EB" w:rsidR="006C18BB" w:rsidRDefault="0003047D" w:rsidP="00E53A33">
      <w:pPr>
        <w:jc w:val="center"/>
      </w:pPr>
      <w:r>
        <w:rPr>
          <w:noProof/>
          <w:lang w:eastAsia="pt-BR"/>
        </w:rPr>
        <w:drawing>
          <wp:inline distT="0" distB="0" distL="0" distR="0" wp14:anchorId="417A5F81" wp14:editId="507794F1">
            <wp:extent cx="6848475" cy="4219575"/>
            <wp:effectExtent l="0" t="0" r="9525" b="952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475" cy="421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0B35BB" w14:textId="73F282AD" w:rsidR="00DD5D78" w:rsidRDefault="006B7BE9" w:rsidP="006B7BE9">
      <w:pPr>
        <w:pStyle w:val="Legenda"/>
      </w:pPr>
      <w:bookmarkStart w:id="105" w:name="_Toc455670285"/>
      <w:bookmarkStart w:id="106" w:name="_Toc478654868"/>
      <w:r w:rsidRPr="006B7BE9">
        <w:rPr>
          <w:b/>
          <w:i w:val="0"/>
        </w:rPr>
        <w:t xml:space="preserve">Figura </w:t>
      </w:r>
      <w:r w:rsidRPr="006B7BE9">
        <w:rPr>
          <w:b/>
          <w:i w:val="0"/>
        </w:rPr>
        <w:fldChar w:fldCharType="begin"/>
      </w:r>
      <w:r w:rsidRPr="006B7BE9">
        <w:rPr>
          <w:b/>
          <w:i w:val="0"/>
        </w:rPr>
        <w:instrText xml:space="preserve"> SEQ Figura \* ARABIC </w:instrText>
      </w:r>
      <w:r w:rsidRPr="006B7BE9">
        <w:rPr>
          <w:b/>
          <w:i w:val="0"/>
        </w:rPr>
        <w:fldChar w:fldCharType="separate"/>
      </w:r>
      <w:r w:rsidRPr="006B7BE9">
        <w:rPr>
          <w:b/>
          <w:i w:val="0"/>
          <w:noProof/>
        </w:rPr>
        <w:t>5</w:t>
      </w:r>
      <w:r w:rsidRPr="006B7BE9">
        <w:rPr>
          <w:b/>
          <w:i w:val="0"/>
        </w:rPr>
        <w:fldChar w:fldCharType="end"/>
      </w:r>
      <w:r>
        <w:rPr>
          <w:b/>
        </w:rPr>
        <w:t xml:space="preserve"> </w:t>
      </w:r>
      <w:r w:rsidR="00DD5D78">
        <w:rPr>
          <w:b/>
        </w:rPr>
        <w:t>–</w:t>
      </w:r>
      <w:r w:rsidR="006C18BB" w:rsidRPr="00E3544C">
        <w:t xml:space="preserve"> </w:t>
      </w:r>
      <w:r w:rsidR="006C18BB" w:rsidRPr="00E53A33">
        <w:rPr>
          <w:i w:val="0"/>
        </w:rPr>
        <w:t>Cronograma</w:t>
      </w:r>
      <w:bookmarkEnd w:id="105"/>
      <w:r w:rsidR="00DD5D78" w:rsidRPr="00E53A33">
        <w:rPr>
          <w:i w:val="0"/>
        </w:rPr>
        <w:t>.</w:t>
      </w:r>
      <w:bookmarkEnd w:id="106"/>
    </w:p>
    <w:p w14:paraId="2675821B" w14:textId="6DAEE935" w:rsidR="00250BA3" w:rsidRDefault="00250BA3" w:rsidP="00250BA3">
      <w:pPr>
        <w:pStyle w:val="Ttulo1"/>
      </w:pPr>
      <w:bookmarkStart w:id="107" w:name="_Toc459891807"/>
      <w:bookmarkStart w:id="108" w:name="_Toc478654921"/>
      <w:r>
        <w:lastRenderedPageBreak/>
        <w:t>Bibliografias de Texto</w:t>
      </w:r>
      <w:bookmarkEnd w:id="107"/>
      <w:bookmarkEnd w:id="108"/>
    </w:p>
    <w:p w14:paraId="6A358991" w14:textId="3CFACA6A" w:rsidR="00250BA3" w:rsidRDefault="00250BA3" w:rsidP="00250BA3">
      <w:pPr>
        <w:pStyle w:val="Ttulo1"/>
      </w:pPr>
      <w:bookmarkStart w:id="109" w:name="_Toc459891808"/>
      <w:bookmarkStart w:id="110" w:name="_Toc478654922"/>
      <w:r>
        <w:lastRenderedPageBreak/>
        <w:t>Bibliografia de Imagens</w:t>
      </w:r>
      <w:bookmarkEnd w:id="109"/>
      <w:bookmarkEnd w:id="110"/>
    </w:p>
    <w:p w14:paraId="50807846" w14:textId="77777777" w:rsidR="006C18BB" w:rsidRPr="004958EA" w:rsidRDefault="006C18BB" w:rsidP="00A03491">
      <w:pPr>
        <w:pStyle w:val="Legenda"/>
        <w:jc w:val="left"/>
        <w:rPr>
          <w:i w:val="0"/>
        </w:rPr>
      </w:pPr>
    </w:p>
    <w:sectPr w:rsidR="006C18BB" w:rsidRPr="004958EA" w:rsidSect="009E0462">
      <w:type w:val="continuous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D2C6E3C" w14:textId="77777777" w:rsidR="00E02A65" w:rsidRDefault="00E02A65">
      <w:r>
        <w:separator/>
      </w:r>
    </w:p>
  </w:endnote>
  <w:endnote w:type="continuationSeparator" w:id="0">
    <w:p w14:paraId="5B5F56A9" w14:textId="77777777" w:rsidR="00E02A65" w:rsidRDefault="00E02A6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ms Rmn">
    <w:panose1 w:val="02020603040505020304"/>
    <w:charset w:val="00"/>
    <w:family w:val="roman"/>
    <w:notTrueType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OpenSymbol">
    <w:altName w:val="Courier New"/>
    <w:charset w:val="00"/>
    <w:family w:val="auto"/>
    <w:pitch w:val="variable"/>
    <w:sig w:usb0="800000AF" w:usb1="1001ECEA" w:usb2="00000000" w:usb3="00000000" w:csb0="00000001" w:csb1="00000000"/>
  </w:font>
  <w:font w:name="Liberation Sans">
    <w:altName w:val="Arial"/>
    <w:charset w:val="00"/>
    <w:family w:val="swiss"/>
    <w:pitch w:val="variable"/>
    <w:sig w:usb0="E0000AFF" w:usb1="500078FF" w:usb2="00000021" w:usb3="00000000" w:csb0="000001BF" w:csb1="00000000"/>
  </w:font>
  <w:font w:name="DejaVu Sans">
    <w:altName w:val="Arial"/>
    <w:charset w:val="00"/>
    <w:family w:val="swiss"/>
    <w:pitch w:val="variable"/>
    <w:sig w:usb0="E7002EFF" w:usb1="D200FDFF" w:usb2="0A246029" w:usb3="00000000" w:csb0="000001FF" w:csb1="00000000"/>
  </w:font>
  <w:font w:name="Mangal">
    <w:altName w:val="Cambria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Lucida Sans Typewriter">
    <w:panose1 w:val="020B0509030504030204"/>
    <w:charset w:val="00"/>
    <w:family w:val="modern"/>
    <w:pitch w:val="fixed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0F06CA6" w14:textId="77777777" w:rsidR="001B3DBB" w:rsidRDefault="001B3DBB">
    <w:pPr>
      <w:pStyle w:val="Rodap"/>
      <w:tabs>
        <w:tab w:val="clear" w:pos="8280"/>
        <w:tab w:val="right" w:pos="8640"/>
      </w:tabs>
      <w:jc w:val="center"/>
    </w:pPr>
    <w:r>
      <w:t xml:space="preserve">Página </w:t>
    </w:r>
    <w:r>
      <w:rPr>
        <w:rStyle w:val="Nmerodepgina"/>
      </w:rPr>
      <w:fldChar w:fldCharType="begin"/>
    </w:r>
    <w:r>
      <w:rPr>
        <w:rStyle w:val="Nmerodepgina"/>
      </w:rPr>
      <w:instrText xml:space="preserve"> PAGE </w:instrText>
    </w:r>
    <w:r>
      <w:rPr>
        <w:rStyle w:val="Nmerodepgina"/>
      </w:rPr>
      <w:fldChar w:fldCharType="separate"/>
    </w:r>
    <w:r>
      <w:rPr>
        <w:rStyle w:val="Nmerodepgina"/>
      </w:rPr>
      <w:t>3</w:t>
    </w:r>
    <w:r>
      <w:rPr>
        <w:rStyle w:val="Nmerodepgina"/>
      </w:rPr>
      <w:fldChar w:fldCharType="end"/>
    </w:r>
  </w:p>
  <w:p w14:paraId="10F06CA7" w14:textId="77777777" w:rsidR="001B3DBB" w:rsidRDefault="001B3DBB">
    <w:pPr>
      <w:pStyle w:val="Rodap"/>
      <w:pBdr>
        <w:top w:val="none" w:sz="0" w:space="0" w:color="auto"/>
      </w:pBdr>
    </w:pPr>
  </w:p>
  <w:p w14:paraId="10F06CA8" w14:textId="77777777" w:rsidR="001B3DBB" w:rsidRDefault="001B3DBB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4101A8A" w14:textId="77777777" w:rsidR="001B3DBB" w:rsidRDefault="001B3DBB" w:rsidP="00240BB3">
    <w:pPr>
      <w:pStyle w:val="Rodap"/>
      <w:jc w:val="center"/>
      <w:rPr>
        <w:b/>
        <w:sz w:val="20"/>
      </w:rPr>
    </w:pPr>
  </w:p>
  <w:p w14:paraId="33A275F8" w14:textId="5C278B19" w:rsidR="001B3DBB" w:rsidRDefault="001B3DBB" w:rsidP="00240BB3">
    <w:pPr>
      <w:pStyle w:val="Rodap"/>
      <w:jc w:val="center"/>
      <w:rPr>
        <w:b/>
        <w:sz w:val="20"/>
      </w:rPr>
    </w:pPr>
    <w:r>
      <w:rPr>
        <w:b/>
        <w:sz w:val="20"/>
      </w:rPr>
      <w:t>INATEL</w:t>
    </w:r>
  </w:p>
  <w:p w14:paraId="05F06D79" w14:textId="77777777" w:rsidR="001B3DBB" w:rsidRDefault="001B3DBB" w:rsidP="00240BB3">
    <w:pPr>
      <w:pStyle w:val="Rodap"/>
      <w:jc w:val="center"/>
      <w:rPr>
        <w:b/>
        <w:sz w:val="20"/>
      </w:rPr>
    </w:pPr>
    <w:r>
      <w:rPr>
        <w:b/>
        <w:sz w:val="20"/>
      </w:rPr>
      <w:t>Av. João de Camargo, 510 - 37540-000</w:t>
    </w:r>
  </w:p>
  <w:p w14:paraId="10F06CAD" w14:textId="6CFC6F65" w:rsidR="001B3DBB" w:rsidRPr="009E0462" w:rsidRDefault="001B3DBB" w:rsidP="00240BB3">
    <w:pPr>
      <w:pStyle w:val="Rodap"/>
      <w:jc w:val="center"/>
      <w:rPr>
        <w:b/>
        <w:sz w:val="22"/>
      </w:rPr>
    </w:pPr>
    <w:r>
      <w:rPr>
        <w:b/>
        <w:sz w:val="20"/>
      </w:rPr>
      <w:t>Santa Rita do Sapucaí - MG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0F06CB1" w14:textId="77777777" w:rsidR="001B3DBB" w:rsidRDefault="001B3DBB"/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0F06CB2" w14:textId="6D890035" w:rsidR="001B3DBB" w:rsidRDefault="001B3DBB">
    <w:pPr>
      <w:pStyle w:val="Rodap"/>
      <w:tabs>
        <w:tab w:val="clear" w:pos="8280"/>
        <w:tab w:val="right" w:pos="8640"/>
      </w:tabs>
      <w:jc w:val="center"/>
    </w:pPr>
    <w:r>
      <w:t xml:space="preserve">Página </w:t>
    </w:r>
    <w:r>
      <w:rPr>
        <w:rStyle w:val="Nmerodepgina"/>
      </w:rPr>
      <w:fldChar w:fldCharType="begin"/>
    </w:r>
    <w:r>
      <w:rPr>
        <w:rStyle w:val="Nmerodepgina"/>
      </w:rPr>
      <w:instrText xml:space="preserve"> PAGE </w:instrText>
    </w:r>
    <w:r>
      <w:rPr>
        <w:rStyle w:val="Nmerodepgina"/>
      </w:rPr>
      <w:fldChar w:fldCharType="separate"/>
    </w:r>
    <w:r w:rsidR="00050642">
      <w:rPr>
        <w:rStyle w:val="Nmerodepgina"/>
        <w:noProof/>
      </w:rPr>
      <w:t>3</w:t>
    </w:r>
    <w:r>
      <w:rPr>
        <w:rStyle w:val="Nmerodepgina"/>
      </w:rPr>
      <w:fldChar w:fldCharType="end"/>
    </w:r>
  </w:p>
  <w:p w14:paraId="10F06CB3" w14:textId="77777777" w:rsidR="001B3DBB" w:rsidRDefault="001B3DBB">
    <w:pPr>
      <w:pStyle w:val="Rodap"/>
      <w:pBdr>
        <w:top w:val="none" w:sz="0" w:space="0" w:color="auto"/>
      </w:pBdr>
    </w:pPr>
  </w:p>
  <w:p w14:paraId="10F06CB4" w14:textId="77777777" w:rsidR="001B3DBB" w:rsidRDefault="001B3DBB"/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0F06CB6" w14:textId="77777777" w:rsidR="001B3DBB" w:rsidRDefault="001B3DBB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A448F37" w14:textId="77777777" w:rsidR="00E02A65" w:rsidRDefault="00E02A65">
      <w:r>
        <w:separator/>
      </w:r>
    </w:p>
  </w:footnote>
  <w:footnote w:type="continuationSeparator" w:id="0">
    <w:p w14:paraId="0092F861" w14:textId="77777777" w:rsidR="00E02A65" w:rsidRDefault="00E02A6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0F06CA3" w14:textId="77777777" w:rsidR="001B3DBB" w:rsidRDefault="001B3DBB">
    <w:pPr>
      <w:pStyle w:val="Cabealho"/>
      <w:pBdr>
        <w:bottom w:val="none" w:sz="0" w:space="0" w:color="auto"/>
      </w:pBdr>
      <w:tabs>
        <w:tab w:val="clear" w:pos="3960"/>
        <w:tab w:val="left" w:pos="3969"/>
        <w:tab w:val="left" w:pos="7938"/>
      </w:tabs>
      <w:jc w:val="center"/>
    </w:pPr>
    <w:r>
      <w:t>EC206 – Engenharia de Software II</w:t>
    </w:r>
  </w:p>
  <w:p w14:paraId="10F06CA4" w14:textId="77777777" w:rsidR="001B3DBB" w:rsidRDefault="001B3DBB">
    <w:pPr>
      <w:pStyle w:val="Cabealho"/>
      <w:pBdr>
        <w:bottom w:val="none" w:sz="0" w:space="0" w:color="auto"/>
      </w:pBdr>
      <w:tabs>
        <w:tab w:val="clear" w:pos="3960"/>
        <w:tab w:val="left" w:pos="3969"/>
        <w:tab w:val="left" w:pos="7938"/>
      </w:tabs>
    </w:pPr>
    <w:r>
      <w:t>Documento de Software</w:t>
    </w:r>
    <w:r>
      <w:tab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0F06CA9" w14:textId="74474DA9" w:rsidR="001B3DBB" w:rsidRDefault="001B3DBB">
    <w:pPr>
      <w:pStyle w:val="Cabealho"/>
      <w:jc w:val="center"/>
    </w:pPr>
    <w:r>
      <w:t>EC205 - Engenharia de Software I</w:t>
    </w:r>
  </w:p>
  <w:p w14:paraId="10F06CAA" w14:textId="77777777" w:rsidR="001B3DBB" w:rsidRDefault="001B3DBB" w:rsidP="00240BB3">
    <w:pPr>
      <w:pStyle w:val="Cabealho"/>
      <w:jc w:val="cent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0F06CAE" w14:textId="77777777" w:rsidR="001B3DBB" w:rsidRDefault="001B3DBB"/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0F06CB0" w14:textId="6D87C563" w:rsidR="001B3DBB" w:rsidRDefault="001B3DBB" w:rsidP="009E0462">
    <w:pPr>
      <w:pStyle w:val="Cabealho"/>
      <w:pBdr>
        <w:bottom w:val="none" w:sz="0" w:space="0" w:color="auto"/>
      </w:pBdr>
      <w:tabs>
        <w:tab w:val="clear" w:pos="3960"/>
        <w:tab w:val="left" w:pos="3969"/>
        <w:tab w:val="left" w:pos="7938"/>
      </w:tabs>
      <w:jc w:val="center"/>
    </w:pPr>
    <w:r>
      <w:t>EC205 - Engenharia de Software I</w:t>
    </w:r>
  </w:p>
  <w:p w14:paraId="6D44ABF2" w14:textId="77777777" w:rsidR="001B3DBB" w:rsidRDefault="001B3DBB" w:rsidP="009E0462">
    <w:pPr>
      <w:pStyle w:val="Cabealho"/>
      <w:pBdr>
        <w:bottom w:val="none" w:sz="0" w:space="0" w:color="auto"/>
      </w:pBdr>
      <w:tabs>
        <w:tab w:val="clear" w:pos="3960"/>
        <w:tab w:val="left" w:pos="3969"/>
        <w:tab w:val="left" w:pos="7938"/>
      </w:tabs>
      <w:jc w:val="center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0F06CB5" w14:textId="77777777" w:rsidR="001B3DBB" w:rsidRDefault="001B3DBB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1"/>
    <w:multiLevelType w:val="multilevel"/>
    <w:tmpl w:val="00000001"/>
    <w:lvl w:ilvl="0">
      <w:start w:val="1"/>
      <w:numFmt w:val="decimal"/>
      <w:pStyle w:val="Ttulo1"/>
      <w:lvlText w:val="%1."/>
      <w:lvlJc w:val="left"/>
      <w:pPr>
        <w:tabs>
          <w:tab w:val="num" w:pos="0"/>
        </w:tabs>
        <w:ind w:left="0" w:firstLine="0"/>
      </w:pPr>
    </w:lvl>
    <w:lvl w:ilvl="1">
      <w:start w:val="1"/>
      <w:numFmt w:val="decimal"/>
      <w:pStyle w:val="Ttulo2"/>
      <w:lvlText w:val="%1.%2"/>
      <w:lvlJc w:val="left"/>
      <w:pPr>
        <w:tabs>
          <w:tab w:val="num" w:pos="720"/>
        </w:tabs>
        <w:ind w:left="0" w:firstLine="0"/>
      </w:pPr>
      <w:rPr>
        <w:b/>
        <w:i w:val="0"/>
      </w:rPr>
    </w:lvl>
    <w:lvl w:ilvl="2">
      <w:start w:val="1"/>
      <w:numFmt w:val="decimal"/>
      <w:pStyle w:val="Ttulo3"/>
      <w:lvlText w:val="%1.%2.%3"/>
      <w:lvlJc w:val="left"/>
      <w:pPr>
        <w:tabs>
          <w:tab w:val="num" w:pos="1430"/>
        </w:tabs>
        <w:ind w:left="710" w:firstLine="0"/>
      </w:pPr>
    </w:lvl>
    <w:lvl w:ilvl="3">
      <w:start w:val="1"/>
      <w:numFmt w:val="decimal"/>
      <w:pStyle w:val="Ttulo4"/>
      <w:lvlText w:val="%1.%2.%3.%4"/>
      <w:lvlJc w:val="left"/>
      <w:pPr>
        <w:tabs>
          <w:tab w:val="num" w:pos="0"/>
        </w:tabs>
        <w:ind w:left="0" w:firstLine="0"/>
      </w:pPr>
    </w:lvl>
    <w:lvl w:ilvl="4">
      <w:start w:val="1"/>
      <w:numFmt w:val="decimal"/>
      <w:pStyle w:val="Ttulo5"/>
      <w:lvlText w:val="%1.%2.%3.%4.%5"/>
      <w:lvlJc w:val="left"/>
      <w:pPr>
        <w:tabs>
          <w:tab w:val="num" w:pos="0"/>
        </w:tabs>
        <w:ind w:left="0" w:firstLine="0"/>
      </w:pPr>
    </w:lvl>
    <w:lvl w:ilvl="5">
      <w:start w:val="1"/>
      <w:numFmt w:val="decimal"/>
      <w:pStyle w:val="Ttulo6"/>
      <w:lvlText w:val="%1.%2.%3.%4.%5.%6"/>
      <w:lvlJc w:val="left"/>
      <w:pPr>
        <w:tabs>
          <w:tab w:val="num" w:pos="0"/>
        </w:tabs>
        <w:ind w:left="0" w:firstLine="0"/>
      </w:pPr>
    </w:lvl>
    <w:lvl w:ilvl="6">
      <w:start w:val="1"/>
      <w:numFmt w:val="decimal"/>
      <w:pStyle w:val="Ttulo7"/>
      <w:lvlText w:val="%1.%2.%3.%4.%5.%6.%7"/>
      <w:lvlJc w:val="left"/>
      <w:pPr>
        <w:tabs>
          <w:tab w:val="num" w:pos="0"/>
        </w:tabs>
        <w:ind w:left="0" w:firstLine="0"/>
      </w:pPr>
    </w:lvl>
    <w:lvl w:ilvl="7">
      <w:start w:val="1"/>
      <w:numFmt w:val="decimal"/>
      <w:pStyle w:val="Ttulo8"/>
      <w:lvlText w:val="%1.%2.%3.%4.%5.%6.%7.%8"/>
      <w:lvlJc w:val="left"/>
      <w:pPr>
        <w:tabs>
          <w:tab w:val="num" w:pos="0"/>
        </w:tabs>
        <w:ind w:left="0" w:firstLine="0"/>
      </w:pPr>
    </w:lvl>
    <w:lvl w:ilvl="8">
      <w:start w:val="1"/>
      <w:numFmt w:val="decimal"/>
      <w:pStyle w:val="Ttulo9"/>
      <w:lvlText w:val="%1.%2.%3.%4.%5.%6.%7.%8.%9"/>
      <w:lvlJc w:val="left"/>
      <w:pPr>
        <w:tabs>
          <w:tab w:val="num" w:pos="0"/>
        </w:tabs>
        <w:ind w:left="0" w:firstLine="0"/>
      </w:pPr>
    </w:lvl>
  </w:abstractNum>
  <w:abstractNum w:abstractNumId="1" w15:restartNumberingAfterBreak="0">
    <w:nsid w:val="00000002"/>
    <w:multiLevelType w:val="multilevel"/>
    <w:tmpl w:val="00000002"/>
    <w:name w:val="WW8Num2"/>
    <w:lvl w:ilvl="0">
      <w:start w:val="1"/>
      <w:numFmt w:val="decimal"/>
      <w:pStyle w:val="Ttulo10"/>
      <w:lvlText w:val="%1."/>
      <w:lvlJc w:val="left"/>
      <w:pPr>
        <w:tabs>
          <w:tab w:val="num" w:pos="0"/>
        </w:tabs>
        <w:ind w:left="0" w:firstLine="0"/>
      </w:pPr>
    </w:lvl>
    <w:lvl w:ilvl="1">
      <w:start w:val="1"/>
      <w:numFmt w:val="decimal"/>
      <w:lvlText w:val="%1.%2"/>
      <w:lvlJc w:val="left"/>
      <w:pPr>
        <w:tabs>
          <w:tab w:val="num" w:pos="720"/>
        </w:tabs>
        <w:ind w:left="0" w:firstLine="0"/>
      </w:pPr>
      <w:rPr>
        <w:rFonts w:ascii="Courier New" w:hAnsi="Courier New" w:cs="Courier New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0" w:firstLine="0"/>
      </w:pPr>
      <w:rPr>
        <w:rFonts w:ascii="Wingdings" w:hAnsi="Wingdings" w:cs="Wingdings"/>
      </w:r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0" w:firstLine="0"/>
      </w:p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0" w:firstLine="0"/>
      </w:p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0" w:firstLine="0"/>
      </w:p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0" w:firstLine="0"/>
      </w:p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0" w:firstLine="0"/>
      </w:p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0" w:firstLine="0"/>
      </w:pPr>
    </w:lvl>
  </w:abstractNum>
  <w:abstractNum w:abstractNumId="2" w15:restartNumberingAfterBreak="0">
    <w:nsid w:val="00000003"/>
    <w:multiLevelType w:val="singleLevel"/>
    <w:tmpl w:val="00000003"/>
    <w:name w:val="WW8Num3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/>
      </w:rPr>
    </w:lvl>
  </w:abstractNum>
  <w:abstractNum w:abstractNumId="3" w15:restartNumberingAfterBreak="0">
    <w:nsid w:val="00000004"/>
    <w:multiLevelType w:val="singleLevel"/>
    <w:tmpl w:val="00000004"/>
    <w:name w:val="WW8Num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00000005"/>
    <w:multiLevelType w:val="singleLevel"/>
    <w:tmpl w:val="00000005"/>
    <w:name w:val="WW8Num5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/>
      </w:rPr>
    </w:lvl>
  </w:abstractNum>
  <w:abstractNum w:abstractNumId="5" w15:restartNumberingAfterBreak="0">
    <w:nsid w:val="00000006"/>
    <w:multiLevelType w:val="singleLevel"/>
    <w:tmpl w:val="00000006"/>
    <w:name w:val="WW8Num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Wingdings"/>
      </w:rPr>
    </w:lvl>
  </w:abstractNum>
  <w:abstractNum w:abstractNumId="6" w15:restartNumberingAfterBreak="0">
    <w:nsid w:val="00000007"/>
    <w:multiLevelType w:val="multilevel"/>
    <w:tmpl w:val="00000007"/>
    <w:name w:val="WW8Num7"/>
    <w:lvl w:ilvl="0">
      <w:start w:val="1"/>
      <w:numFmt w:val="none"/>
      <w:pStyle w:val="ActionItem"/>
      <w:suff w:val="nothing"/>
      <w:lvlText w:val=""/>
      <w:lvlJc w:val="left"/>
      <w:pPr>
        <w:tabs>
          <w:tab w:val="num" w:pos="0"/>
        </w:tabs>
        <w:ind w:left="360" w:hanging="360"/>
      </w:pPr>
    </w:lvl>
    <w:lvl w:ilvl="1">
      <w:start w:val="1"/>
      <w:numFmt w:val="decimal"/>
      <w:lvlText w:val=".%2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.%3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.%4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.%5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.%6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.%7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.%8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.%9"/>
      <w:lvlJc w:val="left"/>
      <w:pPr>
        <w:tabs>
          <w:tab w:val="num" w:pos="3600"/>
        </w:tabs>
        <w:ind w:left="3600" w:hanging="360"/>
      </w:pPr>
    </w:lvl>
  </w:abstractNum>
  <w:abstractNum w:abstractNumId="7" w15:restartNumberingAfterBreak="0">
    <w:nsid w:val="00000008"/>
    <w:multiLevelType w:val="multilevel"/>
    <w:tmpl w:val="00000008"/>
    <w:name w:val="WW8Num8"/>
    <w:lvl w:ilvl="0">
      <w:start w:val="1"/>
      <w:numFmt w:val="none"/>
      <w:pStyle w:val="Deliverable"/>
      <w:suff w:val="nothing"/>
      <w:lvlText w:val=""/>
      <w:lvlJc w:val="left"/>
      <w:pPr>
        <w:tabs>
          <w:tab w:val="num" w:pos="0"/>
        </w:tabs>
        <w:ind w:left="288" w:hanging="288"/>
      </w:pPr>
    </w:lvl>
    <w:lvl w:ilvl="1">
      <w:start w:val="1"/>
      <w:numFmt w:val="decimal"/>
      <w:lvlText w:val=".%2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.%3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.%4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.%5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.%6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.%7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.%8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.%9"/>
      <w:lvlJc w:val="left"/>
      <w:pPr>
        <w:tabs>
          <w:tab w:val="num" w:pos="3600"/>
        </w:tabs>
        <w:ind w:left="3600" w:hanging="360"/>
      </w:pPr>
    </w:lvl>
  </w:abstractNum>
  <w:abstractNum w:abstractNumId="8" w15:restartNumberingAfterBreak="0">
    <w:nsid w:val="00000009"/>
    <w:multiLevelType w:val="singleLevel"/>
    <w:tmpl w:val="00000009"/>
    <w:name w:val="WW8Num9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</w:abstractNum>
  <w:abstractNum w:abstractNumId="9" w15:restartNumberingAfterBreak="0">
    <w:nsid w:val="11773858"/>
    <w:multiLevelType w:val="hybridMultilevel"/>
    <w:tmpl w:val="B368163E"/>
    <w:lvl w:ilvl="0" w:tplc="AD063752">
      <w:start w:val="3"/>
      <w:numFmt w:val="decimal"/>
      <w:lvlText w:val="%1"/>
      <w:lvlJc w:val="left"/>
      <w:pPr>
        <w:ind w:left="494" w:hanging="360"/>
      </w:pPr>
      <w:rPr>
        <w:rFonts w:ascii="Calibri" w:hAnsi="Calibri" w:hint="default"/>
        <w:sz w:val="24"/>
      </w:rPr>
    </w:lvl>
    <w:lvl w:ilvl="1" w:tplc="04160019" w:tentative="1">
      <w:start w:val="1"/>
      <w:numFmt w:val="lowerLetter"/>
      <w:lvlText w:val="%2."/>
      <w:lvlJc w:val="left"/>
      <w:pPr>
        <w:ind w:left="1214" w:hanging="360"/>
      </w:pPr>
    </w:lvl>
    <w:lvl w:ilvl="2" w:tplc="0416001B" w:tentative="1">
      <w:start w:val="1"/>
      <w:numFmt w:val="lowerRoman"/>
      <w:lvlText w:val="%3."/>
      <w:lvlJc w:val="right"/>
      <w:pPr>
        <w:ind w:left="1934" w:hanging="180"/>
      </w:pPr>
    </w:lvl>
    <w:lvl w:ilvl="3" w:tplc="0416000F" w:tentative="1">
      <w:start w:val="1"/>
      <w:numFmt w:val="decimal"/>
      <w:lvlText w:val="%4."/>
      <w:lvlJc w:val="left"/>
      <w:pPr>
        <w:ind w:left="2654" w:hanging="360"/>
      </w:pPr>
    </w:lvl>
    <w:lvl w:ilvl="4" w:tplc="04160019" w:tentative="1">
      <w:start w:val="1"/>
      <w:numFmt w:val="lowerLetter"/>
      <w:lvlText w:val="%5."/>
      <w:lvlJc w:val="left"/>
      <w:pPr>
        <w:ind w:left="3374" w:hanging="360"/>
      </w:pPr>
    </w:lvl>
    <w:lvl w:ilvl="5" w:tplc="0416001B" w:tentative="1">
      <w:start w:val="1"/>
      <w:numFmt w:val="lowerRoman"/>
      <w:lvlText w:val="%6."/>
      <w:lvlJc w:val="right"/>
      <w:pPr>
        <w:ind w:left="4094" w:hanging="180"/>
      </w:pPr>
    </w:lvl>
    <w:lvl w:ilvl="6" w:tplc="0416000F" w:tentative="1">
      <w:start w:val="1"/>
      <w:numFmt w:val="decimal"/>
      <w:lvlText w:val="%7."/>
      <w:lvlJc w:val="left"/>
      <w:pPr>
        <w:ind w:left="4814" w:hanging="360"/>
      </w:pPr>
    </w:lvl>
    <w:lvl w:ilvl="7" w:tplc="04160019" w:tentative="1">
      <w:start w:val="1"/>
      <w:numFmt w:val="lowerLetter"/>
      <w:lvlText w:val="%8."/>
      <w:lvlJc w:val="left"/>
      <w:pPr>
        <w:ind w:left="5534" w:hanging="360"/>
      </w:pPr>
    </w:lvl>
    <w:lvl w:ilvl="8" w:tplc="0416001B" w:tentative="1">
      <w:start w:val="1"/>
      <w:numFmt w:val="lowerRoman"/>
      <w:lvlText w:val="%9."/>
      <w:lvlJc w:val="right"/>
      <w:pPr>
        <w:ind w:left="6254" w:hanging="1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0"/>
  </w:num>
  <w:num w:numId="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embedSystemFonts/>
  <w:proofState w:spelling="clean" w:grammar="clean"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08"/>
  <w:hyphenationZone w:val="425"/>
  <w:defaultTableStyle w:val="Normal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849CE"/>
    <w:rsid w:val="00025F1F"/>
    <w:rsid w:val="000269C8"/>
    <w:rsid w:val="0003047D"/>
    <w:rsid w:val="00050642"/>
    <w:rsid w:val="000613CF"/>
    <w:rsid w:val="00067DE2"/>
    <w:rsid w:val="000878EE"/>
    <w:rsid w:val="0009003B"/>
    <w:rsid w:val="000A4141"/>
    <w:rsid w:val="000B485B"/>
    <w:rsid w:val="000C458F"/>
    <w:rsid w:val="001001AE"/>
    <w:rsid w:val="00100C98"/>
    <w:rsid w:val="0010250E"/>
    <w:rsid w:val="00121B75"/>
    <w:rsid w:val="00134634"/>
    <w:rsid w:val="001436B3"/>
    <w:rsid w:val="00145513"/>
    <w:rsid w:val="001519B5"/>
    <w:rsid w:val="00157D36"/>
    <w:rsid w:val="00177CEC"/>
    <w:rsid w:val="00187B83"/>
    <w:rsid w:val="00190DB0"/>
    <w:rsid w:val="00193014"/>
    <w:rsid w:val="00194999"/>
    <w:rsid w:val="001B2083"/>
    <w:rsid w:val="001B3DBB"/>
    <w:rsid w:val="001C7401"/>
    <w:rsid w:val="001D4E3E"/>
    <w:rsid w:val="001E22CD"/>
    <w:rsid w:val="002040CA"/>
    <w:rsid w:val="00204B11"/>
    <w:rsid w:val="00234CDA"/>
    <w:rsid w:val="00240BB3"/>
    <w:rsid w:val="00245FDC"/>
    <w:rsid w:val="00250BA3"/>
    <w:rsid w:val="00262B01"/>
    <w:rsid w:val="00265C1D"/>
    <w:rsid w:val="00281FC4"/>
    <w:rsid w:val="00283F8A"/>
    <w:rsid w:val="002903B6"/>
    <w:rsid w:val="002962D5"/>
    <w:rsid w:val="002A6C7C"/>
    <w:rsid w:val="002D0266"/>
    <w:rsid w:val="002F6C7D"/>
    <w:rsid w:val="00323652"/>
    <w:rsid w:val="0034385A"/>
    <w:rsid w:val="00384D6E"/>
    <w:rsid w:val="003907C7"/>
    <w:rsid w:val="003A2D40"/>
    <w:rsid w:val="003C0B1B"/>
    <w:rsid w:val="00407C6A"/>
    <w:rsid w:val="00420A86"/>
    <w:rsid w:val="0043666A"/>
    <w:rsid w:val="00444C06"/>
    <w:rsid w:val="00466010"/>
    <w:rsid w:val="0047593D"/>
    <w:rsid w:val="0048709E"/>
    <w:rsid w:val="004958EA"/>
    <w:rsid w:val="004A4AD5"/>
    <w:rsid w:val="004C0228"/>
    <w:rsid w:val="004D5F84"/>
    <w:rsid w:val="004E1100"/>
    <w:rsid w:val="004F43BA"/>
    <w:rsid w:val="00524EFD"/>
    <w:rsid w:val="005311DF"/>
    <w:rsid w:val="0053125E"/>
    <w:rsid w:val="005338BD"/>
    <w:rsid w:val="00544264"/>
    <w:rsid w:val="005443E8"/>
    <w:rsid w:val="00551483"/>
    <w:rsid w:val="00554CA4"/>
    <w:rsid w:val="00573232"/>
    <w:rsid w:val="0058008A"/>
    <w:rsid w:val="005844CA"/>
    <w:rsid w:val="005A0CAC"/>
    <w:rsid w:val="005B256A"/>
    <w:rsid w:val="005E194B"/>
    <w:rsid w:val="005F26CD"/>
    <w:rsid w:val="00603D40"/>
    <w:rsid w:val="00604F7A"/>
    <w:rsid w:val="00610247"/>
    <w:rsid w:val="0061222E"/>
    <w:rsid w:val="006263C9"/>
    <w:rsid w:val="006301EA"/>
    <w:rsid w:val="006353C7"/>
    <w:rsid w:val="00637B6E"/>
    <w:rsid w:val="00641319"/>
    <w:rsid w:val="00651360"/>
    <w:rsid w:val="00655FDB"/>
    <w:rsid w:val="006A0A66"/>
    <w:rsid w:val="006B55E0"/>
    <w:rsid w:val="006B7BE9"/>
    <w:rsid w:val="006C18BB"/>
    <w:rsid w:val="006D0FB4"/>
    <w:rsid w:val="006D27EA"/>
    <w:rsid w:val="006E0D1E"/>
    <w:rsid w:val="006E30F1"/>
    <w:rsid w:val="006F2969"/>
    <w:rsid w:val="006F3F6E"/>
    <w:rsid w:val="007464A8"/>
    <w:rsid w:val="00772DA0"/>
    <w:rsid w:val="007814E4"/>
    <w:rsid w:val="007821A6"/>
    <w:rsid w:val="007B3495"/>
    <w:rsid w:val="007C25D7"/>
    <w:rsid w:val="007F6199"/>
    <w:rsid w:val="008024FA"/>
    <w:rsid w:val="00803A51"/>
    <w:rsid w:val="008058B7"/>
    <w:rsid w:val="00805BE5"/>
    <w:rsid w:val="00807FDD"/>
    <w:rsid w:val="00833C87"/>
    <w:rsid w:val="0086567D"/>
    <w:rsid w:val="00884A3A"/>
    <w:rsid w:val="008877F1"/>
    <w:rsid w:val="008A4FB1"/>
    <w:rsid w:val="008A7AB4"/>
    <w:rsid w:val="008C368A"/>
    <w:rsid w:val="008D5902"/>
    <w:rsid w:val="009010C1"/>
    <w:rsid w:val="00912C8D"/>
    <w:rsid w:val="009151F4"/>
    <w:rsid w:val="00922279"/>
    <w:rsid w:val="009407CC"/>
    <w:rsid w:val="00940DED"/>
    <w:rsid w:val="00943C06"/>
    <w:rsid w:val="009534B2"/>
    <w:rsid w:val="009546D5"/>
    <w:rsid w:val="009A1D6B"/>
    <w:rsid w:val="009B147D"/>
    <w:rsid w:val="009B5D3F"/>
    <w:rsid w:val="009B64DB"/>
    <w:rsid w:val="009C4B07"/>
    <w:rsid w:val="009E0462"/>
    <w:rsid w:val="009E1D3A"/>
    <w:rsid w:val="009E339D"/>
    <w:rsid w:val="009F6089"/>
    <w:rsid w:val="009F697A"/>
    <w:rsid w:val="00A03491"/>
    <w:rsid w:val="00A25592"/>
    <w:rsid w:val="00A25AB2"/>
    <w:rsid w:val="00A34996"/>
    <w:rsid w:val="00A41C9C"/>
    <w:rsid w:val="00A46760"/>
    <w:rsid w:val="00A60644"/>
    <w:rsid w:val="00A77ABB"/>
    <w:rsid w:val="00AB021E"/>
    <w:rsid w:val="00AC058B"/>
    <w:rsid w:val="00AD55B8"/>
    <w:rsid w:val="00AD6438"/>
    <w:rsid w:val="00AE0F2E"/>
    <w:rsid w:val="00AF1181"/>
    <w:rsid w:val="00B165DD"/>
    <w:rsid w:val="00B32C11"/>
    <w:rsid w:val="00B51189"/>
    <w:rsid w:val="00B53F99"/>
    <w:rsid w:val="00B6638D"/>
    <w:rsid w:val="00B674EB"/>
    <w:rsid w:val="00B7599E"/>
    <w:rsid w:val="00B944E2"/>
    <w:rsid w:val="00B97300"/>
    <w:rsid w:val="00BC7288"/>
    <w:rsid w:val="00BC7C8D"/>
    <w:rsid w:val="00BE13A5"/>
    <w:rsid w:val="00C567FC"/>
    <w:rsid w:val="00C701B7"/>
    <w:rsid w:val="00C703D6"/>
    <w:rsid w:val="00C73086"/>
    <w:rsid w:val="00C82307"/>
    <w:rsid w:val="00C8280C"/>
    <w:rsid w:val="00C91793"/>
    <w:rsid w:val="00CA22B1"/>
    <w:rsid w:val="00CB7CB9"/>
    <w:rsid w:val="00CD0518"/>
    <w:rsid w:val="00CD0858"/>
    <w:rsid w:val="00CF1394"/>
    <w:rsid w:val="00CF1DE2"/>
    <w:rsid w:val="00CF59AB"/>
    <w:rsid w:val="00D21821"/>
    <w:rsid w:val="00D22DF6"/>
    <w:rsid w:val="00D76BE9"/>
    <w:rsid w:val="00D77C62"/>
    <w:rsid w:val="00D866FE"/>
    <w:rsid w:val="00DB468B"/>
    <w:rsid w:val="00DD4D68"/>
    <w:rsid w:val="00DD5D78"/>
    <w:rsid w:val="00DF3F41"/>
    <w:rsid w:val="00DF56AE"/>
    <w:rsid w:val="00E02A65"/>
    <w:rsid w:val="00E13B0A"/>
    <w:rsid w:val="00E3544C"/>
    <w:rsid w:val="00E53A33"/>
    <w:rsid w:val="00E70A2C"/>
    <w:rsid w:val="00E7128B"/>
    <w:rsid w:val="00E7323C"/>
    <w:rsid w:val="00E83E03"/>
    <w:rsid w:val="00E85ABB"/>
    <w:rsid w:val="00E90A75"/>
    <w:rsid w:val="00E979FA"/>
    <w:rsid w:val="00EB239D"/>
    <w:rsid w:val="00ED0D46"/>
    <w:rsid w:val="00F012BA"/>
    <w:rsid w:val="00F1232A"/>
    <w:rsid w:val="00F1311C"/>
    <w:rsid w:val="00F26381"/>
    <w:rsid w:val="00F36C75"/>
    <w:rsid w:val="00F47187"/>
    <w:rsid w:val="00F548AD"/>
    <w:rsid w:val="00F64EF4"/>
    <w:rsid w:val="00F72BC2"/>
    <w:rsid w:val="00F849CE"/>
    <w:rsid w:val="00F850B9"/>
    <w:rsid w:val="00F93EB5"/>
    <w:rsid w:val="00FB7757"/>
    <w:rsid w:val="00FE7719"/>
    <w:rsid w:val="46C5A9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oNotEmbedSmartTags/>
  <w:decimalSymbol w:val=","/>
  <w:listSeparator w:val=";"/>
  <w14:docId w14:val="10F06BBC"/>
  <w15:docId w15:val="{680562B3-ABFD-4BA9-A917-BD201D6163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4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0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pPr>
      <w:suppressAutoHyphens/>
    </w:pPr>
    <w:rPr>
      <w:sz w:val="24"/>
      <w:lang w:eastAsia="zh-CN"/>
    </w:rPr>
  </w:style>
  <w:style w:type="paragraph" w:styleId="Ttulo1">
    <w:name w:val="heading 1"/>
    <w:basedOn w:val="DisplayText"/>
    <w:next w:val="Normal"/>
    <w:link w:val="Ttulo1Char"/>
    <w:qFormat/>
    <w:pPr>
      <w:pageBreakBefore/>
      <w:numPr>
        <w:numId w:val="1"/>
      </w:numPr>
      <w:pBdr>
        <w:bottom w:val="single" w:sz="32" w:space="3" w:color="808080"/>
      </w:pBdr>
      <w:spacing w:after="240"/>
      <w:outlineLvl w:val="0"/>
    </w:pPr>
    <w:rPr>
      <w:b/>
      <w:smallCaps/>
      <w:sz w:val="32"/>
    </w:rPr>
  </w:style>
  <w:style w:type="paragraph" w:styleId="Ttulo2">
    <w:name w:val="heading 2"/>
    <w:basedOn w:val="DisplayText"/>
    <w:next w:val="Normal"/>
    <w:link w:val="Ttulo2Char"/>
    <w:qFormat/>
    <w:pPr>
      <w:keepNext/>
      <w:numPr>
        <w:ilvl w:val="1"/>
        <w:numId w:val="1"/>
      </w:numPr>
      <w:spacing w:before="240" w:after="120"/>
      <w:outlineLvl w:val="1"/>
    </w:pPr>
    <w:rPr>
      <w:b/>
      <w:sz w:val="28"/>
    </w:rPr>
  </w:style>
  <w:style w:type="paragraph" w:styleId="Ttulo3">
    <w:name w:val="heading 3"/>
    <w:basedOn w:val="DisplayText"/>
    <w:next w:val="Normal"/>
    <w:link w:val="Ttulo3Char"/>
    <w:qFormat/>
    <w:pPr>
      <w:keepNext/>
      <w:numPr>
        <w:ilvl w:val="2"/>
        <w:numId w:val="1"/>
      </w:numPr>
      <w:spacing w:before="240" w:after="120"/>
      <w:outlineLvl w:val="2"/>
    </w:pPr>
    <w:rPr>
      <w:b/>
    </w:rPr>
  </w:style>
  <w:style w:type="paragraph" w:styleId="Ttulo4">
    <w:name w:val="heading 4"/>
    <w:basedOn w:val="DisplayText"/>
    <w:next w:val="Normal"/>
    <w:qFormat/>
    <w:pPr>
      <w:keepNext/>
      <w:numPr>
        <w:ilvl w:val="3"/>
        <w:numId w:val="1"/>
      </w:numPr>
      <w:spacing w:before="120"/>
      <w:outlineLvl w:val="3"/>
    </w:pPr>
    <w:rPr>
      <w:b/>
      <w:sz w:val="22"/>
    </w:rPr>
  </w:style>
  <w:style w:type="paragraph" w:styleId="Ttulo5">
    <w:name w:val="heading 5"/>
    <w:basedOn w:val="DisplayText"/>
    <w:next w:val="Normal"/>
    <w:qFormat/>
    <w:pPr>
      <w:keepNext/>
      <w:numPr>
        <w:ilvl w:val="4"/>
        <w:numId w:val="1"/>
      </w:numPr>
      <w:spacing w:before="20"/>
      <w:outlineLvl w:val="4"/>
    </w:pPr>
    <w:rPr>
      <w:b/>
      <w:smallCaps/>
      <w:sz w:val="22"/>
    </w:rPr>
  </w:style>
  <w:style w:type="paragraph" w:styleId="Ttulo6">
    <w:name w:val="heading 6"/>
    <w:basedOn w:val="Normal"/>
    <w:next w:val="Normal"/>
    <w:qFormat/>
    <w:pPr>
      <w:numPr>
        <w:ilvl w:val="5"/>
        <w:numId w:val="1"/>
      </w:numPr>
      <w:spacing w:before="120" w:after="60"/>
      <w:outlineLvl w:val="5"/>
    </w:pPr>
    <w:rPr>
      <w:i/>
    </w:rPr>
  </w:style>
  <w:style w:type="paragraph" w:styleId="Ttulo7">
    <w:name w:val="heading 7"/>
    <w:basedOn w:val="Normal"/>
    <w:next w:val="Normal"/>
    <w:qFormat/>
    <w:pPr>
      <w:numPr>
        <w:ilvl w:val="6"/>
        <w:numId w:val="1"/>
      </w:numPr>
      <w:spacing w:before="240" w:after="60"/>
      <w:outlineLvl w:val="6"/>
    </w:pPr>
    <w:rPr>
      <w:rFonts w:ascii="Arial" w:hAnsi="Arial" w:cs="Arial"/>
    </w:rPr>
  </w:style>
  <w:style w:type="paragraph" w:styleId="Ttulo8">
    <w:name w:val="heading 8"/>
    <w:basedOn w:val="Normal"/>
    <w:next w:val="Normal"/>
    <w:qFormat/>
    <w:pPr>
      <w:numPr>
        <w:ilvl w:val="7"/>
        <w:numId w:val="1"/>
      </w:numPr>
      <w:spacing w:before="240" w:after="60"/>
      <w:outlineLvl w:val="7"/>
    </w:pPr>
    <w:rPr>
      <w:rFonts w:ascii="Arial" w:hAnsi="Arial" w:cs="Arial"/>
      <w:i/>
    </w:rPr>
  </w:style>
  <w:style w:type="paragraph" w:styleId="Ttulo9">
    <w:name w:val="heading 9"/>
    <w:basedOn w:val="Normal"/>
    <w:next w:val="Normal"/>
    <w:qFormat/>
    <w:pPr>
      <w:numPr>
        <w:ilvl w:val="8"/>
        <w:numId w:val="1"/>
      </w:numPr>
      <w:spacing w:before="240" w:after="60"/>
      <w:outlineLvl w:val="8"/>
    </w:pPr>
    <w:rPr>
      <w:rFonts w:ascii="Arial" w:hAnsi="Arial" w:cs="Arial"/>
      <w:b/>
      <w:i/>
      <w:sz w:val="1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WW8Num1z1">
    <w:name w:val="WW8Num1z1"/>
    <w:rPr>
      <w:b/>
      <w:i w:val="0"/>
    </w:rPr>
  </w:style>
  <w:style w:type="character" w:customStyle="1" w:styleId="WW8Num1z2">
    <w:name w:val="WW8Num1z2"/>
    <w:rPr>
      <w:color w:val="auto"/>
    </w:rPr>
  </w:style>
  <w:style w:type="character" w:customStyle="1" w:styleId="WW8Num2z1">
    <w:name w:val="WW8Num2z1"/>
    <w:rPr>
      <w:rFonts w:ascii="Courier New" w:hAnsi="Courier New" w:cs="Courier New"/>
    </w:rPr>
  </w:style>
  <w:style w:type="character" w:customStyle="1" w:styleId="WW8Num2z2">
    <w:name w:val="WW8Num2z2"/>
    <w:rPr>
      <w:rFonts w:ascii="Wingdings" w:hAnsi="Wingdings" w:cs="Wingdings"/>
    </w:rPr>
  </w:style>
  <w:style w:type="character" w:customStyle="1" w:styleId="WW8Num3z0">
    <w:name w:val="WW8Num3z0"/>
    <w:rPr>
      <w:rFonts w:ascii="Symbol" w:hAnsi="Symbol" w:cs="Symbol"/>
    </w:rPr>
  </w:style>
  <w:style w:type="character" w:customStyle="1" w:styleId="WW8Num5z0">
    <w:name w:val="WW8Num5z0"/>
    <w:rPr>
      <w:rFonts w:ascii="Symbol" w:hAnsi="Symbol" w:cs="Symbol"/>
    </w:rPr>
  </w:style>
  <w:style w:type="character" w:customStyle="1" w:styleId="WW8Num6z0">
    <w:name w:val="WW8Num6z0"/>
    <w:rPr>
      <w:rFonts w:ascii="Wingdings" w:hAnsi="Wingdings" w:cs="Wingdings"/>
    </w:rPr>
  </w:style>
  <w:style w:type="character" w:customStyle="1" w:styleId="Fontepargpadro4">
    <w:name w:val="Fonte parág. padrão4"/>
  </w:style>
  <w:style w:type="character" w:customStyle="1" w:styleId="Absatz-Standardschriftart">
    <w:name w:val="Absatz-Standardschriftart"/>
  </w:style>
  <w:style w:type="character" w:customStyle="1" w:styleId="WW-Absatz-Standardschriftart">
    <w:name w:val="WW-Absatz-Standardschriftart"/>
  </w:style>
  <w:style w:type="character" w:customStyle="1" w:styleId="WW-Absatz-Standardschriftart1">
    <w:name w:val="WW-Absatz-Standardschriftart1"/>
  </w:style>
  <w:style w:type="character" w:customStyle="1" w:styleId="WW-Absatz-Standardschriftart11">
    <w:name w:val="WW-Absatz-Standardschriftart11"/>
  </w:style>
  <w:style w:type="character" w:customStyle="1" w:styleId="Fontepargpadro3">
    <w:name w:val="Fonte parág. padrão3"/>
  </w:style>
  <w:style w:type="character" w:customStyle="1" w:styleId="WW-Absatz-Standardschriftart111">
    <w:name w:val="WW-Absatz-Standardschriftart111"/>
  </w:style>
  <w:style w:type="character" w:customStyle="1" w:styleId="WW8Num2z0">
    <w:name w:val="WW8Num2z0"/>
    <w:rPr>
      <w:rFonts w:ascii="Symbol" w:hAnsi="Symbol" w:cs="Symbol"/>
    </w:rPr>
  </w:style>
  <w:style w:type="character" w:customStyle="1" w:styleId="WW8Num4z0">
    <w:name w:val="WW8Num4z0"/>
    <w:rPr>
      <w:rFonts w:ascii="Symbol" w:hAnsi="Symbol" w:cs="Symbol"/>
    </w:rPr>
  </w:style>
  <w:style w:type="character" w:customStyle="1" w:styleId="WW-Absatz-Standardschriftart1111">
    <w:name w:val="WW-Absatz-Standardschriftart1111"/>
  </w:style>
  <w:style w:type="character" w:customStyle="1" w:styleId="Fontepargpadro2">
    <w:name w:val="Fonte parág. padrão2"/>
  </w:style>
  <w:style w:type="character" w:customStyle="1" w:styleId="WW-Absatz-Standardschriftart11111">
    <w:name w:val="WW-Absatz-Standardschriftart11111"/>
  </w:style>
  <w:style w:type="character" w:customStyle="1" w:styleId="WW-Absatz-Standardschriftart111111">
    <w:name w:val="WW-Absatz-Standardschriftart111111"/>
  </w:style>
  <w:style w:type="character" w:customStyle="1" w:styleId="WW-Absatz-Standardschriftart1111111">
    <w:name w:val="WW-Absatz-Standardschriftart1111111"/>
  </w:style>
  <w:style w:type="character" w:customStyle="1" w:styleId="WW8Num3z1">
    <w:name w:val="WW8Num3z1"/>
    <w:rPr>
      <w:rFonts w:ascii="Courier New" w:hAnsi="Courier New" w:cs="Courier New"/>
    </w:rPr>
  </w:style>
  <w:style w:type="character" w:customStyle="1" w:styleId="WW8Num3z2">
    <w:name w:val="WW8Num3z2"/>
    <w:rPr>
      <w:rFonts w:ascii="Wingdings" w:hAnsi="Wingdings" w:cs="Wingdings"/>
    </w:rPr>
  </w:style>
  <w:style w:type="character" w:customStyle="1" w:styleId="WW8Num3z3">
    <w:name w:val="WW8Num3z3"/>
    <w:rPr>
      <w:rFonts w:ascii="Symbol" w:hAnsi="Symbol" w:cs="Symbol"/>
    </w:rPr>
  </w:style>
  <w:style w:type="character" w:customStyle="1" w:styleId="WW8Num4z1">
    <w:name w:val="WW8Num4z1"/>
    <w:rPr>
      <w:b/>
      <w:i w:val="0"/>
    </w:rPr>
  </w:style>
  <w:style w:type="character" w:customStyle="1" w:styleId="WW8Num4z2">
    <w:name w:val="WW8Num4z2"/>
    <w:rPr>
      <w:color w:val="auto"/>
    </w:rPr>
  </w:style>
  <w:style w:type="character" w:customStyle="1" w:styleId="WW8Num5z1">
    <w:name w:val="WW8Num5z1"/>
    <w:rPr>
      <w:b/>
      <w:i w:val="0"/>
    </w:rPr>
  </w:style>
  <w:style w:type="character" w:customStyle="1" w:styleId="WW8Num5z2">
    <w:name w:val="WW8Num5z2"/>
    <w:rPr>
      <w:color w:val="auto"/>
    </w:rPr>
  </w:style>
  <w:style w:type="character" w:customStyle="1" w:styleId="WW8Num6z1">
    <w:name w:val="WW8Num6z1"/>
    <w:rPr>
      <w:rFonts w:ascii="Courier New" w:hAnsi="Courier New" w:cs="Courier New"/>
    </w:rPr>
  </w:style>
  <w:style w:type="character" w:customStyle="1" w:styleId="WW8Num6z3">
    <w:name w:val="WW8Num6z3"/>
    <w:rPr>
      <w:rFonts w:ascii="Symbol" w:hAnsi="Symbol" w:cs="Symbol"/>
    </w:rPr>
  </w:style>
  <w:style w:type="character" w:customStyle="1" w:styleId="WW8Num8z1">
    <w:name w:val="WW8Num8z1"/>
    <w:rPr>
      <w:b/>
      <w:i w:val="0"/>
    </w:rPr>
  </w:style>
  <w:style w:type="character" w:customStyle="1" w:styleId="WW8Num8z2">
    <w:name w:val="WW8Num8z2"/>
    <w:rPr>
      <w:color w:val="auto"/>
    </w:rPr>
  </w:style>
  <w:style w:type="character" w:customStyle="1" w:styleId="WW8Num11z0">
    <w:name w:val="WW8Num11z0"/>
    <w:rPr>
      <w:rFonts w:ascii="Symbol" w:hAnsi="Symbol" w:cs="Symbol"/>
    </w:rPr>
  </w:style>
  <w:style w:type="character" w:customStyle="1" w:styleId="WW8Num11z1">
    <w:name w:val="WW8Num11z1"/>
    <w:rPr>
      <w:rFonts w:ascii="Courier New" w:hAnsi="Courier New" w:cs="Courier New"/>
    </w:rPr>
  </w:style>
  <w:style w:type="character" w:customStyle="1" w:styleId="WW8Num11z2">
    <w:name w:val="WW8Num11z2"/>
    <w:rPr>
      <w:rFonts w:ascii="Wingdings" w:hAnsi="Wingdings" w:cs="Wingdings"/>
    </w:rPr>
  </w:style>
  <w:style w:type="character" w:customStyle="1" w:styleId="WW8Num12z0">
    <w:name w:val="WW8Num12z0"/>
    <w:rPr>
      <w:rFonts w:ascii="Symbol" w:hAnsi="Symbol" w:cs="Symbol"/>
    </w:rPr>
  </w:style>
  <w:style w:type="character" w:customStyle="1" w:styleId="WW8Num12z1">
    <w:name w:val="WW8Num12z1"/>
    <w:rPr>
      <w:rFonts w:ascii="Courier New" w:hAnsi="Courier New" w:cs="Courier New"/>
    </w:rPr>
  </w:style>
  <w:style w:type="character" w:customStyle="1" w:styleId="WW8Num12z2">
    <w:name w:val="WW8Num12z2"/>
    <w:rPr>
      <w:rFonts w:ascii="Wingdings" w:hAnsi="Wingdings" w:cs="Wingdings"/>
    </w:rPr>
  </w:style>
  <w:style w:type="character" w:customStyle="1" w:styleId="WW8Num15z0">
    <w:name w:val="WW8Num15z0"/>
    <w:rPr>
      <w:rFonts w:ascii="Symbol" w:hAnsi="Symbol" w:cs="Symbol"/>
    </w:rPr>
  </w:style>
  <w:style w:type="character" w:customStyle="1" w:styleId="WW8Num15z1">
    <w:name w:val="WW8Num15z1"/>
    <w:rPr>
      <w:rFonts w:ascii="Courier New" w:hAnsi="Courier New" w:cs="Courier New"/>
    </w:rPr>
  </w:style>
  <w:style w:type="character" w:customStyle="1" w:styleId="WW8Num15z2">
    <w:name w:val="WW8Num15z2"/>
    <w:rPr>
      <w:rFonts w:ascii="Wingdings" w:hAnsi="Wingdings" w:cs="Wingdings"/>
    </w:rPr>
  </w:style>
  <w:style w:type="character" w:customStyle="1" w:styleId="WW8Num16z0">
    <w:name w:val="WW8Num16z0"/>
    <w:rPr>
      <w:rFonts w:ascii="Symbol" w:hAnsi="Symbol" w:cs="Symbol"/>
    </w:rPr>
  </w:style>
  <w:style w:type="character" w:customStyle="1" w:styleId="WW8Num16z1">
    <w:name w:val="WW8Num16z1"/>
    <w:rPr>
      <w:rFonts w:ascii="Courier New" w:hAnsi="Courier New" w:cs="Courier New"/>
    </w:rPr>
  </w:style>
  <w:style w:type="character" w:customStyle="1" w:styleId="WW8Num16z2">
    <w:name w:val="WW8Num16z2"/>
    <w:rPr>
      <w:rFonts w:ascii="Wingdings" w:hAnsi="Wingdings" w:cs="Wingdings"/>
    </w:rPr>
  </w:style>
  <w:style w:type="character" w:customStyle="1" w:styleId="WW8Num17z0">
    <w:name w:val="WW8Num17z0"/>
    <w:rPr>
      <w:rFonts w:ascii="Symbol" w:hAnsi="Symbol" w:cs="Symbol"/>
    </w:rPr>
  </w:style>
  <w:style w:type="character" w:customStyle="1" w:styleId="WW8Num17z1">
    <w:name w:val="WW8Num17z1"/>
    <w:rPr>
      <w:rFonts w:ascii="Courier New" w:hAnsi="Courier New" w:cs="Courier New"/>
    </w:rPr>
  </w:style>
  <w:style w:type="character" w:customStyle="1" w:styleId="WW8Num17z2">
    <w:name w:val="WW8Num17z2"/>
    <w:rPr>
      <w:rFonts w:ascii="Wingdings" w:hAnsi="Wingdings" w:cs="Wingdings"/>
    </w:rPr>
  </w:style>
  <w:style w:type="character" w:customStyle="1" w:styleId="WW8Num18z0">
    <w:name w:val="WW8Num18z0"/>
    <w:rPr>
      <w:rFonts w:ascii="Symbol" w:hAnsi="Symbol" w:cs="Symbol"/>
    </w:rPr>
  </w:style>
  <w:style w:type="character" w:customStyle="1" w:styleId="WW8Num18z1">
    <w:name w:val="WW8Num18z1"/>
    <w:rPr>
      <w:rFonts w:ascii="Courier New" w:hAnsi="Courier New" w:cs="Courier New"/>
    </w:rPr>
  </w:style>
  <w:style w:type="character" w:customStyle="1" w:styleId="WW8Num18z2">
    <w:name w:val="WW8Num18z2"/>
    <w:rPr>
      <w:rFonts w:ascii="Wingdings" w:hAnsi="Wingdings" w:cs="Wingdings"/>
    </w:rPr>
  </w:style>
  <w:style w:type="character" w:customStyle="1" w:styleId="WW8Num19z0">
    <w:name w:val="WW8Num19z0"/>
    <w:rPr>
      <w:rFonts w:ascii="Symbol" w:hAnsi="Symbol" w:cs="Symbol"/>
    </w:rPr>
  </w:style>
  <w:style w:type="character" w:customStyle="1" w:styleId="WW8Num19z1">
    <w:name w:val="WW8Num19z1"/>
    <w:rPr>
      <w:rFonts w:ascii="Courier New" w:hAnsi="Courier New" w:cs="Courier New"/>
    </w:rPr>
  </w:style>
  <w:style w:type="character" w:customStyle="1" w:styleId="WW8Num19z2">
    <w:name w:val="WW8Num19z2"/>
    <w:rPr>
      <w:rFonts w:ascii="Wingdings" w:hAnsi="Wingdings" w:cs="Wingdings"/>
    </w:rPr>
  </w:style>
  <w:style w:type="character" w:customStyle="1" w:styleId="WW8Num21z0">
    <w:name w:val="WW8Num21z0"/>
    <w:rPr>
      <w:rFonts w:ascii="Symbol" w:hAnsi="Symbol" w:cs="Symbol"/>
    </w:rPr>
  </w:style>
  <w:style w:type="character" w:customStyle="1" w:styleId="WW8Num21z1">
    <w:name w:val="WW8Num21z1"/>
    <w:rPr>
      <w:rFonts w:ascii="Courier New" w:hAnsi="Courier New" w:cs="Courier New"/>
    </w:rPr>
  </w:style>
  <w:style w:type="character" w:customStyle="1" w:styleId="WW8Num21z2">
    <w:name w:val="WW8Num21z2"/>
    <w:rPr>
      <w:rFonts w:ascii="Wingdings" w:hAnsi="Wingdings" w:cs="Wingdings"/>
    </w:rPr>
  </w:style>
  <w:style w:type="character" w:customStyle="1" w:styleId="WW8Num22z0">
    <w:name w:val="WW8Num22z0"/>
    <w:rPr>
      <w:rFonts w:ascii="Symbol" w:hAnsi="Symbol" w:cs="Symbol"/>
    </w:rPr>
  </w:style>
  <w:style w:type="character" w:customStyle="1" w:styleId="WW8NumSt18z0">
    <w:name w:val="WW8NumSt18z0"/>
    <w:rPr>
      <w:rFonts w:ascii="Tms Rmn" w:hAnsi="Tms Rmn" w:cs="Tms Rmn"/>
      <w:sz w:val="14"/>
    </w:rPr>
  </w:style>
  <w:style w:type="character" w:customStyle="1" w:styleId="Fontepargpadro1">
    <w:name w:val="Fonte parág. padrão1"/>
  </w:style>
  <w:style w:type="character" w:styleId="HiperlinkVisitado">
    <w:name w:val="FollowedHyperlink"/>
    <w:rPr>
      <w:color w:val="800080"/>
      <w:u w:val="single"/>
    </w:rPr>
  </w:style>
  <w:style w:type="character" w:styleId="Hyperlink">
    <w:name w:val="Hyperlink"/>
    <w:uiPriority w:val="99"/>
    <w:rPr>
      <w:color w:val="0000FF"/>
      <w:u w:val="single"/>
    </w:rPr>
  </w:style>
  <w:style w:type="character" w:styleId="Nmerodepgina">
    <w:name w:val="page number"/>
    <w:basedOn w:val="Fontepargpadro1"/>
  </w:style>
  <w:style w:type="character" w:customStyle="1" w:styleId="Caracteresdenotaderodap">
    <w:name w:val="Caracteres de nota de rodapé"/>
    <w:rPr>
      <w:sz w:val="14"/>
      <w:vertAlign w:val="superscript"/>
    </w:rPr>
  </w:style>
  <w:style w:type="character" w:customStyle="1" w:styleId="CommentChar">
    <w:name w:val="Comment Char"/>
    <w:rPr>
      <w:i/>
      <w:color w:val="0000FF"/>
      <w:sz w:val="24"/>
      <w:lang w:val="pt-BR" w:bidi="ar-SA"/>
    </w:rPr>
  </w:style>
  <w:style w:type="character" w:customStyle="1" w:styleId="Refdecomentrio1">
    <w:name w:val="Ref. de comentário1"/>
    <w:rPr>
      <w:sz w:val="16"/>
      <w:szCs w:val="16"/>
    </w:rPr>
  </w:style>
  <w:style w:type="character" w:customStyle="1" w:styleId="TextodecomentrioChar">
    <w:name w:val="Texto de comentário Char"/>
    <w:basedOn w:val="Fontepargpadro1"/>
  </w:style>
  <w:style w:type="character" w:customStyle="1" w:styleId="AssuntodocomentrioChar">
    <w:name w:val="Assunto do comentário Char"/>
    <w:rPr>
      <w:b/>
      <w:bCs/>
    </w:rPr>
  </w:style>
  <w:style w:type="character" w:customStyle="1" w:styleId="TextodebaloChar">
    <w:name w:val="Texto de balão Char"/>
    <w:rPr>
      <w:rFonts w:ascii="Tahoma" w:hAnsi="Tahoma" w:cs="Tahoma"/>
      <w:sz w:val="16"/>
      <w:szCs w:val="16"/>
    </w:rPr>
  </w:style>
  <w:style w:type="character" w:customStyle="1" w:styleId="Marcas">
    <w:name w:val="Marcas"/>
    <w:rPr>
      <w:rFonts w:ascii="OpenSymbol" w:eastAsia="OpenSymbol" w:hAnsi="OpenSymbol" w:cs="OpenSymbol"/>
    </w:rPr>
  </w:style>
  <w:style w:type="character" w:customStyle="1" w:styleId="Smbolosdenumerao">
    <w:name w:val="Símbolos de numeração"/>
  </w:style>
  <w:style w:type="character" w:customStyle="1" w:styleId="apple-converted-space">
    <w:name w:val="apple-converted-space"/>
  </w:style>
  <w:style w:type="character" w:customStyle="1" w:styleId="Vnculodendice">
    <w:name w:val="Vínculo de índice"/>
  </w:style>
  <w:style w:type="paragraph" w:customStyle="1" w:styleId="Ttulo40">
    <w:name w:val="Título4"/>
    <w:basedOn w:val="Ttulo11"/>
    <w:next w:val="Subttulo"/>
  </w:style>
  <w:style w:type="paragraph" w:styleId="Corpodetexto">
    <w:name w:val="Body Text"/>
    <w:basedOn w:val="Normal"/>
    <w:pPr>
      <w:spacing w:after="120"/>
    </w:pPr>
  </w:style>
  <w:style w:type="paragraph" w:styleId="Lista">
    <w:name w:val="List"/>
    <w:basedOn w:val="Corpodetexto"/>
  </w:style>
  <w:style w:type="paragraph" w:styleId="Legenda">
    <w:name w:val="caption"/>
    <w:basedOn w:val="Normal"/>
    <w:qFormat/>
    <w:rsid w:val="00A60644"/>
    <w:pPr>
      <w:suppressLineNumbers/>
      <w:spacing w:before="120" w:after="120"/>
      <w:jc w:val="center"/>
    </w:pPr>
    <w:rPr>
      <w:rFonts w:cs="Mangal"/>
      <w:i/>
      <w:iCs/>
      <w:szCs w:val="24"/>
    </w:rPr>
  </w:style>
  <w:style w:type="paragraph" w:customStyle="1" w:styleId="ndice">
    <w:name w:val="Índice"/>
    <w:basedOn w:val="Normal"/>
    <w:pPr>
      <w:suppressLineNumbers/>
    </w:pPr>
  </w:style>
  <w:style w:type="paragraph" w:customStyle="1" w:styleId="DisplayText">
    <w:name w:val="_Display Text"/>
    <w:pPr>
      <w:suppressAutoHyphens/>
    </w:pPr>
    <w:rPr>
      <w:rFonts w:ascii="Arial" w:eastAsia="Arial" w:hAnsi="Arial" w:cs="Arial"/>
      <w:sz w:val="24"/>
      <w:lang w:eastAsia="zh-CN"/>
    </w:rPr>
  </w:style>
  <w:style w:type="paragraph" w:customStyle="1" w:styleId="Ttulo30">
    <w:name w:val="Título3"/>
    <w:basedOn w:val="Normal"/>
    <w:next w:val="Corpodetexto"/>
    <w:pPr>
      <w:keepNext/>
      <w:spacing w:before="240" w:after="120"/>
    </w:pPr>
    <w:rPr>
      <w:rFonts w:ascii="Liberation Sans" w:eastAsia="DejaVu Sans" w:hAnsi="Liberation Sans" w:cs="DejaVu Sans"/>
      <w:sz w:val="28"/>
      <w:szCs w:val="28"/>
    </w:rPr>
  </w:style>
  <w:style w:type="paragraph" w:customStyle="1" w:styleId="Legenda3">
    <w:name w:val="Legenda3"/>
    <w:basedOn w:val="Normal"/>
    <w:pPr>
      <w:suppressLineNumbers/>
      <w:spacing w:before="120" w:after="120"/>
    </w:pPr>
    <w:rPr>
      <w:i/>
      <w:iCs/>
      <w:szCs w:val="24"/>
    </w:rPr>
  </w:style>
  <w:style w:type="paragraph" w:customStyle="1" w:styleId="Ttulo20">
    <w:name w:val="Título2"/>
    <w:basedOn w:val="Normal"/>
    <w:next w:val="Corpodetexto"/>
    <w:pPr>
      <w:keepNext/>
      <w:spacing w:before="240" w:after="120"/>
    </w:pPr>
    <w:rPr>
      <w:rFonts w:ascii="Liberation Sans" w:eastAsia="DejaVu Sans" w:hAnsi="Liberation Sans" w:cs="DejaVu Sans"/>
      <w:sz w:val="28"/>
      <w:szCs w:val="28"/>
    </w:rPr>
  </w:style>
  <w:style w:type="paragraph" w:customStyle="1" w:styleId="Legenda2">
    <w:name w:val="Legenda2"/>
    <w:basedOn w:val="Normal"/>
    <w:pPr>
      <w:suppressLineNumbers/>
      <w:spacing w:before="120" w:after="120"/>
    </w:pPr>
    <w:rPr>
      <w:i/>
      <w:iCs/>
      <w:szCs w:val="24"/>
    </w:rPr>
  </w:style>
  <w:style w:type="paragraph" w:customStyle="1" w:styleId="Ttulo11">
    <w:name w:val="Título1"/>
    <w:basedOn w:val="Normal"/>
    <w:next w:val="Corpodetexto"/>
    <w:pPr>
      <w:keepNext/>
      <w:spacing w:before="240" w:after="120"/>
    </w:pPr>
    <w:rPr>
      <w:rFonts w:ascii="Liberation Sans" w:eastAsia="DejaVu Sans" w:hAnsi="Liberation Sans" w:cs="DejaVu Sans"/>
      <w:sz w:val="28"/>
      <w:szCs w:val="28"/>
    </w:rPr>
  </w:style>
  <w:style w:type="paragraph" w:customStyle="1" w:styleId="Legenda1">
    <w:name w:val="Legenda1"/>
    <w:basedOn w:val="Normal"/>
    <w:next w:val="Normal"/>
    <w:pPr>
      <w:spacing w:before="120" w:after="120"/>
    </w:pPr>
    <w:rPr>
      <w:b/>
    </w:rPr>
  </w:style>
  <w:style w:type="paragraph" w:styleId="Subttulo">
    <w:name w:val="Subtitle"/>
    <w:basedOn w:val="Ttulo11"/>
    <w:next w:val="Corpodetexto"/>
    <w:qFormat/>
    <w:pPr>
      <w:jc w:val="center"/>
    </w:pPr>
    <w:rPr>
      <w:i/>
      <w:iCs/>
    </w:rPr>
  </w:style>
  <w:style w:type="paragraph" w:customStyle="1" w:styleId="Contents">
    <w:name w:val="Contents"/>
    <w:basedOn w:val="Ttulo1"/>
    <w:pPr>
      <w:numPr>
        <w:numId w:val="0"/>
      </w:numPr>
    </w:pPr>
  </w:style>
  <w:style w:type="paragraph" w:customStyle="1" w:styleId="Heading1-FormatOnly">
    <w:name w:val="Heading 1 - Format Only"/>
    <w:basedOn w:val="Ttulo1"/>
    <w:pPr>
      <w:numPr>
        <w:numId w:val="0"/>
      </w:numPr>
    </w:pPr>
  </w:style>
  <w:style w:type="paragraph" w:customStyle="1" w:styleId="Comment">
    <w:name w:val="Comment"/>
    <w:basedOn w:val="Normal"/>
    <w:rPr>
      <w:i/>
      <w:color w:val="0000FF"/>
    </w:rPr>
  </w:style>
  <w:style w:type="paragraph" w:customStyle="1" w:styleId="Title-Revision">
    <w:name w:val="Title - Revision"/>
    <w:basedOn w:val="Ttulo11"/>
    <w:pPr>
      <w:spacing w:before="720" w:after="240"/>
    </w:pPr>
  </w:style>
  <w:style w:type="paragraph" w:customStyle="1" w:styleId="Title-Date">
    <w:name w:val="Title - Date"/>
    <w:basedOn w:val="Ttulo11"/>
    <w:next w:val="Title-Revision"/>
    <w:pPr>
      <w:spacing w:after="720"/>
    </w:pPr>
  </w:style>
  <w:style w:type="paragraph" w:customStyle="1" w:styleId="Title-Name">
    <w:name w:val="Title - Name"/>
    <w:basedOn w:val="Ttulo11"/>
    <w:next w:val="Title-Filename"/>
    <w:pPr>
      <w:spacing w:before="480" w:after="720"/>
    </w:pPr>
  </w:style>
  <w:style w:type="paragraph" w:customStyle="1" w:styleId="Title-Filename">
    <w:name w:val="Title - Filename"/>
    <w:basedOn w:val="Ttulo11"/>
    <w:next w:val="Title-Date"/>
    <w:pPr>
      <w:spacing w:before="480" w:after="720"/>
    </w:pPr>
  </w:style>
  <w:style w:type="paragraph" w:customStyle="1" w:styleId="Table-ColHead">
    <w:name w:val="Table - Col. Head"/>
    <w:basedOn w:val="DisplayText"/>
    <w:qFormat/>
    <w:pPr>
      <w:keepNext/>
      <w:spacing w:before="60" w:after="60"/>
    </w:pPr>
    <w:rPr>
      <w:b/>
      <w:sz w:val="18"/>
    </w:rPr>
  </w:style>
  <w:style w:type="paragraph" w:customStyle="1" w:styleId="Table-Text">
    <w:name w:val="Table - Text"/>
    <w:basedOn w:val="Normal"/>
    <w:pPr>
      <w:spacing w:before="60" w:after="60"/>
    </w:pPr>
  </w:style>
  <w:style w:type="paragraph" w:styleId="Sumrio1">
    <w:name w:val="toc 1"/>
    <w:basedOn w:val="Normal"/>
    <w:next w:val="Normal"/>
    <w:uiPriority w:val="39"/>
    <w:pPr>
      <w:tabs>
        <w:tab w:val="right" w:leader="dot" w:pos="8640"/>
      </w:tabs>
      <w:spacing w:before="240" w:after="120"/>
    </w:pPr>
    <w:rPr>
      <w:b/>
      <w:smallCaps/>
    </w:rPr>
  </w:style>
  <w:style w:type="paragraph" w:styleId="Sumrio2">
    <w:name w:val="toc 2"/>
    <w:basedOn w:val="Normal"/>
    <w:next w:val="Normal"/>
    <w:uiPriority w:val="39"/>
    <w:pPr>
      <w:tabs>
        <w:tab w:val="right" w:leader="dot" w:pos="8640"/>
      </w:tabs>
    </w:pPr>
    <w:rPr>
      <w:smallCaps/>
    </w:rPr>
  </w:style>
  <w:style w:type="paragraph" w:styleId="Sumrio3">
    <w:name w:val="toc 3"/>
    <w:basedOn w:val="Normal"/>
    <w:next w:val="Normal"/>
    <w:uiPriority w:val="39"/>
    <w:pPr>
      <w:tabs>
        <w:tab w:val="right" w:leader="dot" w:pos="8640"/>
      </w:tabs>
      <w:ind w:left="360"/>
    </w:pPr>
    <w:rPr>
      <w:i/>
    </w:rPr>
  </w:style>
  <w:style w:type="paragraph" w:styleId="Cabealho">
    <w:name w:val="header"/>
    <w:basedOn w:val="Normal"/>
    <w:pPr>
      <w:pBdr>
        <w:bottom w:val="single" w:sz="4" w:space="1" w:color="000000"/>
      </w:pBdr>
      <w:tabs>
        <w:tab w:val="center" w:pos="3960"/>
        <w:tab w:val="right" w:pos="8280"/>
      </w:tabs>
    </w:pPr>
    <w:rPr>
      <w:sz w:val="18"/>
    </w:rPr>
  </w:style>
  <w:style w:type="paragraph" w:styleId="Rodap">
    <w:name w:val="footer"/>
    <w:basedOn w:val="Normal"/>
    <w:pPr>
      <w:pBdr>
        <w:top w:val="single" w:sz="4" w:space="1" w:color="000000"/>
      </w:pBdr>
      <w:tabs>
        <w:tab w:val="center" w:pos="4320"/>
        <w:tab w:val="right" w:pos="8280"/>
      </w:tabs>
    </w:pPr>
    <w:rPr>
      <w:sz w:val="18"/>
    </w:rPr>
  </w:style>
  <w:style w:type="paragraph" w:customStyle="1" w:styleId="Textoembloco1">
    <w:name w:val="Texto em bloco1"/>
    <w:basedOn w:val="Normal"/>
    <w:pPr>
      <w:ind w:left="708" w:right="-322"/>
    </w:pPr>
  </w:style>
  <w:style w:type="paragraph" w:customStyle="1" w:styleId="ndicedeilustraes1">
    <w:name w:val="Índice de ilustrações1"/>
    <w:basedOn w:val="Normal"/>
    <w:next w:val="Normal"/>
    <w:pPr>
      <w:ind w:left="400" w:hanging="400"/>
    </w:pPr>
  </w:style>
  <w:style w:type="paragraph" w:customStyle="1" w:styleId="MapadoDocumento1">
    <w:name w:val="Mapa do Documento1"/>
    <w:basedOn w:val="Normal"/>
    <w:pPr>
      <w:shd w:val="clear" w:color="auto" w:fill="000080"/>
    </w:pPr>
    <w:rPr>
      <w:rFonts w:ascii="Tahoma" w:hAnsi="Tahoma" w:cs="Tahoma"/>
    </w:rPr>
  </w:style>
  <w:style w:type="paragraph" w:customStyle="1" w:styleId="Table-Heading">
    <w:name w:val="Table - Heading"/>
    <w:basedOn w:val="DisplayText"/>
    <w:next w:val="Normal"/>
    <w:pPr>
      <w:keepNext/>
      <w:pBdr>
        <w:bottom w:val="single" w:sz="32" w:space="3" w:color="C0C0C0"/>
      </w:pBdr>
      <w:spacing w:before="120"/>
    </w:pPr>
    <w:rPr>
      <w:b/>
      <w:sz w:val="20"/>
    </w:rPr>
  </w:style>
  <w:style w:type="paragraph" w:customStyle="1" w:styleId="ActionItem">
    <w:name w:val="Action Item"/>
    <w:basedOn w:val="Normal"/>
    <w:pPr>
      <w:numPr>
        <w:numId w:val="7"/>
      </w:numPr>
      <w:spacing w:after="120"/>
    </w:pPr>
  </w:style>
  <w:style w:type="paragraph" w:customStyle="1" w:styleId="Bibliografia1">
    <w:name w:val="Bibliografia1"/>
    <w:pPr>
      <w:suppressAutoHyphens/>
      <w:spacing w:after="120" w:line="240" w:lineRule="exact"/>
      <w:ind w:left="360" w:hanging="360"/>
    </w:pPr>
    <w:rPr>
      <w:rFonts w:eastAsia="Arial"/>
      <w:sz w:val="22"/>
      <w:lang w:val="en-US" w:eastAsia="zh-CN"/>
    </w:rPr>
  </w:style>
  <w:style w:type="paragraph" w:customStyle="1" w:styleId="Comment0">
    <w:name w:val="_Comment"/>
    <w:basedOn w:val="Normal"/>
    <w:next w:val="Normal"/>
    <w:pPr>
      <w:spacing w:after="240"/>
    </w:pPr>
    <w:rPr>
      <w:i/>
      <w:vanish/>
      <w:color w:val="808080"/>
    </w:rPr>
  </w:style>
  <w:style w:type="paragraph" w:customStyle="1" w:styleId="Code">
    <w:name w:val="Code"/>
    <w:basedOn w:val="Normal"/>
    <w:pPr>
      <w:keepNext/>
      <w:ind w:right="-1080"/>
    </w:pPr>
    <w:rPr>
      <w:rFonts w:ascii="Lucida Sans Typewriter" w:hAnsi="Lucida Sans Typewriter" w:cs="Lucida Sans Typewriter"/>
      <w:spacing w:val="-5"/>
      <w:sz w:val="18"/>
    </w:rPr>
  </w:style>
  <w:style w:type="paragraph" w:customStyle="1" w:styleId="CodeTitle">
    <w:name w:val="Code Title"/>
    <w:basedOn w:val="Code"/>
    <w:next w:val="Code"/>
    <w:pPr>
      <w:pBdr>
        <w:bottom w:val="single" w:sz="32" w:space="1" w:color="808080"/>
      </w:pBdr>
      <w:spacing w:after="60"/>
      <w:ind w:right="0"/>
    </w:pPr>
    <w:rPr>
      <w:rFonts w:ascii="Arial" w:hAnsi="Arial" w:cs="Arial"/>
      <w:b/>
      <w:sz w:val="20"/>
    </w:rPr>
  </w:style>
  <w:style w:type="paragraph" w:customStyle="1" w:styleId="Table-Source">
    <w:name w:val="Table - Source"/>
    <w:basedOn w:val="Normal"/>
    <w:next w:val="Normal"/>
    <w:pPr>
      <w:pBdr>
        <w:top w:val="single" w:sz="8" w:space="1" w:color="000000"/>
      </w:pBdr>
      <w:spacing w:after="120"/>
    </w:pPr>
    <w:rPr>
      <w:i/>
      <w:sz w:val="18"/>
    </w:rPr>
  </w:style>
  <w:style w:type="paragraph" w:customStyle="1" w:styleId="Note">
    <w:name w:val="Note"/>
    <w:basedOn w:val="Normal"/>
    <w:pPr>
      <w:pBdr>
        <w:top w:val="double" w:sz="1" w:space="3" w:color="FF0000"/>
        <w:left w:val="double" w:sz="1" w:space="3" w:color="FF0000"/>
        <w:bottom w:val="double" w:sz="1" w:space="3" w:color="FF0000"/>
        <w:right w:val="double" w:sz="1" w:space="3" w:color="FF0000"/>
      </w:pBdr>
      <w:spacing w:after="120"/>
    </w:pPr>
    <w:rPr>
      <w:vanish/>
      <w:color w:val="FF0000"/>
    </w:rPr>
  </w:style>
  <w:style w:type="paragraph" w:customStyle="1" w:styleId="Deliverable">
    <w:name w:val="Deliverable"/>
    <w:basedOn w:val="Normal"/>
    <w:pPr>
      <w:numPr>
        <w:numId w:val="8"/>
      </w:numPr>
      <w:spacing w:after="60"/>
    </w:pPr>
    <w:rPr>
      <w:sz w:val="20"/>
    </w:rPr>
  </w:style>
  <w:style w:type="paragraph" w:customStyle="1" w:styleId="PullQuote">
    <w:name w:val="Pull Quote"/>
    <w:basedOn w:val="Normal"/>
    <w:pPr>
      <w:pBdr>
        <w:top w:val="single" w:sz="8" w:space="12" w:color="000000"/>
        <w:left w:val="single" w:sz="4" w:space="12" w:color="FFFFFF"/>
        <w:bottom w:val="single" w:sz="4" w:space="12" w:color="000000"/>
        <w:right w:val="single" w:sz="4" w:space="12" w:color="FFFFFF"/>
      </w:pBdr>
      <w:shd w:val="clear" w:color="auto" w:fill="E5E5E5"/>
      <w:spacing w:before="120" w:after="240" w:line="288" w:lineRule="auto"/>
      <w:ind w:left="144" w:right="144"/>
      <w:jc w:val="center"/>
    </w:pPr>
    <w:rPr>
      <w:b/>
      <w:i/>
    </w:rPr>
  </w:style>
  <w:style w:type="paragraph" w:customStyle="1" w:styleId="TableText">
    <w:name w:val="Table Text"/>
    <w:basedOn w:val="Normal"/>
    <w:pPr>
      <w:spacing w:before="60" w:after="60" w:line="480" w:lineRule="auto"/>
    </w:pPr>
  </w:style>
  <w:style w:type="paragraph" w:customStyle="1" w:styleId="InfoBlue">
    <w:name w:val="InfoBlue"/>
    <w:basedOn w:val="Normal"/>
    <w:next w:val="Corpodetexto"/>
    <w:pPr>
      <w:widowControl w:val="0"/>
      <w:spacing w:after="120" w:line="240" w:lineRule="atLeast"/>
    </w:pPr>
    <w:rPr>
      <w:i/>
      <w:color w:val="0000FF"/>
      <w:sz w:val="20"/>
      <w:lang w:val="en-US"/>
    </w:rPr>
  </w:style>
  <w:style w:type="paragraph" w:customStyle="1" w:styleId="Corpodetexto21">
    <w:name w:val="Corpo de texto 21"/>
    <w:basedOn w:val="Normal"/>
    <w:pPr>
      <w:spacing w:before="60" w:after="60"/>
      <w:jc w:val="center"/>
    </w:pPr>
    <w:rPr>
      <w:i/>
      <w:color w:val="0000FF"/>
    </w:rPr>
  </w:style>
  <w:style w:type="paragraph" w:customStyle="1" w:styleId="infoblue0">
    <w:name w:val="infoblue"/>
    <w:basedOn w:val="Normal"/>
    <w:pPr>
      <w:spacing w:before="100" w:after="100" w:line="240" w:lineRule="atLeast"/>
    </w:pPr>
    <w:rPr>
      <w:i/>
      <w:iCs/>
      <w:color w:val="0000FF"/>
      <w:sz w:val="20"/>
    </w:rPr>
  </w:style>
  <w:style w:type="paragraph" w:styleId="Sumrio4">
    <w:name w:val="toc 4"/>
    <w:basedOn w:val="Normal"/>
    <w:next w:val="Normal"/>
    <w:uiPriority w:val="39"/>
    <w:pPr>
      <w:ind w:left="720"/>
    </w:pPr>
  </w:style>
  <w:style w:type="paragraph" w:customStyle="1" w:styleId="NormalJustificado">
    <w:name w:val="Normal + Justificado"/>
    <w:basedOn w:val="Normal"/>
    <w:rPr>
      <w:rFonts w:ascii="Arial" w:hAnsi="Arial" w:cs="Arial"/>
    </w:rPr>
  </w:style>
  <w:style w:type="paragraph" w:customStyle="1" w:styleId="Textodecomentrio1">
    <w:name w:val="Texto de comentário1"/>
    <w:basedOn w:val="Normal"/>
    <w:rPr>
      <w:sz w:val="20"/>
    </w:rPr>
  </w:style>
  <w:style w:type="paragraph" w:styleId="Assuntodocomentrio">
    <w:name w:val="annotation subject"/>
    <w:basedOn w:val="Textodecomentrio1"/>
    <w:next w:val="Textodecomentrio1"/>
    <w:rPr>
      <w:b/>
      <w:bCs/>
    </w:rPr>
  </w:style>
  <w:style w:type="paragraph" w:styleId="Textodebalo">
    <w:name w:val="Balloon Text"/>
    <w:basedOn w:val="Normal"/>
    <w:rPr>
      <w:rFonts w:ascii="Tahoma" w:hAnsi="Tahoma" w:cs="Tahoma"/>
      <w:sz w:val="16"/>
      <w:szCs w:val="16"/>
    </w:rPr>
  </w:style>
  <w:style w:type="paragraph" w:customStyle="1" w:styleId="Contedodetabela">
    <w:name w:val="Conteúdo de tabela"/>
    <w:basedOn w:val="Normal"/>
    <w:pPr>
      <w:suppressLineNumbers/>
    </w:pPr>
  </w:style>
  <w:style w:type="paragraph" w:customStyle="1" w:styleId="Contedodatabela">
    <w:name w:val="Conteúdo da tabela"/>
    <w:basedOn w:val="Normal"/>
    <w:pPr>
      <w:suppressLineNumbers/>
    </w:pPr>
  </w:style>
  <w:style w:type="paragraph" w:customStyle="1" w:styleId="Ttulodetabela">
    <w:name w:val="Título de tabela"/>
    <w:basedOn w:val="Contedodetabela"/>
    <w:pPr>
      <w:jc w:val="center"/>
    </w:pPr>
    <w:rPr>
      <w:b/>
      <w:bCs/>
    </w:rPr>
  </w:style>
  <w:style w:type="paragraph" w:styleId="Sumrio5">
    <w:name w:val="toc 5"/>
    <w:basedOn w:val="ndice"/>
    <w:pPr>
      <w:tabs>
        <w:tab w:val="right" w:leader="dot" w:pos="8506"/>
      </w:tabs>
      <w:ind w:left="1132"/>
    </w:pPr>
  </w:style>
  <w:style w:type="paragraph" w:styleId="Sumrio6">
    <w:name w:val="toc 6"/>
    <w:basedOn w:val="ndice"/>
    <w:pPr>
      <w:tabs>
        <w:tab w:val="right" w:leader="dot" w:pos="8223"/>
      </w:tabs>
      <w:ind w:left="1415"/>
    </w:pPr>
  </w:style>
  <w:style w:type="paragraph" w:styleId="Sumrio7">
    <w:name w:val="toc 7"/>
    <w:basedOn w:val="ndice"/>
    <w:pPr>
      <w:tabs>
        <w:tab w:val="right" w:leader="dot" w:pos="7940"/>
      </w:tabs>
      <w:ind w:left="1698"/>
    </w:pPr>
  </w:style>
  <w:style w:type="paragraph" w:styleId="Sumrio8">
    <w:name w:val="toc 8"/>
    <w:basedOn w:val="ndice"/>
    <w:pPr>
      <w:tabs>
        <w:tab w:val="right" w:leader="dot" w:pos="7657"/>
      </w:tabs>
      <w:ind w:left="1981"/>
    </w:pPr>
  </w:style>
  <w:style w:type="paragraph" w:styleId="Sumrio9">
    <w:name w:val="toc 9"/>
    <w:basedOn w:val="ndice"/>
    <w:pPr>
      <w:tabs>
        <w:tab w:val="right" w:leader="dot" w:pos="7374"/>
      </w:tabs>
      <w:ind w:left="2264"/>
    </w:pPr>
  </w:style>
  <w:style w:type="paragraph" w:customStyle="1" w:styleId="Sumrio10">
    <w:name w:val="Sumário 10"/>
    <w:basedOn w:val="ndice"/>
    <w:pPr>
      <w:tabs>
        <w:tab w:val="right" w:leader="dot" w:pos="7091"/>
      </w:tabs>
      <w:ind w:left="2547"/>
    </w:pPr>
  </w:style>
  <w:style w:type="paragraph" w:styleId="PargrafodaLista">
    <w:name w:val="List Paragraph"/>
    <w:basedOn w:val="Normal"/>
    <w:qFormat/>
    <w:pPr>
      <w:ind w:left="708"/>
    </w:pPr>
  </w:style>
  <w:style w:type="paragraph" w:customStyle="1" w:styleId="Ttulo10">
    <w:name w:val="Título 10"/>
    <w:basedOn w:val="Ttulo20"/>
    <w:next w:val="Corpodetexto"/>
    <w:pPr>
      <w:numPr>
        <w:numId w:val="2"/>
      </w:numPr>
    </w:pPr>
    <w:rPr>
      <w:b/>
      <w:bCs/>
      <w:sz w:val="21"/>
      <w:szCs w:val="21"/>
    </w:rPr>
  </w:style>
  <w:style w:type="paragraph" w:styleId="ndicedeilustraes">
    <w:name w:val="table of figures"/>
    <w:basedOn w:val="Normal"/>
    <w:next w:val="Normal"/>
    <w:uiPriority w:val="99"/>
    <w:unhideWhenUsed/>
    <w:rsid w:val="000613CF"/>
  </w:style>
  <w:style w:type="paragraph" w:customStyle="1" w:styleId="Figura">
    <w:name w:val="Figura"/>
    <w:basedOn w:val="Legenda"/>
    <w:rsid w:val="00A60644"/>
  </w:style>
  <w:style w:type="character" w:customStyle="1" w:styleId="Ttulo3Char">
    <w:name w:val="Título 3 Char"/>
    <w:basedOn w:val="Fontepargpadro"/>
    <w:link w:val="Ttulo3"/>
    <w:rsid w:val="009F697A"/>
    <w:rPr>
      <w:rFonts w:ascii="Arial" w:eastAsia="Arial" w:hAnsi="Arial" w:cs="Arial"/>
      <w:b/>
      <w:sz w:val="24"/>
      <w:lang w:eastAsia="zh-CN"/>
    </w:rPr>
  </w:style>
  <w:style w:type="table" w:styleId="Tabelacomgrade">
    <w:name w:val="Table Grid"/>
    <w:basedOn w:val="Tabelanormal"/>
    <w:uiPriority w:val="59"/>
    <w:rsid w:val="00FB775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Refdecomentrio">
    <w:name w:val="annotation reference"/>
    <w:basedOn w:val="Fontepargpadro"/>
    <w:uiPriority w:val="99"/>
    <w:semiHidden/>
    <w:unhideWhenUsed/>
    <w:rsid w:val="00240BB3"/>
    <w:rPr>
      <w:sz w:val="16"/>
      <w:szCs w:val="16"/>
    </w:rPr>
  </w:style>
  <w:style w:type="paragraph" w:styleId="Textodecomentrio">
    <w:name w:val="annotation text"/>
    <w:basedOn w:val="Normal"/>
    <w:link w:val="TextodecomentrioChar1"/>
    <w:uiPriority w:val="99"/>
    <w:semiHidden/>
    <w:unhideWhenUsed/>
    <w:rsid w:val="00240BB3"/>
    <w:rPr>
      <w:sz w:val="20"/>
    </w:rPr>
  </w:style>
  <w:style w:type="character" w:customStyle="1" w:styleId="TextodecomentrioChar1">
    <w:name w:val="Texto de comentário Char1"/>
    <w:basedOn w:val="Fontepargpadro"/>
    <w:link w:val="Textodecomentrio"/>
    <w:uiPriority w:val="99"/>
    <w:semiHidden/>
    <w:rsid w:val="00240BB3"/>
    <w:rPr>
      <w:lang w:eastAsia="zh-CN"/>
    </w:rPr>
  </w:style>
  <w:style w:type="table" w:customStyle="1" w:styleId="TableGridLight1">
    <w:name w:val="Table Grid Light1"/>
    <w:basedOn w:val="Tabelanormal"/>
    <w:uiPriority w:val="40"/>
    <w:rsid w:val="003A2D40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paragraph">
    <w:name w:val="paragraph"/>
    <w:basedOn w:val="Normal"/>
    <w:rsid w:val="003A2D40"/>
    <w:pPr>
      <w:suppressAutoHyphens w:val="0"/>
      <w:spacing w:before="100" w:beforeAutospacing="1" w:after="100" w:afterAutospacing="1"/>
    </w:pPr>
    <w:rPr>
      <w:szCs w:val="24"/>
      <w:lang w:eastAsia="pt-BR"/>
    </w:rPr>
  </w:style>
  <w:style w:type="character" w:customStyle="1" w:styleId="normaltextrun">
    <w:name w:val="normaltextrun"/>
    <w:basedOn w:val="Fontepargpadro"/>
    <w:rsid w:val="003A2D40"/>
  </w:style>
  <w:style w:type="character" w:customStyle="1" w:styleId="eop">
    <w:name w:val="eop"/>
    <w:basedOn w:val="Fontepargpadro"/>
    <w:rsid w:val="003A2D40"/>
  </w:style>
  <w:style w:type="character" w:customStyle="1" w:styleId="spellingerror">
    <w:name w:val="spellingerror"/>
    <w:basedOn w:val="Fontepargpadro"/>
    <w:rsid w:val="003A2D40"/>
  </w:style>
  <w:style w:type="character" w:customStyle="1" w:styleId="Ttulo1Char">
    <w:name w:val="Título 1 Char"/>
    <w:basedOn w:val="Fontepargpadro"/>
    <w:link w:val="Ttulo1"/>
    <w:rsid w:val="00250BA3"/>
    <w:rPr>
      <w:rFonts w:ascii="Arial" w:eastAsia="Arial" w:hAnsi="Arial" w:cs="Arial"/>
      <w:b/>
      <w:smallCaps/>
      <w:sz w:val="32"/>
      <w:lang w:eastAsia="zh-CN"/>
    </w:rPr>
  </w:style>
  <w:style w:type="character" w:customStyle="1" w:styleId="Ttulo2Char">
    <w:name w:val="Título 2 Char"/>
    <w:basedOn w:val="Fontepargpadro"/>
    <w:link w:val="Ttulo2"/>
    <w:rsid w:val="00CF59AB"/>
    <w:rPr>
      <w:rFonts w:ascii="Arial" w:eastAsia="Arial" w:hAnsi="Arial" w:cs="Arial"/>
      <w:b/>
      <w:sz w:val="28"/>
      <w:lang w:eastAsia="zh-CN"/>
    </w:rPr>
  </w:style>
  <w:style w:type="paragraph" w:styleId="CabealhodoSumrio">
    <w:name w:val="TOC Heading"/>
    <w:basedOn w:val="Ttulo1"/>
    <w:next w:val="Normal"/>
    <w:uiPriority w:val="39"/>
    <w:unhideWhenUsed/>
    <w:qFormat/>
    <w:rsid w:val="00551483"/>
    <w:pPr>
      <w:keepNext/>
      <w:keepLines/>
      <w:pageBreakBefore w:val="0"/>
      <w:numPr>
        <w:numId w:val="0"/>
      </w:numPr>
      <w:pBdr>
        <w:bottom w:val="none" w:sz="0" w:space="0" w:color="auto"/>
      </w:pBdr>
      <w:suppressAutoHyphens w:val="0"/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smallCaps w:val="0"/>
      <w:color w:val="2E74B5" w:themeColor="accent1" w:themeShade="BF"/>
      <w:szCs w:val="32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15860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header" Target="header4.xml"/><Relationship Id="rId18" Type="http://schemas.openxmlformats.org/officeDocument/2006/relationships/image" Target="media/image1.png"/><Relationship Id="rId3" Type="http://schemas.openxmlformats.org/officeDocument/2006/relationships/styles" Target="styles.xml"/><Relationship Id="rId21" Type="http://schemas.openxmlformats.org/officeDocument/2006/relationships/image" Target="media/image4.jpeg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footer" Target="footer5.xml"/><Relationship Id="rId2" Type="http://schemas.openxmlformats.org/officeDocument/2006/relationships/numbering" Target="numbering.xml"/><Relationship Id="rId16" Type="http://schemas.openxmlformats.org/officeDocument/2006/relationships/header" Target="header5.xml"/><Relationship Id="rId20" Type="http://schemas.openxmlformats.org/officeDocument/2006/relationships/image" Target="media/image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footer" Target="footer4.xml"/><Relationship Id="rId23" Type="http://schemas.openxmlformats.org/officeDocument/2006/relationships/fontTable" Target="fontTable.xml"/><Relationship Id="rId10" Type="http://schemas.openxmlformats.org/officeDocument/2006/relationships/header" Target="header2.xml"/><Relationship Id="rId19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footer" Target="footer3.xml"/><Relationship Id="rId22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690C810-D95D-4FFF-94A3-9930F6DE1C8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146</TotalTime>
  <Pages>17</Pages>
  <Words>1673</Words>
  <Characters>9035</Characters>
  <Application>Microsoft Office Word</Application>
  <DocSecurity>0</DocSecurity>
  <Lines>75</Lines>
  <Paragraphs>21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Documento de Sistema</vt:lpstr>
    </vt:vector>
  </TitlesOfParts>
  <Company/>
  <LinksUpToDate>false</LinksUpToDate>
  <CharactersWithSpaces>10687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Documento de Sistema</dc:title>
  <dc:subject>Artefato integrante do PDSE 1.0</dc:subject>
  <dc:creator>valeska</dc:creator>
  <cp:lastModifiedBy>Daniel Borges</cp:lastModifiedBy>
  <cp:revision>104</cp:revision>
  <cp:lastPrinted>2017-03-09T22:29:00Z</cp:lastPrinted>
  <dcterms:created xsi:type="dcterms:W3CDTF">2014-10-21T20:37:00Z</dcterms:created>
  <dcterms:modified xsi:type="dcterms:W3CDTF">2017-03-30T19:33:00Z</dcterms:modified>
</cp:coreProperties>
</file>