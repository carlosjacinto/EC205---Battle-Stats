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10F06BBC" w14:textId="1B0D52F4"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bookmarkStart w:id="0" w:name="_Hlk479276991"/>
      <w:bookmarkEnd w:id="0"/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  <w:r w:rsidR="00A60644">
        <w:rPr>
          <w:rFonts w:cs="Arial"/>
          <w:b/>
          <w:sz w:val="36"/>
        </w:rPr>
        <w:t xml:space="preserve"> </w:t>
      </w:r>
    </w:p>
    <w:p w14:paraId="10F06BBD" w14:textId="77777777" w:rsidR="0009003B" w:rsidRDefault="0009003B">
      <w:pPr>
        <w:jc w:val="center"/>
        <w:rPr>
          <w:rFonts w:ascii="Arial" w:hAnsi="Arial" w:cs="Arial"/>
        </w:rPr>
      </w:pPr>
    </w:p>
    <w:p w14:paraId="10F06BBE" w14:textId="77777777" w:rsidR="0009003B" w:rsidRDefault="0009003B">
      <w:pPr>
        <w:jc w:val="center"/>
        <w:rPr>
          <w:rFonts w:ascii="Arial" w:hAnsi="Arial" w:cs="Arial"/>
        </w:rPr>
      </w:pPr>
    </w:p>
    <w:p w14:paraId="10F06BBF" w14:textId="77777777" w:rsidR="0009003B" w:rsidRDefault="0009003B">
      <w:pPr>
        <w:jc w:val="center"/>
        <w:rPr>
          <w:rFonts w:ascii="Arial" w:hAnsi="Arial" w:cs="Arial"/>
        </w:rPr>
      </w:pPr>
    </w:p>
    <w:p w14:paraId="10F06BC0" w14:textId="77777777" w:rsidR="0009003B" w:rsidRDefault="0009003B">
      <w:pPr>
        <w:jc w:val="center"/>
        <w:rPr>
          <w:rFonts w:ascii="Arial" w:hAnsi="Arial" w:cs="Arial"/>
        </w:rPr>
      </w:pPr>
    </w:p>
    <w:p w14:paraId="10F06BC1" w14:textId="77777777" w:rsidR="0009003B" w:rsidRDefault="0009003B">
      <w:pPr>
        <w:jc w:val="center"/>
        <w:rPr>
          <w:rFonts w:ascii="Arial" w:hAnsi="Arial" w:cs="Arial"/>
        </w:rPr>
      </w:pPr>
    </w:p>
    <w:p w14:paraId="10F06BC2" w14:textId="77777777" w:rsidR="0009003B" w:rsidRDefault="0009003B">
      <w:pPr>
        <w:jc w:val="center"/>
        <w:rPr>
          <w:rFonts w:ascii="Arial" w:hAnsi="Arial" w:cs="Arial"/>
        </w:rPr>
      </w:pPr>
    </w:p>
    <w:p w14:paraId="10F06BC3" w14:textId="77777777" w:rsidR="0009003B" w:rsidRDefault="0009003B">
      <w:pPr>
        <w:jc w:val="center"/>
        <w:rPr>
          <w:rFonts w:ascii="Arial" w:hAnsi="Arial" w:cs="Arial"/>
        </w:rPr>
      </w:pPr>
    </w:p>
    <w:p w14:paraId="10F06BC4" w14:textId="77777777" w:rsidR="0009003B" w:rsidRDefault="0009003B">
      <w:pPr>
        <w:jc w:val="center"/>
        <w:rPr>
          <w:rFonts w:ascii="Arial" w:hAnsi="Arial" w:cs="Arial"/>
        </w:rPr>
      </w:pPr>
    </w:p>
    <w:p w14:paraId="10F06BC5" w14:textId="77777777" w:rsidR="0009003B" w:rsidRDefault="0009003B">
      <w:pPr>
        <w:jc w:val="center"/>
        <w:rPr>
          <w:rFonts w:ascii="Arial" w:hAnsi="Arial" w:cs="Arial"/>
        </w:rPr>
      </w:pPr>
    </w:p>
    <w:p w14:paraId="10F06BC6" w14:textId="77777777" w:rsidR="0009003B" w:rsidRDefault="0009003B">
      <w:pPr>
        <w:jc w:val="center"/>
        <w:rPr>
          <w:rFonts w:ascii="Arial" w:hAnsi="Arial" w:cs="Arial"/>
        </w:rPr>
      </w:pPr>
    </w:p>
    <w:p w14:paraId="10F06BC7" w14:textId="77777777" w:rsidR="0009003B" w:rsidRDefault="0009003B">
      <w:pPr>
        <w:jc w:val="center"/>
        <w:rPr>
          <w:rFonts w:ascii="Arial" w:hAnsi="Arial" w:cs="Arial"/>
        </w:rPr>
      </w:pPr>
    </w:p>
    <w:p w14:paraId="10F06BC8" w14:textId="77777777" w:rsidR="0009003B" w:rsidRDefault="0009003B">
      <w:pPr>
        <w:jc w:val="center"/>
        <w:rPr>
          <w:rFonts w:ascii="Arial" w:hAnsi="Arial" w:cs="Arial"/>
        </w:rPr>
      </w:pPr>
    </w:p>
    <w:p w14:paraId="10F06BC9" w14:textId="325A2BD8" w:rsidR="0009003B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ED2FDA">
        <w:rPr>
          <w:rFonts w:cs="Arial"/>
        </w:rPr>
        <w:t>0.5</w:t>
      </w:r>
    </w:p>
    <w:p w14:paraId="10F06BCA" w14:textId="7F800A1D" w:rsidR="0009003B" w:rsidRDefault="00ED2FDA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06</w:t>
      </w:r>
      <w:r w:rsidR="00407C6A">
        <w:rPr>
          <w:rFonts w:cs="Arial"/>
        </w:rPr>
        <w:t xml:space="preserve"> de</w:t>
      </w:r>
      <w:r>
        <w:rPr>
          <w:rFonts w:cs="Arial"/>
        </w:rPr>
        <w:t xml:space="preserve"> Abril</w:t>
      </w:r>
      <w:r w:rsidR="00407C6A">
        <w:rPr>
          <w:rFonts w:cs="Arial"/>
        </w:rPr>
        <w:t xml:space="preserve"> de </w:t>
      </w:r>
      <w:r w:rsidR="008C368A">
        <w:rPr>
          <w:rFonts w:cs="Arial"/>
        </w:rPr>
        <w:t>2017</w:t>
      </w:r>
    </w:p>
    <w:p w14:paraId="10F06BCB" w14:textId="4E62523A" w:rsidR="0009003B" w:rsidRPr="00240BB3" w:rsidRDefault="46C5A972" w:rsidP="46C5A972">
      <w:pPr>
        <w:pStyle w:val="Title-Name"/>
        <w:spacing w:before="240" w:after="240"/>
        <w:jc w:val="center"/>
        <w:rPr>
          <w:rFonts w:ascii="Arial" w:eastAsia="Arial" w:hAnsi="Arial" w:cs="Arial"/>
          <w:b/>
          <w:bCs/>
        </w:rPr>
      </w:pPr>
      <w:r w:rsidRPr="46C5A972">
        <w:rPr>
          <w:rFonts w:ascii="Arial" w:eastAsia="Arial" w:hAnsi="Arial" w:cs="Arial"/>
          <w:b/>
          <w:bCs/>
        </w:rPr>
        <w:t xml:space="preserve">Projeto </w:t>
      </w:r>
      <w:proofErr w:type="spellStart"/>
      <w:r w:rsidRPr="46C5A972">
        <w:rPr>
          <w:rFonts w:ascii="Arial" w:eastAsia="Arial" w:hAnsi="Arial" w:cs="Arial"/>
          <w:b/>
          <w:bCs/>
        </w:rPr>
        <w:t>Battle</w:t>
      </w:r>
      <w:proofErr w:type="spellEnd"/>
      <w:r w:rsidRPr="46C5A972">
        <w:rPr>
          <w:rFonts w:ascii="Arial" w:eastAsia="Arial" w:hAnsi="Arial" w:cs="Arial"/>
          <w:b/>
          <w:bCs/>
        </w:rPr>
        <w:t xml:space="preserve"> </w:t>
      </w:r>
      <w:proofErr w:type="spellStart"/>
      <w:r w:rsidRPr="46C5A972">
        <w:rPr>
          <w:rFonts w:ascii="Arial" w:eastAsia="Arial" w:hAnsi="Arial" w:cs="Arial"/>
          <w:b/>
          <w:bCs/>
        </w:rPr>
        <w:t>Stats</w:t>
      </w:r>
      <w:proofErr w:type="spellEnd"/>
    </w:p>
    <w:p w14:paraId="10F06BCC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CD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20E3484" w14:textId="77777777" w:rsidR="007C25D7" w:rsidRPr="007C25D7" w:rsidRDefault="007C25D7" w:rsidP="007C25D7">
      <w:pPr>
        <w:pStyle w:val="Title-Filename"/>
      </w:pPr>
    </w:p>
    <w:p w14:paraId="10F06BCF" w14:textId="5D6A9FAF" w:rsidR="0009003B" w:rsidRDefault="008C368A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Carlos Henrique Jacinto</w:t>
      </w:r>
    </w:p>
    <w:p w14:paraId="43748A32" w14:textId="1123DE3A" w:rsidR="009546D5" w:rsidRDefault="008C368A" w:rsidP="009546D5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Daniel Liz Fonseca de Castro</w:t>
      </w:r>
    </w:p>
    <w:p w14:paraId="2C3E9C59" w14:textId="6F9D4BCC" w:rsidR="007C25D7" w:rsidRDefault="008C368A" w:rsidP="007C25D7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Eduardo Henrique Rotundaro</w:t>
      </w:r>
    </w:p>
    <w:p w14:paraId="10F06BD0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1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2" w14:textId="77777777"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14:paraId="10F06BD4" w14:textId="259D3E73" w:rsidR="0009003B" w:rsidRDefault="007821A6">
      <w:pPr>
        <w:pStyle w:val="Title-Filename"/>
        <w:spacing w:before="240" w:after="240"/>
        <w:jc w:val="center"/>
        <w:rPr>
          <w:rFonts w:cs="Arial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FILENAME   \* MERGEFORMAT </w:instrText>
      </w:r>
      <w:r>
        <w:rPr>
          <w:rFonts w:cs="Arial"/>
        </w:rPr>
        <w:fldChar w:fldCharType="separate"/>
      </w:r>
      <w:r w:rsidR="00CB7CB9" w:rsidRPr="00CB7CB9">
        <w:rPr>
          <w:rFonts w:cs="Arial"/>
          <w:noProof/>
        </w:rPr>
        <w:t>EC20</w:t>
      </w:r>
      <w:r w:rsidR="0086567D">
        <w:rPr>
          <w:rFonts w:cs="Arial"/>
          <w:noProof/>
        </w:rPr>
        <w:t>5</w:t>
      </w:r>
      <w:r w:rsidR="009E1D3A">
        <w:rPr>
          <w:rFonts w:cs="Arial"/>
          <w:noProof/>
        </w:rPr>
        <w:t xml:space="preserve"> </w:t>
      </w:r>
      <w:r w:rsidR="009546D5">
        <w:rPr>
          <w:rFonts w:cs="Arial"/>
          <w:noProof/>
        </w:rPr>
        <w:t xml:space="preserve"> -</w:t>
      </w:r>
      <w:r w:rsidR="00CB7CB9" w:rsidRPr="00CB7CB9">
        <w:rPr>
          <w:rFonts w:cs="Arial"/>
          <w:noProof/>
        </w:rPr>
        <w:t xml:space="preserve"> Documento Engenharia de Software</w:t>
      </w:r>
      <w:r w:rsidR="009E1D3A">
        <w:rPr>
          <w:rFonts w:cs="Arial"/>
          <w:noProof/>
        </w:rPr>
        <w:t>.pdf</w:t>
      </w:r>
      <w:r>
        <w:rPr>
          <w:rFonts w:cs="Arial"/>
        </w:rPr>
        <w:fldChar w:fldCharType="end"/>
      </w:r>
    </w:p>
    <w:p w14:paraId="10F06BD5" w14:textId="77777777" w:rsidR="0009003B" w:rsidRDefault="0009003B">
      <w:pPr>
        <w:sectPr w:rsidR="0009003B" w:rsidSect="009E0462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10F06BD6" w14:textId="77777777" w:rsidR="0009003B" w:rsidRDefault="0009003B">
      <w:pPr>
        <w:pStyle w:val="Heading1-FormatOnly"/>
      </w:pPr>
      <w:bookmarkStart w:id="1" w:name="_Toc479281625"/>
      <w:r>
        <w:lastRenderedPageBreak/>
        <w:t>Tabela de Revisões</w:t>
      </w:r>
      <w:bookmarkEnd w:id="1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35"/>
        <w:gridCol w:w="1407"/>
        <w:gridCol w:w="3346"/>
        <w:gridCol w:w="1701"/>
        <w:gridCol w:w="1843"/>
        <w:gridCol w:w="1420"/>
      </w:tblGrid>
      <w:tr w:rsidR="00240BB3" w14:paraId="4FF54235" w14:textId="77777777" w:rsidTr="00AD6438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14:paraId="3F74D1A8" w14:textId="77777777"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7F9BF9DC" w14:textId="77777777"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1DCD7957" w14:textId="77777777"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6EB4C15D" w14:textId="77777777"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276B06EC" w14:textId="77777777"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14:paraId="04D69EF4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0EF9C71F" w14:textId="77777777" w:rsidR="00240BB3" w:rsidRDefault="00240BB3" w:rsidP="00240BB3">
            <w:pPr>
              <w:jc w:val="center"/>
            </w:pPr>
            <w:r>
              <w:t>V0.1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BEB5144" w14:textId="5E5FA197" w:rsidR="009546D5" w:rsidRPr="009546D5" w:rsidRDefault="00204B11" w:rsidP="009546D5">
            <w:pPr>
              <w:snapToGrid w:val="0"/>
              <w:jc w:val="center"/>
            </w:pPr>
            <w:r>
              <w:t>Carlos</w:t>
            </w:r>
          </w:p>
          <w:p w14:paraId="3D999BCF" w14:textId="0CBA5D9B" w:rsidR="009546D5" w:rsidRPr="009546D5" w:rsidRDefault="00204B11" w:rsidP="009546D5">
            <w:pPr>
              <w:snapToGrid w:val="0"/>
              <w:jc w:val="center"/>
            </w:pPr>
            <w:r>
              <w:t>Daniel</w:t>
            </w:r>
          </w:p>
          <w:p w14:paraId="2EDD4A8C" w14:textId="4772CB63" w:rsidR="00240BB3" w:rsidRPr="009546D5" w:rsidRDefault="00204B11" w:rsidP="009546D5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A819640" w14:textId="77777777" w:rsidR="00240BB3" w:rsidRDefault="00240BB3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86E1AB2" w14:textId="3B742157" w:rsidR="00240BB3" w:rsidRDefault="00204B11" w:rsidP="00204B11">
            <w:pPr>
              <w:snapToGrid w:val="0"/>
              <w:jc w:val="center"/>
            </w:pPr>
            <w:r>
              <w:t>02/03</w:t>
            </w:r>
            <w:r w:rsidR="00CF1394">
              <w:t>/</w:t>
            </w:r>
            <w:r>
              <w:t>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3030BD6" w14:textId="4A2D838B" w:rsidR="00240BB3" w:rsidRPr="00302529" w:rsidRDefault="00CF139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6E9DD2B" w14:textId="1DCCF203" w:rsidR="00240BB3" w:rsidRDefault="00204B11" w:rsidP="00204B11">
            <w:pPr>
              <w:snapToGrid w:val="0"/>
              <w:jc w:val="center"/>
            </w:pPr>
            <w:r>
              <w:t>02</w:t>
            </w:r>
            <w:r w:rsidR="00CF1394">
              <w:t>/</w:t>
            </w:r>
            <w:r>
              <w:t>03</w:t>
            </w:r>
            <w:r w:rsidR="00CF1394">
              <w:t>/</w:t>
            </w:r>
            <w:r>
              <w:t>2017</w:t>
            </w:r>
          </w:p>
        </w:tc>
      </w:tr>
      <w:tr w:rsidR="00240BB3" w14:paraId="6F93DD8D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389CB282" w14:textId="77777777" w:rsidR="00240BB3" w:rsidRDefault="00240BB3" w:rsidP="00240BB3">
            <w:pPr>
              <w:jc w:val="center"/>
            </w:pPr>
            <w:r>
              <w:t>V0.2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17E5BB7" w14:textId="77777777" w:rsidR="009151F4" w:rsidRPr="009546D5" w:rsidRDefault="009151F4" w:rsidP="009151F4">
            <w:pPr>
              <w:snapToGrid w:val="0"/>
              <w:jc w:val="center"/>
            </w:pPr>
            <w:r>
              <w:t>Carlos</w:t>
            </w:r>
          </w:p>
          <w:p w14:paraId="179178D7" w14:textId="77777777" w:rsidR="009151F4" w:rsidRPr="009546D5" w:rsidRDefault="009151F4" w:rsidP="009151F4">
            <w:pPr>
              <w:snapToGrid w:val="0"/>
              <w:jc w:val="center"/>
            </w:pPr>
            <w:r>
              <w:t>Daniel</w:t>
            </w:r>
          </w:p>
          <w:p w14:paraId="664114F8" w14:textId="42D57F3C" w:rsidR="00240BB3" w:rsidRDefault="009151F4" w:rsidP="009151F4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9CE5C63" w14:textId="5D70E6AF" w:rsidR="00240BB3" w:rsidRDefault="00833C87" w:rsidP="00240BB3">
            <w:pPr>
              <w:snapToGrid w:val="0"/>
              <w:jc w:val="center"/>
            </w:pPr>
            <w:r>
              <w:rPr>
                <w:noProof/>
              </w:rPr>
              <w:t>Estrutura Analítica do Projeto – EAP e Cronograma de Atividades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CBB2A31" w14:textId="190B8132" w:rsidR="00240BB3" w:rsidRDefault="00833C87" w:rsidP="00AD6438">
            <w:pPr>
              <w:snapToGrid w:val="0"/>
              <w:jc w:val="center"/>
            </w:pPr>
            <w:r>
              <w:t>09/03/2017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34E66AE" w14:textId="6CA228D5" w:rsidR="00240BB3" w:rsidRPr="00302529" w:rsidRDefault="00CF139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1C5E2A0" w14:textId="23EDA8AF" w:rsidR="00240BB3" w:rsidRDefault="00833C87" w:rsidP="00AD6438">
            <w:pPr>
              <w:snapToGrid w:val="0"/>
              <w:jc w:val="center"/>
            </w:pPr>
            <w:r>
              <w:t>09/03/2017</w:t>
            </w:r>
          </w:p>
        </w:tc>
      </w:tr>
      <w:tr w:rsidR="00240BB3" w14:paraId="31C6ADD0" w14:textId="77777777" w:rsidTr="002962D5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450917A4" w14:textId="279E69B0" w:rsidR="00240BB3" w:rsidRDefault="0003047D" w:rsidP="0003047D">
            <w:pPr>
              <w:jc w:val="center"/>
            </w:pPr>
            <w:r>
              <w:t>V0.3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8B3C10E" w14:textId="77777777" w:rsidR="0003047D" w:rsidRPr="009546D5" w:rsidRDefault="0003047D" w:rsidP="0003047D">
            <w:pPr>
              <w:snapToGrid w:val="0"/>
              <w:jc w:val="center"/>
            </w:pPr>
            <w:r>
              <w:t>Carlos</w:t>
            </w:r>
          </w:p>
          <w:p w14:paraId="53022787" w14:textId="77777777" w:rsidR="0003047D" w:rsidRPr="009546D5" w:rsidRDefault="0003047D" w:rsidP="0003047D">
            <w:pPr>
              <w:snapToGrid w:val="0"/>
              <w:jc w:val="center"/>
            </w:pPr>
            <w:r>
              <w:t>Daniel</w:t>
            </w:r>
          </w:p>
          <w:p w14:paraId="08DCD4A2" w14:textId="14B34009" w:rsidR="00240BB3" w:rsidRDefault="0003047D" w:rsidP="0003047D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AD60D77" w14:textId="0025C862" w:rsidR="00240BB3" w:rsidRPr="004E19FF" w:rsidRDefault="0003047D" w:rsidP="00240BB3">
            <w:pPr>
              <w:snapToGrid w:val="0"/>
              <w:jc w:val="center"/>
            </w:pPr>
            <w:r>
              <w:t>Alteração na tabela Cronograma de Atividades(Adicionado coluna de predecessoras e recursos)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0CF5411" w14:textId="1BF45902" w:rsidR="00240BB3" w:rsidRDefault="0003047D" w:rsidP="00AD6438">
            <w:pPr>
              <w:snapToGrid w:val="0"/>
              <w:jc w:val="center"/>
            </w:pPr>
            <w:r>
              <w:t>16/03/2017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CD8CEBE" w14:textId="11351DE5" w:rsidR="00240BB3" w:rsidRPr="00302529" w:rsidRDefault="0003047D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4801C33" w14:textId="3E76946E" w:rsidR="00240BB3" w:rsidRDefault="0003047D" w:rsidP="00AD6438">
            <w:pPr>
              <w:snapToGrid w:val="0"/>
              <w:jc w:val="center"/>
            </w:pPr>
            <w:r>
              <w:t>16/03/2017</w:t>
            </w:r>
          </w:p>
        </w:tc>
      </w:tr>
      <w:tr w:rsidR="002962D5" w14:paraId="4B6B3AE4" w14:textId="77777777" w:rsidTr="00ED2FDA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7332C234" w14:textId="65FDA28B" w:rsidR="002962D5" w:rsidRDefault="002962D5" w:rsidP="0003047D">
            <w:pPr>
              <w:jc w:val="center"/>
            </w:pPr>
            <w:r>
              <w:t>V0.4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57EF18E" w14:textId="77777777" w:rsidR="002962D5" w:rsidRPr="009546D5" w:rsidRDefault="002962D5" w:rsidP="002962D5">
            <w:pPr>
              <w:snapToGrid w:val="0"/>
              <w:jc w:val="center"/>
            </w:pPr>
            <w:r>
              <w:t>Carlos</w:t>
            </w:r>
          </w:p>
          <w:p w14:paraId="1205A2F7" w14:textId="77777777" w:rsidR="002962D5" w:rsidRPr="009546D5" w:rsidRDefault="002962D5" w:rsidP="002962D5">
            <w:pPr>
              <w:snapToGrid w:val="0"/>
              <w:jc w:val="center"/>
            </w:pPr>
            <w:r>
              <w:t>Daniel</w:t>
            </w:r>
          </w:p>
          <w:p w14:paraId="7D512B51" w14:textId="7D49910E" w:rsidR="002962D5" w:rsidRDefault="002962D5" w:rsidP="002962D5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DF7BEE2" w14:textId="2BC181C7" w:rsidR="002962D5" w:rsidRDefault="002962D5" w:rsidP="00240BB3">
            <w:pPr>
              <w:snapToGrid w:val="0"/>
              <w:jc w:val="center"/>
            </w:pPr>
            <w:r>
              <w:t>Especificação de Requisitos: Funcionais e Não Funcionais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462B2B4" w14:textId="562917FB" w:rsidR="002962D5" w:rsidRDefault="002962D5" w:rsidP="00AD6438">
            <w:pPr>
              <w:snapToGrid w:val="0"/>
              <w:jc w:val="center"/>
            </w:pPr>
            <w:r>
              <w:t>30/03/2017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96E6BA0" w14:textId="6402C6C4" w:rsidR="002962D5" w:rsidRDefault="002962D5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C239080" w14:textId="74043820" w:rsidR="002962D5" w:rsidRDefault="002962D5" w:rsidP="00AD6438">
            <w:pPr>
              <w:snapToGrid w:val="0"/>
              <w:jc w:val="center"/>
            </w:pPr>
            <w:r>
              <w:t>31/03/2017</w:t>
            </w:r>
          </w:p>
        </w:tc>
      </w:tr>
      <w:tr w:rsidR="00ED2FDA" w14:paraId="189C55CC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155F5FB6" w14:textId="6AD4A3B0" w:rsidR="00ED2FDA" w:rsidRDefault="00ED2FDA" w:rsidP="0003047D">
            <w:pPr>
              <w:jc w:val="center"/>
            </w:pPr>
            <w:r>
              <w:t>V0.5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2F2EE26" w14:textId="77777777" w:rsidR="00ED2FDA" w:rsidRPr="009546D5" w:rsidRDefault="00ED2FDA" w:rsidP="00ED2FDA">
            <w:pPr>
              <w:snapToGrid w:val="0"/>
              <w:jc w:val="center"/>
            </w:pPr>
            <w:r>
              <w:t>Carlos</w:t>
            </w:r>
          </w:p>
          <w:p w14:paraId="1CA71CC5" w14:textId="77777777" w:rsidR="00ED2FDA" w:rsidRPr="009546D5" w:rsidRDefault="00ED2FDA" w:rsidP="00ED2FDA">
            <w:pPr>
              <w:snapToGrid w:val="0"/>
              <w:jc w:val="center"/>
            </w:pPr>
            <w:r>
              <w:t>Daniel</w:t>
            </w:r>
          </w:p>
          <w:p w14:paraId="06E77EC5" w14:textId="520779CC" w:rsidR="00ED2FDA" w:rsidRDefault="00ED2FDA" w:rsidP="00ED2FDA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9F70123" w14:textId="1F027034" w:rsidR="00ED2FDA" w:rsidRDefault="00ED2FDA" w:rsidP="00240BB3">
            <w:pPr>
              <w:snapToGrid w:val="0"/>
              <w:jc w:val="center"/>
            </w:pPr>
            <w:proofErr w:type="spellStart"/>
            <w:r>
              <w:t>Storyboarding</w:t>
            </w:r>
            <w:proofErr w:type="spellEnd"/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3F3970D" w14:textId="7C47CDDB" w:rsidR="00ED2FDA" w:rsidRDefault="00ED2FDA" w:rsidP="00AD6438">
            <w:pPr>
              <w:snapToGrid w:val="0"/>
              <w:jc w:val="center"/>
            </w:pPr>
            <w:r>
              <w:t>06/04/2017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2F6809A" w14:textId="0EEAD32C" w:rsidR="00ED2FDA" w:rsidRDefault="00ED2FDA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5B0543C" w14:textId="640DDED6" w:rsidR="00ED2FDA" w:rsidRDefault="00ED2FDA" w:rsidP="00AD6438">
            <w:pPr>
              <w:snapToGrid w:val="0"/>
              <w:jc w:val="center"/>
            </w:pPr>
            <w:r>
              <w:t>07/04/2017</w:t>
            </w:r>
          </w:p>
        </w:tc>
      </w:tr>
    </w:tbl>
    <w:p w14:paraId="10F06BD7" w14:textId="7BC0D2BF" w:rsidR="0009003B" w:rsidRPr="00240BB3" w:rsidRDefault="0009003B">
      <w:pPr>
        <w:pStyle w:val="Comment"/>
        <w:rPr>
          <w:i w:val="0"/>
        </w:rPr>
      </w:pPr>
    </w:p>
    <w:p w14:paraId="2F61DA01" w14:textId="71BB747F" w:rsidR="00240BB3" w:rsidRPr="00240BB3" w:rsidRDefault="00240BB3">
      <w:pPr>
        <w:pStyle w:val="Comment"/>
        <w:rPr>
          <w:i w:val="0"/>
        </w:rPr>
      </w:pPr>
    </w:p>
    <w:p w14:paraId="3F7114A9" w14:textId="77777777" w:rsidR="00240BB3" w:rsidRPr="00240BB3" w:rsidRDefault="00240BB3">
      <w:pPr>
        <w:pStyle w:val="Comment"/>
        <w:rPr>
          <w:i w:val="0"/>
        </w:rPr>
      </w:pPr>
    </w:p>
    <w:p w14:paraId="10F06BE5" w14:textId="77777777" w:rsidR="0009003B" w:rsidRDefault="0009003B">
      <w:pPr>
        <w:pStyle w:val="Table-Text"/>
        <w:spacing w:before="0" w:after="0"/>
      </w:pPr>
    </w:p>
    <w:p w14:paraId="10F06BE6" w14:textId="77777777" w:rsidR="0009003B" w:rsidRDefault="0009003B">
      <w:pPr>
        <w:pStyle w:val="Heading1-FormatOnly"/>
        <w:spacing w:after="120"/>
        <w:sectPr w:rsidR="0009003B" w:rsidSect="009E046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2" w:name="_Toc479281626"/>
      <w:r>
        <w:lastRenderedPageBreak/>
        <w:t>Índice</w:t>
      </w:r>
      <w:bookmarkEnd w:id="2"/>
    </w:p>
    <w:p w14:paraId="7B3A0C30" w14:textId="002C310A" w:rsidR="00D46860" w:rsidRDefault="0009003B">
      <w:pPr>
        <w:pStyle w:val="Sumrio1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fldChar w:fldCharType="begin"/>
      </w:r>
      <w:r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D46860">
        <w:rPr>
          <w:noProof/>
        </w:rPr>
        <w:t>Tabela de Revisões</w:t>
      </w:r>
      <w:r w:rsidR="00D46860">
        <w:rPr>
          <w:noProof/>
        </w:rPr>
        <w:tab/>
      </w:r>
      <w:r w:rsidR="00D46860">
        <w:rPr>
          <w:noProof/>
        </w:rPr>
        <w:fldChar w:fldCharType="begin"/>
      </w:r>
      <w:r w:rsidR="00D46860">
        <w:rPr>
          <w:noProof/>
        </w:rPr>
        <w:instrText xml:space="preserve"> PAGEREF _Toc479281625 \h </w:instrText>
      </w:r>
      <w:r w:rsidR="00D46860">
        <w:rPr>
          <w:noProof/>
        </w:rPr>
      </w:r>
      <w:r w:rsidR="00D46860">
        <w:rPr>
          <w:noProof/>
        </w:rPr>
        <w:fldChar w:fldCharType="separate"/>
      </w:r>
      <w:r w:rsidR="00D46860">
        <w:rPr>
          <w:noProof/>
        </w:rPr>
        <w:t>2</w:t>
      </w:r>
      <w:r w:rsidR="00D46860">
        <w:rPr>
          <w:noProof/>
        </w:rPr>
        <w:fldChar w:fldCharType="end"/>
      </w:r>
    </w:p>
    <w:p w14:paraId="7CF2902F" w14:textId="6CDDEEB9" w:rsidR="00D46860" w:rsidRDefault="00D46860">
      <w:pPr>
        <w:pStyle w:val="Sumrio1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09259EF" w14:textId="5880348D" w:rsidR="00D46860" w:rsidRDefault="00D4686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990C6DF" w14:textId="1B972A4A" w:rsidR="00D46860" w:rsidRDefault="00D4686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22A1077" w14:textId="586C032D" w:rsidR="00D46860" w:rsidRDefault="00D4686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2C64DBA" w14:textId="08EBD2D6" w:rsidR="00D46860" w:rsidRDefault="00D4686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6E3FB7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CA0CC5F" w14:textId="2BFD6121" w:rsidR="00D46860" w:rsidRDefault="00D4686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FCD3B0A" w14:textId="7580C8AD" w:rsidR="00D46860" w:rsidRDefault="00D4686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F5EE95D" w14:textId="5D7A6EB3" w:rsidR="00D46860" w:rsidRDefault="00D4686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6E3FB7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72B8300" w14:textId="06A126E9" w:rsidR="00D46860" w:rsidRDefault="00D4686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B4D9EB2" w14:textId="09F0C9D6" w:rsidR="00D46860" w:rsidRDefault="00D4686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BCDEAB4" w14:textId="2AFB1970" w:rsidR="00D46860" w:rsidRDefault="00D4686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5ABB6CD" w14:textId="76311671" w:rsidR="00D46860" w:rsidRDefault="00D4686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bookmarkStart w:id="3" w:name="_GoBack"/>
      <w:bookmarkEnd w:id="3"/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139D9B4" w14:textId="49D4C79E" w:rsidR="00D46860" w:rsidRDefault="00D4686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3618C35" w14:textId="2F6A0161" w:rsidR="00D46860" w:rsidRDefault="00D4686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04CA17A" w14:textId="0BF429E4" w:rsidR="00D46860" w:rsidRDefault="00D4686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6DB7F17" w14:textId="607054A4" w:rsidR="00D46860" w:rsidRDefault="00D4686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DA770EC" w14:textId="31D0AB6E" w:rsidR="00D46860" w:rsidRDefault="00D4686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6BA3BFDC" w14:textId="628B026F" w:rsidR="00D46860" w:rsidRDefault="00D4686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10F06C05" w14:textId="234077A0" w:rsidR="0009003B" w:rsidRDefault="0009003B" w:rsidP="00E85ABB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14:paraId="10F06C07" w14:textId="77777777"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4" w:name="_Toc479281627"/>
      <w:r>
        <w:lastRenderedPageBreak/>
        <w:t>Lista de Figuras</w:t>
      </w:r>
      <w:bookmarkEnd w:id="4"/>
    </w:p>
    <w:p w14:paraId="36E24C1C" w14:textId="575D61CD" w:rsidR="00D46860" w:rsidRDefault="0009003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D46860" w:rsidRPr="00B514C0">
        <w:rPr>
          <w:b/>
          <w:noProof/>
        </w:rPr>
        <w:t xml:space="preserve">Figura 1 - </w:t>
      </w:r>
      <w:r w:rsidR="00D46860" w:rsidRPr="00B514C0">
        <w:rPr>
          <w:noProof/>
        </w:rPr>
        <w:t>Exemplo da implementação.</w:t>
      </w:r>
      <w:r w:rsidR="00D46860">
        <w:rPr>
          <w:noProof/>
        </w:rPr>
        <w:tab/>
      </w:r>
      <w:r w:rsidR="00D46860">
        <w:rPr>
          <w:noProof/>
        </w:rPr>
        <w:fldChar w:fldCharType="begin"/>
      </w:r>
      <w:r w:rsidR="00D46860">
        <w:rPr>
          <w:noProof/>
        </w:rPr>
        <w:instrText xml:space="preserve"> PAGEREF _Toc479281594 \h </w:instrText>
      </w:r>
      <w:r w:rsidR="00D46860">
        <w:rPr>
          <w:noProof/>
        </w:rPr>
      </w:r>
      <w:r w:rsidR="00D46860">
        <w:rPr>
          <w:noProof/>
        </w:rPr>
        <w:fldChar w:fldCharType="separate"/>
      </w:r>
      <w:r w:rsidR="00D46860">
        <w:rPr>
          <w:noProof/>
        </w:rPr>
        <w:t>7</w:t>
      </w:r>
      <w:r w:rsidR="00D46860">
        <w:rPr>
          <w:noProof/>
        </w:rPr>
        <w:fldChar w:fldCharType="end"/>
      </w:r>
    </w:p>
    <w:p w14:paraId="228EAEE8" w14:textId="36E2D82D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bCs/>
          <w:noProof/>
        </w:rPr>
        <w:t xml:space="preserve">Figura </w:t>
      </w:r>
      <w:r w:rsidRPr="00B514C0">
        <w:rPr>
          <w:b/>
          <w:noProof/>
        </w:rPr>
        <w:t>2</w:t>
      </w:r>
      <w:r w:rsidRPr="00B514C0">
        <w:rPr>
          <w:b/>
          <w:bCs/>
          <w:noProof/>
        </w:rPr>
        <w:t xml:space="preserve"> -</w:t>
      </w:r>
      <w:r w:rsidRPr="00B514C0">
        <w:rPr>
          <w:noProof/>
        </w:rPr>
        <w:t xml:space="preserve"> Diagrama do Battle Stats.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6D8C0DD" w14:textId="46C518F1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bCs/>
          <w:noProof/>
        </w:rPr>
        <w:t xml:space="preserve">Figura </w:t>
      </w:r>
      <w:r w:rsidRPr="00B514C0">
        <w:rPr>
          <w:b/>
          <w:noProof/>
        </w:rPr>
        <w:t>3</w:t>
      </w:r>
      <w:r w:rsidRPr="00B514C0">
        <w:rPr>
          <w:b/>
          <w:bCs/>
          <w:noProof/>
        </w:rPr>
        <w:t xml:space="preserve"> -</w:t>
      </w:r>
      <w:r w:rsidRPr="00B514C0">
        <w:rPr>
          <w:noProof/>
        </w:rPr>
        <w:t xml:space="preserve"> Fluxograma do Battle Stats.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46BBC2B" w14:textId="39B13136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4 - </w:t>
      </w:r>
      <w:r w:rsidRPr="00B514C0">
        <w:rPr>
          <w:noProof/>
        </w:rPr>
        <w:t>EAP</w:t>
      </w:r>
      <w:r>
        <w:rPr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41EAE50" w14:textId="5B6870D2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>Figura 5 –</w:t>
      </w:r>
      <w:r>
        <w:rPr>
          <w:noProof/>
        </w:rPr>
        <w:t xml:space="preserve"> </w:t>
      </w:r>
      <w:r w:rsidRPr="00B514C0">
        <w:rPr>
          <w:noProof/>
        </w:rPr>
        <w:t>Cronograma.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8121418" w14:textId="7873AE34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6 – </w:t>
      </w:r>
      <w:r w:rsidRPr="00B514C0">
        <w:rPr>
          <w:noProof/>
        </w:rPr>
        <w:t>Tela de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_Toc479281599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899BF2D" w14:textId="29B75DA8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>Figura 7</w:t>
      </w:r>
      <w:r>
        <w:rPr>
          <w:noProof/>
        </w:rPr>
        <w:t xml:space="preserve"> </w:t>
      </w:r>
      <w:r w:rsidRPr="00B514C0">
        <w:rPr>
          <w:b/>
          <w:noProof/>
        </w:rPr>
        <w:t xml:space="preserve">– </w:t>
      </w:r>
      <w:r w:rsidRPr="00B514C0">
        <w:rPr>
          <w:noProof/>
        </w:rPr>
        <w:t>Tela de erro de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D47EEBF" w14:textId="4C50923C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8 – </w:t>
      </w:r>
      <w:r w:rsidRPr="00B514C0">
        <w:rPr>
          <w:noProof/>
        </w:rPr>
        <w:t>Tela de Cadastro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B9F0794" w14:textId="4DF82539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9 – </w:t>
      </w:r>
      <w:r w:rsidRPr="00B514C0">
        <w:rPr>
          <w:noProof/>
        </w:rPr>
        <w:t>Tela de exclusão de conta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EF28BB7" w14:textId="5779608D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10 – </w:t>
      </w:r>
      <w:r w:rsidRPr="00B514C0">
        <w:rPr>
          <w:noProof/>
        </w:rPr>
        <w:t>Tela de erro de cadastro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9E6A1E2" w14:textId="43C27726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11 – </w:t>
      </w:r>
      <w:r w:rsidRPr="00B514C0">
        <w:rPr>
          <w:noProof/>
        </w:rPr>
        <w:t>Tela de cadastro do personagem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FDD09A1" w14:textId="478E01AC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12 – </w:t>
      </w:r>
      <w:r w:rsidRPr="00B514C0">
        <w:rPr>
          <w:noProof/>
        </w:rPr>
        <w:t>Tela de cadastro de arma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DC75DFA" w14:textId="202AC23D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13 – </w:t>
      </w:r>
      <w:r w:rsidRPr="00B514C0">
        <w:rPr>
          <w:noProof/>
        </w:rPr>
        <w:t>Tela de cadastro de veículo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46CF64B" w14:textId="3F69349E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14 – </w:t>
      </w:r>
      <w:r w:rsidRPr="00B514C0">
        <w:rPr>
          <w:noProof/>
        </w:rPr>
        <w:t>Tela de cadastro de classe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5331771B" w14:textId="2D876A7B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15 – </w:t>
      </w:r>
      <w:r w:rsidRPr="00B514C0">
        <w:rPr>
          <w:noProof/>
        </w:rPr>
        <w:t>Tela de edição de jogador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2BB33B2C" w14:textId="0CFEF98A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16 – </w:t>
      </w:r>
      <w:r w:rsidRPr="00B514C0">
        <w:rPr>
          <w:noProof/>
        </w:rPr>
        <w:t>Tela de edição de arma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15F1E433" w14:textId="10A46DAB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17 – </w:t>
      </w:r>
      <w:r w:rsidRPr="00B514C0">
        <w:rPr>
          <w:noProof/>
        </w:rPr>
        <w:t>Tela de edição de veículo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7BCC2A80" w14:textId="350F9E71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18 – </w:t>
      </w:r>
      <w:r w:rsidRPr="00B514C0">
        <w:rPr>
          <w:noProof/>
        </w:rPr>
        <w:t>Tela de edição do personagem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6287769F" w14:textId="7685B8E9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19 – </w:t>
      </w:r>
      <w:r w:rsidRPr="00B514C0">
        <w:rPr>
          <w:noProof/>
        </w:rPr>
        <w:t>Tela de edição de classe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01DE9100" w14:textId="741C9E1F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20 – </w:t>
      </w:r>
      <w:r w:rsidRPr="00B514C0">
        <w:rPr>
          <w:noProof/>
        </w:rPr>
        <w:t>Tela de exclusão de personagem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526D5B4E" w14:textId="074E87B5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21 – </w:t>
      </w:r>
      <w:r w:rsidRPr="00B514C0">
        <w:rPr>
          <w:noProof/>
        </w:rPr>
        <w:t>Tela de exclusão de arma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4854A2EB" w14:textId="2C025019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22 – </w:t>
      </w:r>
      <w:r w:rsidRPr="00B514C0">
        <w:rPr>
          <w:noProof/>
        </w:rPr>
        <w:t>Tela de exclusão de veículo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71FAEB35" w14:textId="7C1B74BA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23 – </w:t>
      </w:r>
      <w:r w:rsidRPr="00B514C0">
        <w:rPr>
          <w:noProof/>
        </w:rPr>
        <w:t>Tela de exclusão de classe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421E484A" w14:textId="20944088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24 – </w:t>
      </w:r>
      <w:r w:rsidRPr="00B514C0">
        <w:rPr>
          <w:noProof/>
        </w:rPr>
        <w:t>Tela de listagem de jogadores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1EC8186D" w14:textId="1363134B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25 – </w:t>
      </w:r>
      <w:r w:rsidRPr="00B514C0">
        <w:rPr>
          <w:noProof/>
        </w:rPr>
        <w:t>Tela de listagem de armas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7D5DC365" w14:textId="3EC887EE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26 – </w:t>
      </w:r>
      <w:r w:rsidRPr="00B514C0">
        <w:rPr>
          <w:noProof/>
        </w:rPr>
        <w:t>Tela de listagem de veículos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111DE391" w14:textId="171E2143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27 – </w:t>
      </w:r>
      <w:r w:rsidRPr="00B514C0">
        <w:rPr>
          <w:noProof/>
        </w:rPr>
        <w:t>Tela de listagem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42AFFE7A" w14:textId="4165DAAF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28 – </w:t>
      </w:r>
      <w:r w:rsidRPr="00B514C0">
        <w:rPr>
          <w:noProof/>
        </w:rPr>
        <w:t>Tela de ranking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74C26F20" w14:textId="475C0F29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29 – </w:t>
      </w:r>
      <w:r w:rsidRPr="00B514C0">
        <w:rPr>
          <w:noProof/>
        </w:rPr>
        <w:t>Tela de erro usuário não encontrado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622E128A" w14:textId="34742A16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30 – </w:t>
      </w:r>
      <w:r w:rsidRPr="00B514C0">
        <w:rPr>
          <w:noProof/>
        </w:rPr>
        <w:t>Tela de operação concluída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1C8A11F9" w14:textId="43BBA7EC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31 – </w:t>
      </w:r>
      <w:r w:rsidRPr="00B514C0">
        <w:rPr>
          <w:noProof/>
        </w:rPr>
        <w:t>Tela de confirmação de exclusão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10F06C12" w14:textId="507F18AC" w:rsidR="0009003B" w:rsidRDefault="0009003B" w:rsidP="009B64D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3" w14:textId="77777777" w:rsidR="0009003B" w:rsidRDefault="0009003B">
      <w:pPr>
        <w:pStyle w:val="Sumrio1"/>
        <w:tabs>
          <w:tab w:val="right" w:leader="dot" w:pos="9404"/>
        </w:tabs>
      </w:pPr>
    </w:p>
    <w:p w14:paraId="10F06C14" w14:textId="77777777" w:rsidR="0009003B" w:rsidRDefault="0009003B">
      <w:pPr>
        <w:pStyle w:val="Corpodetexto"/>
      </w:pPr>
    </w:p>
    <w:p w14:paraId="11B47219" w14:textId="205BAFF8" w:rsidR="00AE0F2E" w:rsidRDefault="00AE0F2E" w:rsidP="00AE0F2E">
      <w:pPr>
        <w:pStyle w:val="Ttulo1"/>
        <w:rPr>
          <w:noProof/>
        </w:rPr>
      </w:pPr>
      <w:bookmarkStart w:id="5" w:name="_Toc479281628"/>
      <w:r>
        <w:lastRenderedPageBreak/>
        <w:t>Lista de Tabelas</w:t>
      </w:r>
      <w:bookmarkEnd w:id="5"/>
      <w:r>
        <w:tab/>
      </w:r>
      <w:r>
        <w:fldChar w:fldCharType="begin"/>
      </w:r>
      <w:r>
        <w:instrText xml:space="preserve"> TOC \h \z \c "Tabela" </w:instrText>
      </w:r>
      <w:r>
        <w:fldChar w:fldCharType="separate"/>
      </w:r>
    </w:p>
    <w:p w14:paraId="5289E074" w14:textId="151BB722" w:rsidR="00AE0F2E" w:rsidRDefault="00E81C1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69" w:history="1">
        <w:r w:rsidR="00AE0F2E" w:rsidRPr="00BE5BF3">
          <w:rPr>
            <w:rStyle w:val="Hyperlink"/>
            <w:noProof/>
          </w:rPr>
          <w:t>Tabela 01 - Requisito Req.1.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_Toc478654269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10</w:t>
        </w:r>
        <w:r w:rsidR="00AE0F2E">
          <w:rPr>
            <w:noProof/>
            <w:webHidden/>
          </w:rPr>
          <w:fldChar w:fldCharType="end"/>
        </w:r>
      </w:hyperlink>
    </w:p>
    <w:p w14:paraId="0E74A4E6" w14:textId="27BCB804" w:rsidR="00AE0F2E" w:rsidRDefault="00E81C1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0" w:history="1">
        <w:r w:rsidR="00AE0F2E" w:rsidRPr="00BE5BF3">
          <w:rPr>
            <w:rStyle w:val="Hyperlink"/>
            <w:noProof/>
          </w:rPr>
          <w:t>Tabela 02 - Requisito Req.2.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_Toc478654270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10</w:t>
        </w:r>
        <w:r w:rsidR="00AE0F2E">
          <w:rPr>
            <w:noProof/>
            <w:webHidden/>
          </w:rPr>
          <w:fldChar w:fldCharType="end"/>
        </w:r>
      </w:hyperlink>
    </w:p>
    <w:p w14:paraId="2BE6CE78" w14:textId="39F7F19D" w:rsidR="00AE0F2E" w:rsidRDefault="00E81C1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1" w:history="1">
        <w:r w:rsidR="00AE0F2E" w:rsidRPr="00BE5BF3">
          <w:rPr>
            <w:rStyle w:val="Hyperlink"/>
            <w:noProof/>
          </w:rPr>
          <w:t>Tabela 03 - Requisito Req.3.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_Toc478654271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10</w:t>
        </w:r>
        <w:r w:rsidR="00AE0F2E">
          <w:rPr>
            <w:noProof/>
            <w:webHidden/>
          </w:rPr>
          <w:fldChar w:fldCharType="end"/>
        </w:r>
      </w:hyperlink>
    </w:p>
    <w:p w14:paraId="508B8CF0" w14:textId="3B27D41A" w:rsidR="00AE0F2E" w:rsidRDefault="00E81C1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2" w:history="1">
        <w:r w:rsidR="00AE0F2E" w:rsidRPr="00BE5BF3">
          <w:rPr>
            <w:rStyle w:val="Hyperlink"/>
            <w:noProof/>
          </w:rPr>
          <w:t>Tabela 04 - Requisito Req.4.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_Toc478654272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11</w:t>
        </w:r>
        <w:r w:rsidR="00AE0F2E">
          <w:rPr>
            <w:noProof/>
            <w:webHidden/>
          </w:rPr>
          <w:fldChar w:fldCharType="end"/>
        </w:r>
      </w:hyperlink>
    </w:p>
    <w:p w14:paraId="14AAA7A2" w14:textId="72229B42" w:rsidR="00AE0F2E" w:rsidRDefault="00E81C1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3" w:history="1">
        <w:r w:rsidR="00AE0F2E" w:rsidRPr="00BE5BF3">
          <w:rPr>
            <w:rStyle w:val="Hyperlink"/>
            <w:noProof/>
          </w:rPr>
          <w:t>Tabela 05 - Requisito Req.5.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_Toc478654273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11</w:t>
        </w:r>
        <w:r w:rsidR="00AE0F2E">
          <w:rPr>
            <w:noProof/>
            <w:webHidden/>
          </w:rPr>
          <w:fldChar w:fldCharType="end"/>
        </w:r>
      </w:hyperlink>
    </w:p>
    <w:p w14:paraId="71EDC086" w14:textId="252827C9" w:rsidR="00AE0F2E" w:rsidRDefault="00E81C1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4" w:history="1">
        <w:r w:rsidR="00AE0F2E" w:rsidRPr="00BE5BF3">
          <w:rPr>
            <w:rStyle w:val="Hyperlink"/>
            <w:noProof/>
          </w:rPr>
          <w:t>Tabela 06 - Requisito Req.6.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_Toc478654274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11</w:t>
        </w:r>
        <w:r w:rsidR="00AE0F2E">
          <w:rPr>
            <w:noProof/>
            <w:webHidden/>
          </w:rPr>
          <w:fldChar w:fldCharType="end"/>
        </w:r>
      </w:hyperlink>
    </w:p>
    <w:p w14:paraId="48FFCA3E" w14:textId="44252984" w:rsidR="00AE0F2E" w:rsidRDefault="00E81C1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5" w:history="1">
        <w:r w:rsidR="00AE0F2E" w:rsidRPr="00BE5BF3">
          <w:rPr>
            <w:rStyle w:val="Hyperlink"/>
            <w:noProof/>
          </w:rPr>
          <w:t>Tabela 07 - Requisito Req.7.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_Toc478654275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11</w:t>
        </w:r>
        <w:r w:rsidR="00AE0F2E">
          <w:rPr>
            <w:noProof/>
            <w:webHidden/>
          </w:rPr>
          <w:fldChar w:fldCharType="end"/>
        </w:r>
      </w:hyperlink>
    </w:p>
    <w:p w14:paraId="17FE8637" w14:textId="57AB30E8" w:rsidR="00AE0F2E" w:rsidRDefault="00E81C1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6" w:history="1">
        <w:r w:rsidR="00AE0F2E" w:rsidRPr="00BE5BF3">
          <w:rPr>
            <w:rStyle w:val="Hyperlink"/>
            <w:noProof/>
          </w:rPr>
          <w:t>Tabela 08 - Requisito Req.8.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_Toc478654276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12</w:t>
        </w:r>
        <w:r w:rsidR="00AE0F2E">
          <w:rPr>
            <w:noProof/>
            <w:webHidden/>
          </w:rPr>
          <w:fldChar w:fldCharType="end"/>
        </w:r>
      </w:hyperlink>
    </w:p>
    <w:p w14:paraId="1A6FAFB8" w14:textId="1479AF23" w:rsidR="00AE0F2E" w:rsidRDefault="00E81C1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7" w:history="1">
        <w:r w:rsidR="00AE0F2E" w:rsidRPr="00BE5BF3">
          <w:rPr>
            <w:rStyle w:val="Hyperlink"/>
            <w:noProof/>
          </w:rPr>
          <w:t>Tabela 09 - Requisito Req.9.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_Toc478654277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12</w:t>
        </w:r>
        <w:r w:rsidR="00AE0F2E">
          <w:rPr>
            <w:noProof/>
            <w:webHidden/>
          </w:rPr>
          <w:fldChar w:fldCharType="end"/>
        </w:r>
      </w:hyperlink>
    </w:p>
    <w:p w14:paraId="49B4E11D" w14:textId="143166C3" w:rsidR="00AE0F2E" w:rsidRDefault="00E81C1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8" w:history="1">
        <w:r w:rsidR="00AE0F2E" w:rsidRPr="00BE5BF3">
          <w:rPr>
            <w:rStyle w:val="Hyperlink"/>
            <w:noProof/>
          </w:rPr>
          <w:t>Tabela 10 - Requisito Req.10.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_Toc478654278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12</w:t>
        </w:r>
        <w:r w:rsidR="00AE0F2E">
          <w:rPr>
            <w:noProof/>
            <w:webHidden/>
          </w:rPr>
          <w:fldChar w:fldCharType="end"/>
        </w:r>
      </w:hyperlink>
    </w:p>
    <w:p w14:paraId="3B2CE303" w14:textId="208F5A4C" w:rsidR="00AE0F2E" w:rsidRDefault="00E81C1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9" w:history="1">
        <w:r w:rsidR="00AE0F2E" w:rsidRPr="00BE5BF3">
          <w:rPr>
            <w:rStyle w:val="Hyperlink"/>
            <w:noProof/>
          </w:rPr>
          <w:t>Tabela 11 - Requisito Req.11.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_Toc478654279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12</w:t>
        </w:r>
        <w:r w:rsidR="00AE0F2E">
          <w:rPr>
            <w:noProof/>
            <w:webHidden/>
          </w:rPr>
          <w:fldChar w:fldCharType="end"/>
        </w:r>
      </w:hyperlink>
    </w:p>
    <w:p w14:paraId="440DBCE3" w14:textId="14426B42" w:rsidR="00AE0F2E" w:rsidRDefault="00E81C1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80" w:history="1">
        <w:r w:rsidR="00AE0F2E" w:rsidRPr="00BE5BF3">
          <w:rPr>
            <w:rStyle w:val="Hyperlink"/>
            <w:noProof/>
          </w:rPr>
          <w:t>Tabela 12 - Requisito Req.12.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_Toc478654280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13</w:t>
        </w:r>
        <w:r w:rsidR="00AE0F2E">
          <w:rPr>
            <w:noProof/>
            <w:webHidden/>
          </w:rPr>
          <w:fldChar w:fldCharType="end"/>
        </w:r>
      </w:hyperlink>
    </w:p>
    <w:p w14:paraId="5E141F4A" w14:textId="16040DBC" w:rsidR="00AE0F2E" w:rsidRDefault="00E81C1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81" w:history="1">
        <w:r w:rsidR="00AE0F2E" w:rsidRPr="00BE5BF3">
          <w:rPr>
            <w:rStyle w:val="Hyperlink"/>
            <w:noProof/>
          </w:rPr>
          <w:t>Tabela 13 - Requisito Req.13.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_Toc478654281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13</w:t>
        </w:r>
        <w:r w:rsidR="00AE0F2E">
          <w:rPr>
            <w:noProof/>
            <w:webHidden/>
          </w:rPr>
          <w:fldChar w:fldCharType="end"/>
        </w:r>
      </w:hyperlink>
    </w:p>
    <w:p w14:paraId="45013705" w14:textId="03FE9471" w:rsidR="00AE0F2E" w:rsidRDefault="00E81C1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82" w:history="1">
        <w:r w:rsidR="00AE0F2E" w:rsidRPr="00BE5BF3">
          <w:rPr>
            <w:rStyle w:val="Hyperlink"/>
            <w:noProof/>
          </w:rPr>
          <w:t>Tabela 14 - Requisito Req.14.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_Toc478654282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13</w:t>
        </w:r>
        <w:r w:rsidR="00AE0F2E">
          <w:rPr>
            <w:noProof/>
            <w:webHidden/>
          </w:rPr>
          <w:fldChar w:fldCharType="end"/>
        </w:r>
      </w:hyperlink>
    </w:p>
    <w:p w14:paraId="5AA88C30" w14:textId="5D36B94A" w:rsidR="00AE0F2E" w:rsidRDefault="00E81C1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83" w:history="1">
        <w:r w:rsidR="00AE0F2E" w:rsidRPr="00BE5BF3">
          <w:rPr>
            <w:rStyle w:val="Hyperlink"/>
            <w:noProof/>
          </w:rPr>
          <w:t>Tabela 15 - Requisito Req.15.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_Toc478654283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13</w:t>
        </w:r>
        <w:r w:rsidR="00AE0F2E">
          <w:rPr>
            <w:noProof/>
            <w:webHidden/>
          </w:rPr>
          <w:fldChar w:fldCharType="end"/>
        </w:r>
      </w:hyperlink>
    </w:p>
    <w:p w14:paraId="76E433E2" w14:textId="3E565981" w:rsidR="00AE0F2E" w:rsidRPr="00AE0F2E" w:rsidRDefault="00AE0F2E" w:rsidP="00AE0F2E">
      <w:pPr>
        <w:tabs>
          <w:tab w:val="left" w:pos="3615"/>
        </w:tabs>
      </w:pPr>
      <w:r>
        <w:fldChar w:fldCharType="end"/>
      </w:r>
    </w:p>
    <w:p w14:paraId="10F06C1A" w14:textId="77777777" w:rsidR="0009003B" w:rsidRDefault="0009003B">
      <w:pPr>
        <w:pStyle w:val="Ttulo1"/>
      </w:pPr>
      <w:bookmarkStart w:id="6" w:name="_Toc479281629"/>
      <w:r>
        <w:lastRenderedPageBreak/>
        <w:t>Introdução</w:t>
      </w:r>
      <w:bookmarkEnd w:id="6"/>
      <w:r>
        <w:t xml:space="preserve"> </w:t>
      </w:r>
    </w:p>
    <w:p w14:paraId="10F06C1B" w14:textId="77777777" w:rsidR="0009003B" w:rsidRDefault="0009003B">
      <w:pPr>
        <w:pStyle w:val="Ttulo2"/>
        <w:rPr>
          <w:color w:val="000000"/>
        </w:rPr>
      </w:pPr>
      <w:bookmarkStart w:id="7" w:name="_Toc479281630"/>
      <w:r>
        <w:t>Definições, Acrônimos e Abreviaturas</w:t>
      </w:r>
      <w:bookmarkEnd w:id="7"/>
    </w:p>
    <w:p w14:paraId="5069529F" w14:textId="3F02DED6" w:rsidR="009B5D3F" w:rsidRDefault="009B5D3F" w:rsidP="009B64DB">
      <w:pPr>
        <w:pStyle w:val="Comment"/>
        <w:jc w:val="both"/>
        <w:rPr>
          <w:rFonts w:ascii="Arial" w:hAnsi="Arial" w:cs="Arial"/>
          <w:b/>
          <w:i w:val="0"/>
          <w:color w:val="000000"/>
        </w:rPr>
      </w:pPr>
      <w:bookmarkStart w:id="8" w:name="_Ref208915676"/>
      <w:proofErr w:type="spellStart"/>
      <w:r>
        <w:rPr>
          <w:rFonts w:ascii="Arial" w:hAnsi="Arial" w:cs="Arial"/>
          <w:b/>
          <w:i w:val="0"/>
          <w:color w:val="000000"/>
        </w:rPr>
        <w:t>Engine</w:t>
      </w:r>
      <w:proofErr w:type="spellEnd"/>
      <w:r>
        <w:rPr>
          <w:rFonts w:ascii="Arial" w:hAnsi="Arial" w:cs="Arial"/>
          <w:b/>
          <w:i w:val="0"/>
          <w:color w:val="000000"/>
        </w:rPr>
        <w:t xml:space="preserve"> – </w:t>
      </w:r>
      <w:r>
        <w:rPr>
          <w:rFonts w:ascii="Arial" w:hAnsi="Arial" w:cs="Arial"/>
          <w:i w:val="0"/>
          <w:color w:val="000000"/>
        </w:rPr>
        <w:t>no português, motor de jogo. É um programa utilizado para o desenvolvimento de jogos e aplicações gráficas.</w:t>
      </w:r>
    </w:p>
    <w:p w14:paraId="3735C5CE" w14:textId="6134BE8D" w:rsidR="009B5D3F" w:rsidRDefault="009B5D3F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>FPS</w:t>
      </w:r>
      <w:r w:rsidR="006F2969"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b/>
          <w:i w:val="0"/>
          <w:color w:val="000000"/>
        </w:rPr>
        <w:t>–</w:t>
      </w:r>
      <w:r w:rsidR="006F2969"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 xml:space="preserve">do inglês </w:t>
      </w:r>
      <w:proofErr w:type="spellStart"/>
      <w:r>
        <w:rPr>
          <w:rFonts w:ascii="Arial" w:hAnsi="Arial" w:cs="Arial"/>
          <w:i w:val="0"/>
          <w:color w:val="000000"/>
        </w:rPr>
        <w:t>First</w:t>
      </w:r>
      <w:proofErr w:type="spellEnd"/>
      <w:r>
        <w:rPr>
          <w:rFonts w:ascii="Arial" w:hAnsi="Arial" w:cs="Arial"/>
          <w:i w:val="0"/>
          <w:color w:val="000000"/>
        </w:rPr>
        <w:t xml:space="preserve"> Person </w:t>
      </w:r>
      <w:proofErr w:type="spellStart"/>
      <w:r>
        <w:rPr>
          <w:rFonts w:ascii="Arial" w:hAnsi="Arial" w:cs="Arial"/>
          <w:i w:val="0"/>
          <w:color w:val="000000"/>
        </w:rPr>
        <w:t>Shooter</w:t>
      </w:r>
      <w:proofErr w:type="spellEnd"/>
      <w:r>
        <w:rPr>
          <w:rFonts w:ascii="Arial" w:hAnsi="Arial" w:cs="Arial"/>
          <w:i w:val="0"/>
          <w:color w:val="000000"/>
        </w:rPr>
        <w:t>, que significa tiro em primeira pessoa. É um gênero de games onde o jogador se enxerga do ponto de vista do personagem.</w:t>
      </w:r>
    </w:p>
    <w:p w14:paraId="3F7F14FE" w14:textId="35A5FE4A" w:rsidR="00CF59AB" w:rsidRPr="00CF59AB" w:rsidRDefault="00CF59AB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 xml:space="preserve">Login – </w:t>
      </w:r>
      <w:r>
        <w:rPr>
          <w:rFonts w:ascii="Arial" w:hAnsi="Arial" w:cs="Arial"/>
          <w:i w:val="0"/>
          <w:color w:val="000000"/>
        </w:rPr>
        <w:t>Ter acesso a uma conta.</w:t>
      </w:r>
    </w:p>
    <w:p w14:paraId="10F06C21" w14:textId="77777777" w:rsidR="0009003B" w:rsidRDefault="0009003B">
      <w:pPr>
        <w:pStyle w:val="Ttulo1"/>
      </w:pPr>
      <w:bookmarkStart w:id="9" w:name="_Toc479281631"/>
      <w:bookmarkEnd w:id="8"/>
      <w:r>
        <w:lastRenderedPageBreak/>
        <w:t>Visão geral</w:t>
      </w:r>
      <w:bookmarkEnd w:id="9"/>
    </w:p>
    <w:p w14:paraId="10F06C22" w14:textId="77777777" w:rsidR="0009003B" w:rsidRDefault="0009003B">
      <w:pPr>
        <w:pStyle w:val="Ttulo2"/>
      </w:pPr>
      <w:bookmarkStart w:id="10" w:name="_Toc479281632"/>
      <w:r>
        <w:t>Introdução</w:t>
      </w:r>
      <w:bookmarkEnd w:id="10"/>
    </w:p>
    <w:p w14:paraId="28CB6068" w14:textId="77777777" w:rsidR="00641319" w:rsidRPr="00641319" w:rsidRDefault="00641319" w:rsidP="00641319"/>
    <w:p w14:paraId="77C1181E" w14:textId="51B91C53" w:rsidR="00641319" w:rsidRDefault="00641319">
      <w:pPr>
        <w:ind w:firstLine="708"/>
        <w:jc w:val="both"/>
      </w:pPr>
      <w:r>
        <w:t xml:space="preserve">O </w:t>
      </w:r>
      <w:proofErr w:type="spellStart"/>
      <w:r>
        <w:t>BattleF</w:t>
      </w:r>
      <w:r w:rsidRPr="00641319">
        <w:t>ield</w:t>
      </w:r>
      <w:proofErr w:type="spellEnd"/>
      <w:r>
        <w:t xml:space="preserve"> é um game do gênero ação e FPS e um dos mais jogado da atualidade. Ele utiliza uma poderosa </w:t>
      </w:r>
      <w:proofErr w:type="spellStart"/>
      <w:r>
        <w:t>engine</w:t>
      </w:r>
      <w:proofErr w:type="spellEnd"/>
      <w:r>
        <w:t xml:space="preserve"> chamada </w:t>
      </w:r>
      <w:proofErr w:type="spellStart"/>
      <w:r>
        <w:t>Frosbite</w:t>
      </w:r>
      <w:proofErr w:type="spellEnd"/>
      <w:r>
        <w:t xml:space="preserve"> que é o seu diferencial.   </w:t>
      </w:r>
    </w:p>
    <w:p w14:paraId="10F06C28" w14:textId="64A963DE" w:rsidR="008877F1" w:rsidRDefault="008877F1">
      <w:pPr>
        <w:ind w:firstLine="708"/>
        <w:jc w:val="both"/>
      </w:pPr>
      <w:r>
        <w:t xml:space="preserve">Deseja desenvolver um software </w:t>
      </w:r>
      <w:r w:rsidR="00641319">
        <w:t>para que jogadores possam aperfeiçoar sua jogatina comparando e escolhendo os</w:t>
      </w:r>
      <w:r w:rsidR="0048709E">
        <w:t xml:space="preserve"> melhores</w:t>
      </w:r>
      <w:r w:rsidR="00641319">
        <w:t xml:space="preserve"> itens entre</w:t>
      </w:r>
      <w:r w:rsidR="0048709E">
        <w:t xml:space="preserve"> os diversos disponíveis no game. O software também permitir</w:t>
      </w:r>
      <w:r w:rsidR="009B5D3F">
        <w:t>á</w:t>
      </w:r>
      <w:r w:rsidR="0048709E">
        <w:t xml:space="preserve"> que o usuário atualize e gerencie seu perfil. </w:t>
      </w:r>
      <w:r w:rsidR="009B5D3F">
        <w:t>Além</w:t>
      </w:r>
      <w:r w:rsidR="0048709E">
        <w:t xml:space="preserve"> de criar um ranking para incentivar a competição entre os mesmos. </w:t>
      </w:r>
    </w:p>
    <w:p w14:paraId="583715DC" w14:textId="77777777" w:rsidR="009B64DB" w:rsidRDefault="009B64DB">
      <w:pPr>
        <w:ind w:firstLine="708"/>
        <w:jc w:val="both"/>
        <w:rPr>
          <w:rFonts w:cs="Arial"/>
        </w:rPr>
      </w:pPr>
    </w:p>
    <w:p w14:paraId="10F06C29" w14:textId="77777777" w:rsidR="0009003B" w:rsidRDefault="0009003B">
      <w:pPr>
        <w:pStyle w:val="Ttulo2"/>
        <w:rPr>
          <w:color w:val="000000"/>
        </w:rPr>
      </w:pPr>
      <w:bookmarkStart w:id="11" w:name="_Toc479281633"/>
      <w:r>
        <w:t>Escopo</w:t>
      </w:r>
      <w:bookmarkEnd w:id="11"/>
    </w:p>
    <w:p w14:paraId="3B208727" w14:textId="76850653" w:rsidR="46C5A972" w:rsidRDefault="46C5A972" w:rsidP="46C5A972">
      <w:pPr>
        <w:pStyle w:val="Comment"/>
        <w:spacing w:after="160" w:line="259" w:lineRule="auto"/>
        <w:ind w:firstLine="708"/>
        <w:rPr>
          <w:i w:val="0"/>
          <w:color w:val="000000" w:themeColor="text1"/>
        </w:rPr>
      </w:pPr>
      <w:r w:rsidRPr="46C5A972">
        <w:rPr>
          <w:i w:val="0"/>
          <w:color w:val="000000" w:themeColor="text1"/>
        </w:rPr>
        <w:t xml:space="preserve">Este projeto consiste em desenvolver um software que os jogadores possam compartilhar suas estatísticas no jogo </w:t>
      </w:r>
      <w:proofErr w:type="spellStart"/>
      <w:r w:rsidRPr="46C5A972">
        <w:rPr>
          <w:i w:val="0"/>
          <w:color w:val="000000" w:themeColor="text1"/>
        </w:rPr>
        <w:t>Battlefield</w:t>
      </w:r>
      <w:proofErr w:type="spellEnd"/>
      <w:r w:rsidRPr="46C5A972">
        <w:rPr>
          <w:i w:val="0"/>
          <w:color w:val="000000" w:themeColor="text1"/>
        </w:rPr>
        <w:t>. O programa vai dar uma nova possibilidade aos jogadores, onde vão poder acompanhar e planejar seu progresso no jogo.</w:t>
      </w:r>
    </w:p>
    <w:p w14:paraId="10F06C2D" w14:textId="77777777" w:rsidR="00DF56AE" w:rsidRPr="00DF56AE" w:rsidRDefault="00DF56AE" w:rsidP="00DF56AE">
      <w:pPr>
        <w:pStyle w:val="Comment"/>
        <w:ind w:firstLine="708"/>
        <w:rPr>
          <w:i w:val="0"/>
          <w:color w:val="000000"/>
        </w:rPr>
      </w:pPr>
    </w:p>
    <w:p w14:paraId="10F06C2E" w14:textId="2610232E" w:rsidR="0009003B" w:rsidRDefault="00B6638D" w:rsidP="00B6638D">
      <w:pPr>
        <w:pStyle w:val="Comment"/>
        <w:keepNext/>
        <w:jc w:val="center"/>
      </w:pPr>
      <w:r>
        <w:rPr>
          <w:noProof/>
          <w:lang w:eastAsia="pt-BR"/>
        </w:rPr>
        <w:drawing>
          <wp:inline distT="0" distB="0" distL="0" distR="0" wp14:anchorId="11D0C776" wp14:editId="4AA31EF6">
            <wp:extent cx="6527800" cy="4895850"/>
            <wp:effectExtent l="0" t="0" r="6350" b="0"/>
            <wp:docPr id="2" name="Imagem 2" descr="C:\Users\Eduardo\Downloads\gigiggigi\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uardo\Downloads\gigiggigi\f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2F" w14:textId="2F56ACA1" w:rsidR="0009003B" w:rsidRPr="00194999" w:rsidRDefault="00A60644" w:rsidP="00A60644">
      <w:pPr>
        <w:pStyle w:val="Legenda"/>
        <w:rPr>
          <w:i w:val="0"/>
        </w:rPr>
      </w:pPr>
      <w:bookmarkStart w:id="12" w:name="_Toc479281594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1</w:t>
      </w:r>
      <w:r w:rsidR="00BC7C8D" w:rsidRPr="00194999">
        <w:rPr>
          <w:b/>
          <w:i w:val="0"/>
          <w:noProof/>
        </w:rPr>
        <w:fldChar w:fldCharType="end"/>
      </w:r>
      <w:r w:rsidR="000613CF" w:rsidRPr="00194999">
        <w:rPr>
          <w:b/>
          <w:i w:val="0"/>
        </w:rPr>
        <w:t xml:space="preserve"> - </w:t>
      </w:r>
      <w:r w:rsidR="000613CF" w:rsidRPr="00194999">
        <w:rPr>
          <w:i w:val="0"/>
        </w:rPr>
        <w:t>Exemplo da implementação</w:t>
      </w:r>
      <w:r w:rsidR="00C567FC">
        <w:rPr>
          <w:i w:val="0"/>
        </w:rPr>
        <w:t>.</w:t>
      </w:r>
      <w:bookmarkEnd w:id="12"/>
    </w:p>
    <w:p w14:paraId="544E8F88" w14:textId="77777777" w:rsidR="009B64DB" w:rsidRDefault="009B64DB" w:rsidP="00A60644">
      <w:pPr>
        <w:pStyle w:val="Legenda"/>
        <w:rPr>
          <w:rFonts w:cs="Arial"/>
        </w:rPr>
      </w:pPr>
    </w:p>
    <w:p w14:paraId="690742A1" w14:textId="683D1E70" w:rsidR="008C368A" w:rsidRDefault="0009003B" w:rsidP="008C368A">
      <w:pPr>
        <w:pStyle w:val="Ttulo2"/>
      </w:pPr>
      <w:bookmarkStart w:id="13" w:name="_Toc479281634"/>
      <w:r>
        <w:t>Descrição de funcionamento</w:t>
      </w:r>
      <w:bookmarkEnd w:id="13"/>
    </w:p>
    <w:p w14:paraId="5247E956" w14:textId="5061A4EB" w:rsidR="46C5A972" w:rsidRDefault="46C5A972" w:rsidP="46C5A972">
      <w:pPr>
        <w:ind w:left="708" w:firstLine="708"/>
      </w:pPr>
      <w:r w:rsidRPr="46C5A972">
        <w:rPr>
          <w:color w:val="000000" w:themeColor="text1"/>
        </w:rPr>
        <w:t>O software deve ser instalado no computador pessoal do cliente, onde será possível o usuário cadastrar seus dados e estatísticas do jogo, que através da rede será armazenado em um banco de dados.</w:t>
      </w:r>
    </w:p>
    <w:p w14:paraId="548A89EA" w14:textId="0FAC5C9E" w:rsidR="46C5A972" w:rsidRDefault="00B6638D" w:rsidP="00B6638D">
      <w:pPr>
        <w:jc w:val="center"/>
      </w:pPr>
      <w:r>
        <w:rPr>
          <w:noProof/>
          <w:lang w:eastAsia="pt-BR"/>
        </w:rPr>
        <w:drawing>
          <wp:inline distT="0" distB="0" distL="0" distR="0" wp14:anchorId="107FED58" wp14:editId="4B4EC354">
            <wp:extent cx="6858000" cy="5148528"/>
            <wp:effectExtent l="0" t="0" r="0" b="0"/>
            <wp:docPr id="5" name="Imagem 5" descr="C:\Users\Eduardo\Downloads\gigiggigi\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duardo\Downloads\gigiggigi\f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36" w14:textId="396D6F4C" w:rsidR="0009003B" w:rsidRPr="00194999" w:rsidRDefault="00A60644" w:rsidP="46C5A972">
      <w:pPr>
        <w:pStyle w:val="Legenda"/>
        <w:rPr>
          <w:i w:val="0"/>
          <w:iCs w:val="0"/>
          <w:color w:val="000000" w:themeColor="text1"/>
        </w:rPr>
      </w:pPr>
      <w:bookmarkStart w:id="14" w:name="_Toc479281595"/>
      <w:r w:rsidRPr="46C5A972">
        <w:rPr>
          <w:b/>
          <w:bCs/>
          <w:i w:val="0"/>
          <w:iCs w:val="0"/>
        </w:rPr>
        <w:t xml:space="preserve">Figura </w:t>
      </w:r>
      <w:r w:rsidR="00BC7C8D" w:rsidRPr="46C5A972"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46C5A972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2</w:t>
      </w:r>
      <w:r w:rsidR="00BC7C8D" w:rsidRPr="46C5A972">
        <w:fldChar w:fldCharType="end"/>
      </w:r>
      <w:r w:rsidR="0009003B" w:rsidRPr="46C5A972">
        <w:rPr>
          <w:b/>
          <w:bCs/>
          <w:i w:val="0"/>
          <w:iCs w:val="0"/>
        </w:rPr>
        <w:t xml:space="preserve"> -</w:t>
      </w:r>
      <w:r w:rsidR="0009003B" w:rsidRPr="46C5A972">
        <w:rPr>
          <w:i w:val="0"/>
          <w:iCs w:val="0"/>
        </w:rPr>
        <w:t xml:space="preserve"> Diagrama do </w:t>
      </w:r>
      <w:proofErr w:type="spellStart"/>
      <w:r w:rsidR="0009003B" w:rsidRPr="46C5A972">
        <w:rPr>
          <w:i w:val="0"/>
          <w:iCs w:val="0"/>
        </w:rPr>
        <w:t>Battle</w:t>
      </w:r>
      <w:proofErr w:type="spellEnd"/>
      <w:r w:rsidR="0009003B" w:rsidRPr="46C5A972">
        <w:rPr>
          <w:i w:val="0"/>
          <w:iCs w:val="0"/>
        </w:rPr>
        <w:t xml:space="preserve"> </w:t>
      </w:r>
      <w:proofErr w:type="spellStart"/>
      <w:r w:rsidR="0009003B" w:rsidRPr="46C5A972">
        <w:rPr>
          <w:i w:val="0"/>
          <w:iCs w:val="0"/>
        </w:rPr>
        <w:t>Stats</w:t>
      </w:r>
      <w:proofErr w:type="spellEnd"/>
      <w:r w:rsidR="00194999" w:rsidRPr="46C5A972">
        <w:rPr>
          <w:i w:val="0"/>
          <w:iCs w:val="0"/>
        </w:rPr>
        <w:t>.</w:t>
      </w:r>
      <w:bookmarkEnd w:id="14"/>
    </w:p>
    <w:p w14:paraId="10F06C39" w14:textId="47FC48D2" w:rsidR="005844CA" w:rsidRDefault="46C5A972" w:rsidP="46C5A972">
      <w:pPr>
        <w:pStyle w:val="Comment"/>
        <w:ind w:firstLine="708"/>
        <w:rPr>
          <w:i w:val="0"/>
          <w:color w:val="000000" w:themeColor="text1"/>
        </w:rPr>
      </w:pPr>
      <w:r w:rsidRPr="46C5A972">
        <w:rPr>
          <w:i w:val="0"/>
          <w:color w:val="000000" w:themeColor="text1"/>
        </w:rPr>
        <w:t xml:space="preserve"> E segue o fluxograma abaixo:</w:t>
      </w:r>
    </w:p>
    <w:p w14:paraId="3B7621EF" w14:textId="32F2E38A" w:rsidR="46C5A972" w:rsidRDefault="46C5A972">
      <w:r>
        <w:rPr>
          <w:noProof/>
          <w:lang w:eastAsia="pt-BR"/>
        </w:rPr>
        <w:lastRenderedPageBreak/>
        <w:drawing>
          <wp:inline distT="0" distB="0" distL="0" distR="0" wp14:anchorId="4EE5DFC4" wp14:editId="24C7E0DA">
            <wp:extent cx="6858000" cy="3648075"/>
            <wp:effectExtent l="0" t="0" r="0" b="0"/>
            <wp:docPr id="7313748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6C3B" w14:textId="0A5BB46E" w:rsidR="0009003B" w:rsidRPr="00194999" w:rsidRDefault="00A60644" w:rsidP="46C5A972">
      <w:pPr>
        <w:pStyle w:val="Legenda"/>
        <w:rPr>
          <w:i w:val="0"/>
          <w:iCs w:val="0"/>
        </w:rPr>
      </w:pPr>
      <w:bookmarkStart w:id="15" w:name="_Toc479281596"/>
      <w:r w:rsidRPr="46C5A972">
        <w:rPr>
          <w:b/>
          <w:bCs/>
          <w:i w:val="0"/>
          <w:iCs w:val="0"/>
        </w:rPr>
        <w:t xml:space="preserve">Figura </w:t>
      </w:r>
      <w:r w:rsidR="00BC7C8D" w:rsidRPr="46C5A972"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46C5A972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3</w:t>
      </w:r>
      <w:r w:rsidR="00BC7C8D" w:rsidRPr="46C5A972">
        <w:fldChar w:fldCharType="end"/>
      </w:r>
      <w:r w:rsidR="0009003B" w:rsidRPr="46C5A972">
        <w:rPr>
          <w:b/>
          <w:bCs/>
          <w:i w:val="0"/>
          <w:iCs w:val="0"/>
        </w:rPr>
        <w:t xml:space="preserve"> -</w:t>
      </w:r>
      <w:r w:rsidR="0009003B" w:rsidRPr="46C5A972">
        <w:rPr>
          <w:i w:val="0"/>
          <w:iCs w:val="0"/>
        </w:rPr>
        <w:t xml:space="preserve"> Fluxograma do </w:t>
      </w:r>
      <w:proofErr w:type="spellStart"/>
      <w:r w:rsidR="00D866FE" w:rsidRPr="46C5A972">
        <w:rPr>
          <w:i w:val="0"/>
          <w:iCs w:val="0"/>
        </w:rPr>
        <w:t>Battle</w:t>
      </w:r>
      <w:proofErr w:type="spellEnd"/>
      <w:r w:rsidR="00D866FE" w:rsidRPr="46C5A972">
        <w:rPr>
          <w:i w:val="0"/>
          <w:iCs w:val="0"/>
        </w:rPr>
        <w:t xml:space="preserve"> </w:t>
      </w:r>
      <w:proofErr w:type="spellStart"/>
      <w:r w:rsidR="00D866FE" w:rsidRPr="46C5A972">
        <w:rPr>
          <w:i w:val="0"/>
          <w:iCs w:val="0"/>
        </w:rPr>
        <w:t>Stats</w:t>
      </w:r>
      <w:proofErr w:type="spellEnd"/>
      <w:r w:rsidR="00194999" w:rsidRPr="46C5A972">
        <w:rPr>
          <w:i w:val="0"/>
          <w:iCs w:val="0"/>
        </w:rPr>
        <w:t>.</w:t>
      </w:r>
      <w:bookmarkEnd w:id="15"/>
    </w:p>
    <w:p w14:paraId="785E18A9" w14:textId="77777777" w:rsidR="00265C1D" w:rsidRDefault="00265C1D" w:rsidP="00265C1D">
      <w:pPr>
        <w:pStyle w:val="Ttulo2"/>
        <w:numPr>
          <w:ilvl w:val="0"/>
          <w:numId w:val="0"/>
        </w:numPr>
      </w:pPr>
      <w:bookmarkStart w:id="16" w:name="_Toc455670048"/>
      <w:bookmarkStart w:id="17" w:name="_Toc459891805"/>
    </w:p>
    <w:p w14:paraId="64C9FF5D" w14:textId="4B6AC00E" w:rsidR="00265C1D" w:rsidRDefault="00265C1D" w:rsidP="00265C1D">
      <w:pPr>
        <w:pStyle w:val="Ttulo2"/>
        <w:numPr>
          <w:ilvl w:val="0"/>
          <w:numId w:val="0"/>
        </w:numPr>
      </w:pPr>
    </w:p>
    <w:p w14:paraId="5956A536" w14:textId="01D9CFD0" w:rsidR="00265C1D" w:rsidRDefault="00265C1D" w:rsidP="00265C1D"/>
    <w:p w14:paraId="1C060813" w14:textId="787E23BA" w:rsidR="00265C1D" w:rsidRDefault="00265C1D" w:rsidP="00265C1D"/>
    <w:p w14:paraId="1A2D9906" w14:textId="4A58FD70" w:rsidR="00265C1D" w:rsidRDefault="00265C1D" w:rsidP="00265C1D"/>
    <w:p w14:paraId="52FF9A70" w14:textId="1D3187F6" w:rsidR="00265C1D" w:rsidRDefault="00265C1D" w:rsidP="00265C1D"/>
    <w:p w14:paraId="1039AE81" w14:textId="149286C2" w:rsidR="00265C1D" w:rsidRDefault="00265C1D" w:rsidP="00265C1D"/>
    <w:p w14:paraId="544885DC" w14:textId="6D04CA31" w:rsidR="00265C1D" w:rsidRDefault="00265C1D" w:rsidP="00265C1D"/>
    <w:p w14:paraId="6BCD985C" w14:textId="33D14A68" w:rsidR="00265C1D" w:rsidRDefault="00265C1D" w:rsidP="00265C1D"/>
    <w:p w14:paraId="7F204507" w14:textId="125A3784" w:rsidR="00265C1D" w:rsidRDefault="00265C1D" w:rsidP="00265C1D"/>
    <w:p w14:paraId="2A107A40" w14:textId="38039B82" w:rsidR="00265C1D" w:rsidRDefault="00265C1D" w:rsidP="00265C1D"/>
    <w:p w14:paraId="7D719FA4" w14:textId="732D4A3E" w:rsidR="00265C1D" w:rsidRDefault="00265C1D" w:rsidP="00265C1D"/>
    <w:p w14:paraId="2B861533" w14:textId="0FB856D6" w:rsidR="00265C1D" w:rsidRDefault="00265C1D" w:rsidP="00265C1D"/>
    <w:p w14:paraId="2DE809F7" w14:textId="23588E61" w:rsidR="00265C1D" w:rsidRDefault="00265C1D" w:rsidP="00265C1D"/>
    <w:p w14:paraId="175AD364" w14:textId="211B88A8" w:rsidR="00265C1D" w:rsidRDefault="00265C1D" w:rsidP="00265C1D"/>
    <w:p w14:paraId="385665BB" w14:textId="03C7BEA6" w:rsidR="00265C1D" w:rsidRDefault="00265C1D" w:rsidP="00265C1D"/>
    <w:p w14:paraId="20E9AA7E" w14:textId="4EC2F872" w:rsidR="00265C1D" w:rsidRDefault="00265C1D" w:rsidP="00265C1D"/>
    <w:p w14:paraId="28C20887" w14:textId="45844924" w:rsidR="00265C1D" w:rsidRDefault="00265C1D" w:rsidP="00265C1D"/>
    <w:p w14:paraId="7EF6B1B5" w14:textId="368F74BB" w:rsidR="00265C1D" w:rsidRDefault="00265C1D" w:rsidP="00265C1D"/>
    <w:p w14:paraId="387DE9EC" w14:textId="302DDDF5" w:rsidR="00265C1D" w:rsidRDefault="00265C1D" w:rsidP="00265C1D"/>
    <w:p w14:paraId="6AA8C35D" w14:textId="05EB4468" w:rsidR="00CF59AB" w:rsidRDefault="00CF59AB" w:rsidP="00265C1D"/>
    <w:p w14:paraId="2DABFF48" w14:textId="437A6BA1" w:rsidR="00CF59AB" w:rsidRDefault="00CF59AB" w:rsidP="00265C1D"/>
    <w:p w14:paraId="0218F6B2" w14:textId="43BFBA06" w:rsidR="00CF59AB" w:rsidRDefault="00CF59AB" w:rsidP="00265C1D"/>
    <w:p w14:paraId="13DD41A6" w14:textId="612518AC" w:rsidR="00CF59AB" w:rsidRDefault="00CF59AB" w:rsidP="00CF59AB">
      <w:pPr>
        <w:pStyle w:val="Ttulo1"/>
      </w:pPr>
      <w:bookmarkStart w:id="18" w:name="_Toc459891783"/>
      <w:bookmarkStart w:id="19" w:name="_Toc479281635"/>
      <w:r>
        <w:lastRenderedPageBreak/>
        <w:t>Especificação de Requisitos</w:t>
      </w:r>
      <w:bookmarkEnd w:id="18"/>
      <w:bookmarkEnd w:id="19"/>
    </w:p>
    <w:p w14:paraId="2A2C43AA" w14:textId="77777777" w:rsidR="00CF59AB" w:rsidRDefault="00CF59AB" w:rsidP="00CF59AB">
      <w:pPr>
        <w:pStyle w:val="Ttulo2"/>
        <w:numPr>
          <w:ilvl w:val="1"/>
          <w:numId w:val="11"/>
        </w:numPr>
      </w:pPr>
      <w:bookmarkStart w:id="20" w:name="_Hlk478652899"/>
      <w:bookmarkStart w:id="21" w:name="_Toc459891784"/>
      <w:bookmarkStart w:id="22" w:name="_Toc479281636"/>
      <w:r>
        <w:t>Requisitos</w:t>
      </w:r>
      <w:bookmarkEnd w:id="20"/>
      <w:r>
        <w:t xml:space="preserve"> Funcionais</w:t>
      </w:r>
      <w:bookmarkEnd w:id="21"/>
      <w:bookmarkEnd w:id="22"/>
      <w:r>
        <w:t xml:space="preserve"> </w:t>
      </w:r>
    </w:p>
    <w:p w14:paraId="7F2C99BC" w14:textId="77777777" w:rsidR="00CF59AB" w:rsidRDefault="00CF59AB" w:rsidP="00CF59AB">
      <w:pPr>
        <w:pStyle w:val="Ttulo3"/>
        <w:numPr>
          <w:ilvl w:val="2"/>
          <w:numId w:val="11"/>
        </w:numPr>
      </w:pPr>
      <w:bookmarkStart w:id="23" w:name="_Toc459891785"/>
      <w:bookmarkStart w:id="24" w:name="_Toc478652793"/>
      <w:bookmarkStart w:id="25" w:name="_Toc478653067"/>
      <w:bookmarkStart w:id="26" w:name="_Toc478654902"/>
      <w:bookmarkStart w:id="27" w:name="_Toc479281475"/>
      <w:bookmarkStart w:id="28" w:name="_Toc479281637"/>
      <w:r>
        <w:t>Req.</w:t>
      </w:r>
      <w:fldSimple w:instr=" SEQ &quot;Reqfuncionais&quot; \*Arabic ">
        <w:r>
          <w:rPr>
            <w:noProof/>
          </w:rPr>
          <w:t>1</w:t>
        </w:r>
      </w:fldSimple>
      <w:r>
        <w:t xml:space="preserve"> - </w:t>
      </w:r>
      <w:bookmarkEnd w:id="23"/>
      <w:r>
        <w:t>O usuário deve ser capaz de criar seu perfil</w:t>
      </w:r>
      <w:bookmarkEnd w:id="24"/>
      <w:bookmarkEnd w:id="25"/>
      <w:bookmarkEnd w:id="26"/>
      <w:bookmarkEnd w:id="27"/>
      <w:bookmarkEnd w:id="28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73763DB5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D12BE5A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1D62AF" w14:textId="77777777" w:rsidR="00CF59AB" w:rsidRDefault="00CF59AB">
            <w:pPr>
              <w:snapToGrid w:val="0"/>
              <w:jc w:val="both"/>
            </w:pPr>
            <w:r>
              <w:t>Cada usuário deve se cadastrar no sistema, com os seguintes dados:</w:t>
            </w:r>
          </w:p>
          <w:p w14:paraId="195F7AEA" w14:textId="77777777" w:rsidR="00CF59AB" w:rsidRDefault="00CF59AB">
            <w:pPr>
              <w:snapToGrid w:val="0"/>
              <w:jc w:val="both"/>
            </w:pPr>
            <w:r>
              <w:t>- ID;</w:t>
            </w:r>
          </w:p>
          <w:p w14:paraId="7EFB2458" w14:textId="77777777" w:rsidR="00CF59AB" w:rsidRDefault="00CF59AB">
            <w:pPr>
              <w:snapToGrid w:val="0"/>
              <w:jc w:val="both"/>
            </w:pPr>
            <w:r>
              <w:t>- Nome de usuário;</w:t>
            </w:r>
          </w:p>
          <w:p w14:paraId="03AE43CD" w14:textId="77777777" w:rsidR="00CF59AB" w:rsidRDefault="00CF59AB">
            <w:pPr>
              <w:snapToGrid w:val="0"/>
              <w:jc w:val="both"/>
            </w:pPr>
            <w:r>
              <w:t>- Senha;</w:t>
            </w:r>
          </w:p>
          <w:p w14:paraId="4F6BBE74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- E-mail.</w:t>
            </w:r>
          </w:p>
        </w:tc>
      </w:tr>
      <w:tr w:rsidR="00CF59AB" w14:paraId="64EEA1D0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A2A333B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FC1641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O E-mail deve ser validado para efetuar o cadastro do cliente. O nome de usuário e ID devem estar disponíveis. A senha deve atender os requisitos. Deve somente haver o cadastro, caso todas as informações citadas acima forem preenchidas, ou seja, não deve haver ausência de informação em nenhum campo do cadastro.</w:t>
            </w:r>
          </w:p>
        </w:tc>
      </w:tr>
      <w:tr w:rsidR="00CF59AB" w14:paraId="72647852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1C29F7A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6CC8EA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1368CE4A" w14:textId="5FFF0855" w:rsidR="00CF59AB" w:rsidRDefault="00CF59AB" w:rsidP="00CF59AB">
      <w:pPr>
        <w:pStyle w:val="Legenda"/>
        <w:rPr>
          <w:i w:val="0"/>
        </w:rPr>
      </w:pPr>
      <w:bookmarkStart w:id="29" w:name="_Toc459891809"/>
      <w:bookmarkStart w:id="30" w:name="_Toc478653234"/>
      <w:bookmarkStart w:id="31" w:name="_Toc478654089"/>
      <w:bookmarkStart w:id="32" w:name="_Toc478654269"/>
      <w:r>
        <w:rPr>
          <w:b/>
          <w:i w:val="0"/>
        </w:rPr>
        <w:t>Tabela 0</w:t>
      </w:r>
      <w:r>
        <w:fldChar w:fldCharType="begin"/>
      </w:r>
      <w:r>
        <w:rPr>
          <w:b/>
          <w:i w:val="0"/>
        </w:rPr>
        <w:instrText xml:space="preserve"> SEQ "Tabela" \*Arabic </w:instrText>
      </w:r>
      <w:r>
        <w:fldChar w:fldCharType="separate"/>
      </w:r>
      <w:r w:rsidR="005311DF">
        <w:rPr>
          <w:b/>
          <w:i w:val="0"/>
          <w:noProof/>
        </w:rPr>
        <w:t>1</w:t>
      </w:r>
      <w:r>
        <w:fldChar w:fldCharType="end"/>
      </w:r>
      <w:r>
        <w:rPr>
          <w:b/>
          <w:i w:val="0"/>
        </w:rPr>
        <w:t xml:space="preserve"> -</w:t>
      </w:r>
      <w:r>
        <w:rPr>
          <w:i w:val="0"/>
        </w:rPr>
        <w:t xml:space="preserve"> Requisito Req.1.</w:t>
      </w:r>
      <w:bookmarkEnd w:id="29"/>
      <w:bookmarkEnd w:id="30"/>
      <w:bookmarkEnd w:id="31"/>
      <w:bookmarkEnd w:id="32"/>
    </w:p>
    <w:p w14:paraId="36BEA0F5" w14:textId="77777777" w:rsidR="00CF59AB" w:rsidRDefault="00CF59AB" w:rsidP="00CF59AB">
      <w:pPr>
        <w:pStyle w:val="Ttulo3"/>
        <w:numPr>
          <w:ilvl w:val="2"/>
          <w:numId w:val="11"/>
        </w:numPr>
      </w:pPr>
      <w:bookmarkStart w:id="33" w:name="_Toc459891786"/>
      <w:bookmarkStart w:id="34" w:name="_Toc478652794"/>
      <w:bookmarkStart w:id="35" w:name="_Toc478653068"/>
      <w:bookmarkStart w:id="36" w:name="_Toc478654903"/>
      <w:bookmarkStart w:id="37" w:name="_Toc479281476"/>
      <w:bookmarkStart w:id="38" w:name="_Toc479281638"/>
      <w:r>
        <w:t>Req.</w:t>
      </w:r>
      <w:fldSimple w:instr=" SEQ &quot;Reqfuncionais&quot; \*Arabic ">
        <w:r>
          <w:rPr>
            <w:noProof/>
          </w:rPr>
          <w:t>2</w:t>
        </w:r>
      </w:fldSimple>
      <w:r>
        <w:t xml:space="preserve"> - </w:t>
      </w:r>
      <w:bookmarkEnd w:id="33"/>
      <w:r>
        <w:t>O software deverá ter um sistema de login</w:t>
      </w:r>
      <w:bookmarkEnd w:id="34"/>
      <w:bookmarkEnd w:id="35"/>
      <w:bookmarkEnd w:id="36"/>
      <w:bookmarkEnd w:id="37"/>
      <w:bookmarkEnd w:id="38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6B64BF04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A31BA0F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BBB03B" w14:textId="77777777" w:rsidR="00CF59AB" w:rsidRDefault="00CF59AB">
            <w:pPr>
              <w:snapToGrid w:val="0"/>
              <w:jc w:val="both"/>
            </w:pPr>
            <w:r>
              <w:t>O usuário só conseguirá acessar o aplicativo se o login for efetuado com sucesso.</w:t>
            </w:r>
          </w:p>
        </w:tc>
      </w:tr>
      <w:tr w:rsidR="00CF59AB" w14:paraId="5F305256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300F8C3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541181" w14:textId="77777777" w:rsidR="00CF59AB" w:rsidRDefault="00CF59AB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Uma mensagem de erro deve ser exibida caso contrário.</w:t>
            </w:r>
          </w:p>
        </w:tc>
      </w:tr>
      <w:tr w:rsidR="00CF59AB" w14:paraId="62DC7CC5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BD38A3A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6ABCDE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3FAB6F87" w14:textId="23C633A1" w:rsidR="00CF59AB" w:rsidRDefault="00CF59AB" w:rsidP="00CF59AB">
      <w:pPr>
        <w:pStyle w:val="Legenda"/>
        <w:rPr>
          <w:i w:val="0"/>
        </w:rPr>
      </w:pPr>
      <w:bookmarkStart w:id="39" w:name="_Toc459891810"/>
      <w:bookmarkStart w:id="40" w:name="_Toc478653235"/>
      <w:bookmarkStart w:id="41" w:name="_Toc478654090"/>
      <w:bookmarkStart w:id="42" w:name="_Toc478654270"/>
      <w:r>
        <w:rPr>
          <w:b/>
          <w:i w:val="0"/>
        </w:rPr>
        <w:t>Tabela 0</w:t>
      </w:r>
      <w:r>
        <w:fldChar w:fldCharType="begin"/>
      </w:r>
      <w:r>
        <w:rPr>
          <w:b/>
          <w:i w:val="0"/>
        </w:rPr>
        <w:instrText xml:space="preserve"> SEQ "Tabela" \*Arabic </w:instrText>
      </w:r>
      <w:r>
        <w:fldChar w:fldCharType="separate"/>
      </w:r>
      <w:r w:rsidR="005311DF">
        <w:rPr>
          <w:b/>
          <w:i w:val="0"/>
          <w:noProof/>
        </w:rPr>
        <w:t>2</w:t>
      </w:r>
      <w:r>
        <w:fldChar w:fldCharType="end"/>
      </w:r>
      <w:r>
        <w:rPr>
          <w:b/>
          <w:i w:val="0"/>
        </w:rPr>
        <w:t xml:space="preserve"> -</w:t>
      </w:r>
      <w:r>
        <w:rPr>
          <w:i w:val="0"/>
        </w:rPr>
        <w:t xml:space="preserve"> Requisito Req.2.</w:t>
      </w:r>
      <w:bookmarkEnd w:id="39"/>
      <w:bookmarkEnd w:id="40"/>
      <w:bookmarkEnd w:id="41"/>
      <w:bookmarkEnd w:id="42"/>
    </w:p>
    <w:p w14:paraId="2EE25F57" w14:textId="77777777" w:rsidR="00CF59AB" w:rsidRDefault="00CF59AB" w:rsidP="00CF59AB">
      <w:pPr>
        <w:pStyle w:val="Ttulo3"/>
        <w:numPr>
          <w:ilvl w:val="2"/>
          <w:numId w:val="11"/>
        </w:numPr>
      </w:pPr>
      <w:bookmarkStart w:id="43" w:name="_Toc478652795"/>
      <w:bookmarkStart w:id="44" w:name="_Toc478653069"/>
      <w:bookmarkStart w:id="45" w:name="_Toc478654904"/>
      <w:bookmarkStart w:id="46" w:name="_Toc479281477"/>
      <w:bookmarkStart w:id="47" w:name="_Toc479281639"/>
      <w:r>
        <w:t>Req.3 - O perfil do usuário deve ser customizável</w:t>
      </w:r>
      <w:bookmarkEnd w:id="43"/>
      <w:bookmarkEnd w:id="44"/>
      <w:bookmarkEnd w:id="45"/>
      <w:bookmarkEnd w:id="46"/>
      <w:bookmarkEnd w:id="47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610C1BE6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D706984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8CCFC9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usuário deve ser capaz de alterar seu nome e foto, além de poder adicionar ou alterar seus equipamentos e veículos.</w:t>
            </w:r>
          </w:p>
        </w:tc>
      </w:tr>
      <w:tr w:rsidR="00CF59AB" w14:paraId="75833BB4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8972424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524DE6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Somente poderá escolher itens disponíveis para sua conta.</w:t>
            </w:r>
          </w:p>
        </w:tc>
      </w:tr>
      <w:tr w:rsidR="00CF59AB" w14:paraId="3AB3EF93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6966FB6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4874C2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23FA9D9D" w14:textId="74FB4142" w:rsidR="00CF59AB" w:rsidRDefault="005311DF" w:rsidP="005311DF">
      <w:pPr>
        <w:pStyle w:val="Legenda"/>
        <w:rPr>
          <w:i w:val="0"/>
        </w:rPr>
      </w:pPr>
      <w:bookmarkStart w:id="48" w:name="_Toc478654091"/>
      <w:bookmarkStart w:id="49" w:name="_Toc478654271"/>
      <w:r w:rsidRPr="005311DF">
        <w:rPr>
          <w:b/>
          <w:i w:val="0"/>
        </w:rPr>
        <w:t>Tabela 0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3</w:t>
      </w:r>
      <w:r w:rsidRPr="005311DF">
        <w:rPr>
          <w:b/>
          <w:i w:val="0"/>
        </w:rPr>
        <w:fldChar w:fldCharType="end"/>
      </w:r>
      <w:r w:rsidR="00C82307"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CF59AB">
        <w:rPr>
          <w:i w:val="0"/>
        </w:rPr>
        <w:t xml:space="preserve"> Requisito Req.3.</w:t>
      </w:r>
      <w:bookmarkEnd w:id="48"/>
      <w:bookmarkEnd w:id="49"/>
    </w:p>
    <w:p w14:paraId="607D6740" w14:textId="77777777" w:rsidR="00CF59AB" w:rsidRDefault="00CF59AB" w:rsidP="00CF59AB">
      <w:pPr>
        <w:pStyle w:val="Legenda"/>
        <w:rPr>
          <w:i w:val="0"/>
        </w:rPr>
      </w:pPr>
    </w:p>
    <w:p w14:paraId="45EEEC93" w14:textId="77777777" w:rsidR="00CF59AB" w:rsidRDefault="00CF59AB" w:rsidP="00CF59AB">
      <w:pPr>
        <w:pStyle w:val="Legenda"/>
        <w:rPr>
          <w:i w:val="0"/>
        </w:rPr>
      </w:pPr>
    </w:p>
    <w:p w14:paraId="79F69393" w14:textId="77777777" w:rsidR="00CF59AB" w:rsidRDefault="00CF59AB" w:rsidP="00CF59AB">
      <w:pPr>
        <w:pStyle w:val="Legenda"/>
        <w:rPr>
          <w:i w:val="0"/>
        </w:rPr>
      </w:pPr>
    </w:p>
    <w:p w14:paraId="038855E2" w14:textId="77777777" w:rsidR="00CF59AB" w:rsidRDefault="00CF59AB" w:rsidP="00CF59AB">
      <w:pPr>
        <w:pStyle w:val="Legenda"/>
        <w:rPr>
          <w:i w:val="0"/>
        </w:rPr>
      </w:pPr>
    </w:p>
    <w:p w14:paraId="20536CBC" w14:textId="77777777" w:rsidR="00CF59AB" w:rsidRDefault="00CF59AB" w:rsidP="00CF59AB">
      <w:pPr>
        <w:pStyle w:val="Legenda"/>
        <w:rPr>
          <w:i w:val="0"/>
        </w:rPr>
      </w:pPr>
    </w:p>
    <w:p w14:paraId="3B7F3387" w14:textId="77777777" w:rsidR="00CF59AB" w:rsidRDefault="00CF59AB" w:rsidP="00CF59AB">
      <w:pPr>
        <w:pStyle w:val="Legenda"/>
        <w:rPr>
          <w:i w:val="0"/>
        </w:rPr>
      </w:pPr>
    </w:p>
    <w:p w14:paraId="19E8839C" w14:textId="77777777" w:rsidR="00CF59AB" w:rsidRDefault="00CF59AB" w:rsidP="00CF59AB">
      <w:pPr>
        <w:pStyle w:val="Ttulo3"/>
        <w:numPr>
          <w:ilvl w:val="2"/>
          <w:numId w:val="11"/>
        </w:numPr>
      </w:pPr>
      <w:bookmarkStart w:id="50" w:name="_Toc478652796"/>
      <w:bookmarkStart w:id="51" w:name="_Toc478653070"/>
      <w:bookmarkStart w:id="52" w:name="_Toc478654905"/>
      <w:bookmarkStart w:id="53" w:name="_Toc479281478"/>
      <w:bookmarkStart w:id="54" w:name="_Toc479281640"/>
      <w:r>
        <w:lastRenderedPageBreak/>
        <w:t>Req.4 - o software deve exibir um ranking dos jogadores</w:t>
      </w:r>
      <w:bookmarkEnd w:id="50"/>
      <w:bookmarkEnd w:id="51"/>
      <w:bookmarkEnd w:id="52"/>
      <w:bookmarkEnd w:id="53"/>
      <w:bookmarkEnd w:id="54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78315551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80DA8AE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0CC6BF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software deve reunir as informações dos usuários e exibi-las em um ranking.</w:t>
            </w:r>
          </w:p>
        </w:tc>
      </w:tr>
      <w:tr w:rsidR="00CF59AB" w14:paraId="005B8F26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7A2ECA7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5D8F9E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 xml:space="preserve">O tipo do ranking deve ser escolhido pelo usuário, por exemplo: ordenando por nível, patente, entre outros. </w:t>
            </w:r>
          </w:p>
        </w:tc>
      </w:tr>
      <w:tr w:rsidR="00CF59AB" w14:paraId="03E8BDC1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38F43C0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26F744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12C4449F" w14:textId="37B7499A" w:rsidR="00CF59AB" w:rsidRDefault="005311DF" w:rsidP="005311DF">
      <w:pPr>
        <w:pStyle w:val="Legenda"/>
        <w:rPr>
          <w:i w:val="0"/>
        </w:rPr>
      </w:pPr>
      <w:bookmarkStart w:id="55" w:name="_Toc478654092"/>
      <w:bookmarkStart w:id="56" w:name="_Toc478654272"/>
      <w:r w:rsidRPr="005311DF">
        <w:rPr>
          <w:b/>
          <w:i w:val="0"/>
        </w:rPr>
        <w:t xml:space="preserve">Tabela </w:t>
      </w:r>
      <w:r>
        <w:rPr>
          <w:b/>
          <w:i w:val="0"/>
        </w:rPr>
        <w:t>0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4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CF59AB">
        <w:rPr>
          <w:i w:val="0"/>
        </w:rPr>
        <w:t xml:space="preserve"> Requisito Req.4.</w:t>
      </w:r>
      <w:bookmarkEnd w:id="55"/>
      <w:bookmarkEnd w:id="56"/>
    </w:p>
    <w:p w14:paraId="0E894163" w14:textId="77777777" w:rsidR="00CF59AB" w:rsidRDefault="00CF59AB" w:rsidP="00CF59AB">
      <w:pPr>
        <w:pStyle w:val="Legenda"/>
        <w:rPr>
          <w:i w:val="0"/>
        </w:rPr>
      </w:pPr>
    </w:p>
    <w:p w14:paraId="429E1A3A" w14:textId="77777777" w:rsidR="00CF59AB" w:rsidRDefault="00CF59AB" w:rsidP="00CF59AB">
      <w:pPr>
        <w:pStyle w:val="Ttulo3"/>
        <w:numPr>
          <w:ilvl w:val="2"/>
          <w:numId w:val="11"/>
        </w:numPr>
      </w:pPr>
      <w:bookmarkStart w:id="57" w:name="_Toc478652797"/>
      <w:bookmarkStart w:id="58" w:name="_Toc478653071"/>
      <w:bookmarkStart w:id="59" w:name="_Toc478654906"/>
      <w:bookmarkStart w:id="60" w:name="_Toc479281479"/>
      <w:bookmarkStart w:id="61" w:name="_Toc479281641"/>
      <w:r>
        <w:t>Req.5 - Os dados deverão ser salvos em um banco de dados</w:t>
      </w:r>
      <w:bookmarkEnd w:id="57"/>
      <w:bookmarkEnd w:id="58"/>
      <w:bookmarkEnd w:id="59"/>
      <w:bookmarkEnd w:id="60"/>
      <w:bookmarkEnd w:id="61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12D832C2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66103CD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DBBC6C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 xml:space="preserve">Todos os dados serão armazenados e acessados em um banco de dados. </w:t>
            </w:r>
          </w:p>
        </w:tc>
      </w:tr>
      <w:tr w:rsidR="00CF59AB" w14:paraId="52FF401A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B2006CF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B1EDDE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Será usado MySQL no desenvolvimento do Banco de Dados</w:t>
            </w:r>
          </w:p>
        </w:tc>
      </w:tr>
      <w:tr w:rsidR="00CF59AB" w14:paraId="6BD2005B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54B1936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12F872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7264A62E" w14:textId="2DB08A5B" w:rsidR="00CF59AB" w:rsidRDefault="005311DF" w:rsidP="005311DF">
      <w:pPr>
        <w:pStyle w:val="Legenda"/>
        <w:rPr>
          <w:i w:val="0"/>
        </w:rPr>
      </w:pPr>
      <w:bookmarkStart w:id="62" w:name="_Toc478654093"/>
      <w:bookmarkStart w:id="63" w:name="_Toc478654273"/>
      <w:r w:rsidRPr="005311DF">
        <w:rPr>
          <w:b/>
          <w:i w:val="0"/>
        </w:rPr>
        <w:t>Tabela 0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5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CF59AB">
        <w:rPr>
          <w:i w:val="0"/>
        </w:rPr>
        <w:t xml:space="preserve"> Requisito Req.5.</w:t>
      </w:r>
      <w:bookmarkEnd w:id="62"/>
      <w:bookmarkEnd w:id="63"/>
    </w:p>
    <w:p w14:paraId="1A482E1F" w14:textId="77777777" w:rsidR="00CF59AB" w:rsidRDefault="00CF59AB" w:rsidP="00CF59AB">
      <w:pPr>
        <w:pStyle w:val="Legenda"/>
        <w:rPr>
          <w:i w:val="0"/>
        </w:rPr>
      </w:pPr>
    </w:p>
    <w:p w14:paraId="5E1E1508" w14:textId="77777777" w:rsidR="00CF59AB" w:rsidRDefault="00CF59AB" w:rsidP="00CF59AB">
      <w:pPr>
        <w:pStyle w:val="Ttulo3"/>
        <w:numPr>
          <w:ilvl w:val="2"/>
          <w:numId w:val="11"/>
        </w:numPr>
      </w:pPr>
      <w:bookmarkStart w:id="64" w:name="_Toc478652798"/>
      <w:bookmarkStart w:id="65" w:name="_Toc478653072"/>
      <w:bookmarkStart w:id="66" w:name="_Toc478654907"/>
      <w:bookmarkStart w:id="67" w:name="_Toc479281480"/>
      <w:bookmarkStart w:id="68" w:name="_Toc479281642"/>
      <w:r>
        <w:t>Req.</w:t>
      </w:r>
      <w:fldSimple w:instr=" SEQ &quot;Reqfuncionais&quot; \*Arabic ">
        <w:r>
          <w:rPr>
            <w:noProof/>
          </w:rPr>
          <w:t>1</w:t>
        </w:r>
      </w:fldSimple>
      <w:r>
        <w:t xml:space="preserve"> - Na exibição de um personagem, o software deve mostrar todos os detalhes do jogador</w:t>
      </w:r>
      <w:bookmarkEnd w:id="64"/>
      <w:bookmarkEnd w:id="65"/>
      <w:bookmarkEnd w:id="66"/>
      <w:bookmarkEnd w:id="67"/>
      <w:bookmarkEnd w:id="68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3F187E53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319AF78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6D6715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software deverá exibir as estatísticas do jogador, como pontuação, patente do personagem, itens, entre outros.</w:t>
            </w:r>
          </w:p>
        </w:tc>
      </w:tr>
      <w:tr w:rsidR="00CF59AB" w14:paraId="6FBC15AD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9B30CFF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065A1E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O usuário poderá acessar estatísticas.</w:t>
            </w:r>
          </w:p>
        </w:tc>
      </w:tr>
      <w:tr w:rsidR="00CF59AB" w14:paraId="0489D6E6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D987374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91E84D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3705F206" w14:textId="662286E2" w:rsidR="00CF59AB" w:rsidRDefault="005311DF" w:rsidP="005311DF">
      <w:pPr>
        <w:pStyle w:val="Legenda"/>
        <w:rPr>
          <w:i w:val="0"/>
        </w:rPr>
      </w:pPr>
      <w:bookmarkStart w:id="69" w:name="_Toc478654094"/>
      <w:bookmarkStart w:id="70" w:name="_Toc478654274"/>
      <w:r w:rsidRPr="005311DF">
        <w:rPr>
          <w:b/>
          <w:i w:val="0"/>
        </w:rPr>
        <w:t>Tabela 0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6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CF59AB">
        <w:rPr>
          <w:i w:val="0"/>
        </w:rPr>
        <w:t xml:space="preserve"> Requisito Req.6.</w:t>
      </w:r>
      <w:bookmarkEnd w:id="69"/>
      <w:bookmarkEnd w:id="70"/>
    </w:p>
    <w:p w14:paraId="7A229A0E" w14:textId="77777777" w:rsidR="00CF59AB" w:rsidRDefault="00CF59AB" w:rsidP="00CF59AB">
      <w:pPr>
        <w:pStyle w:val="Legenda"/>
        <w:rPr>
          <w:i w:val="0"/>
        </w:rPr>
      </w:pPr>
    </w:p>
    <w:p w14:paraId="1C7D0F0A" w14:textId="77777777" w:rsidR="00CF59AB" w:rsidRDefault="00CF59AB" w:rsidP="00CF59AB">
      <w:pPr>
        <w:pStyle w:val="Ttulo3"/>
        <w:numPr>
          <w:ilvl w:val="2"/>
          <w:numId w:val="11"/>
        </w:numPr>
      </w:pPr>
      <w:bookmarkStart w:id="71" w:name="_Toc478652799"/>
      <w:bookmarkStart w:id="72" w:name="_Toc478653073"/>
      <w:bookmarkStart w:id="73" w:name="_Toc478654908"/>
      <w:bookmarkStart w:id="74" w:name="_Toc479281481"/>
      <w:bookmarkStart w:id="75" w:name="_Toc479281643"/>
      <w:r>
        <w:t>Req.7 – O administrador deve ser capaz de banir usuários</w:t>
      </w:r>
      <w:bookmarkEnd w:id="71"/>
      <w:bookmarkEnd w:id="72"/>
      <w:bookmarkEnd w:id="73"/>
      <w:bookmarkEnd w:id="74"/>
      <w:bookmarkEnd w:id="75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6E9C5812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4B6A12B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519A60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administrador poderá remover a conta de usuário se identificado qualquer irregularidade.</w:t>
            </w:r>
          </w:p>
        </w:tc>
      </w:tr>
      <w:tr w:rsidR="00CF59AB" w14:paraId="236456F1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EEBACD6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528926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O usuário será informado sobre os termos de uso do software.</w:t>
            </w:r>
          </w:p>
        </w:tc>
      </w:tr>
      <w:tr w:rsidR="00CF59AB" w14:paraId="2F2D07DB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B6810C0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576E3E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6D933366" w14:textId="3586870B" w:rsidR="00CF59AB" w:rsidRDefault="005311DF" w:rsidP="005311DF">
      <w:pPr>
        <w:pStyle w:val="Legenda"/>
        <w:rPr>
          <w:i w:val="0"/>
        </w:rPr>
      </w:pPr>
      <w:bookmarkStart w:id="76" w:name="_Toc478654095"/>
      <w:bookmarkStart w:id="77" w:name="_Toc478654275"/>
      <w:r w:rsidRPr="005311DF">
        <w:rPr>
          <w:b/>
          <w:i w:val="0"/>
        </w:rPr>
        <w:t>Tabela 0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7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CF59AB">
        <w:rPr>
          <w:i w:val="0"/>
        </w:rPr>
        <w:t xml:space="preserve"> Requisito Req.7.</w:t>
      </w:r>
      <w:bookmarkEnd w:id="76"/>
      <w:bookmarkEnd w:id="77"/>
    </w:p>
    <w:p w14:paraId="4327BDE6" w14:textId="77777777" w:rsidR="00CF59AB" w:rsidRDefault="00CF59AB" w:rsidP="00CF59AB">
      <w:pPr>
        <w:pStyle w:val="Legenda"/>
        <w:rPr>
          <w:i w:val="0"/>
        </w:rPr>
      </w:pPr>
    </w:p>
    <w:p w14:paraId="66AD057B" w14:textId="77777777" w:rsidR="00CF59AB" w:rsidRDefault="00CF59AB" w:rsidP="00CF59AB">
      <w:pPr>
        <w:pStyle w:val="Legenda"/>
        <w:rPr>
          <w:i w:val="0"/>
        </w:rPr>
      </w:pPr>
    </w:p>
    <w:p w14:paraId="16B8333A" w14:textId="77777777" w:rsidR="00CF59AB" w:rsidRDefault="00CF59AB" w:rsidP="00CF59AB">
      <w:pPr>
        <w:pStyle w:val="Legenda"/>
        <w:rPr>
          <w:i w:val="0"/>
        </w:rPr>
      </w:pPr>
    </w:p>
    <w:p w14:paraId="3391EEFE" w14:textId="77777777" w:rsidR="00CF59AB" w:rsidRDefault="00CF59AB" w:rsidP="00CF59AB">
      <w:pPr>
        <w:pStyle w:val="Ttulo3"/>
        <w:numPr>
          <w:ilvl w:val="2"/>
          <w:numId w:val="11"/>
        </w:numPr>
      </w:pPr>
      <w:bookmarkStart w:id="78" w:name="_Toc478652800"/>
      <w:bookmarkStart w:id="79" w:name="_Toc478653074"/>
      <w:bookmarkStart w:id="80" w:name="_Toc478654909"/>
      <w:bookmarkStart w:id="81" w:name="_Toc479281482"/>
      <w:bookmarkStart w:id="82" w:name="_Toc479281644"/>
      <w:r>
        <w:lastRenderedPageBreak/>
        <w:t>Req.8 – O usuário deve ser capaz de excluir sua conta</w:t>
      </w:r>
      <w:bookmarkEnd w:id="78"/>
      <w:bookmarkEnd w:id="79"/>
      <w:bookmarkEnd w:id="80"/>
      <w:bookmarkEnd w:id="81"/>
      <w:bookmarkEnd w:id="82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24269EAA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08A6596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67E0C4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o usuário exclua sua conta.</w:t>
            </w:r>
          </w:p>
        </w:tc>
      </w:tr>
      <w:tr w:rsidR="00CF59AB" w14:paraId="3A00995F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8A1AE6E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ADA785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Deverá ser reinserida a senha para confirmar a exclusão da conta.</w:t>
            </w:r>
          </w:p>
        </w:tc>
      </w:tr>
      <w:tr w:rsidR="00CF59AB" w14:paraId="1C6CECAF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4089552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555364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19C0C8BF" w14:textId="3708E9CC" w:rsidR="00CF59AB" w:rsidRDefault="005311DF" w:rsidP="005311DF">
      <w:pPr>
        <w:pStyle w:val="Legenda"/>
        <w:rPr>
          <w:i w:val="0"/>
        </w:rPr>
      </w:pPr>
      <w:bookmarkStart w:id="83" w:name="_Toc478654096"/>
      <w:bookmarkStart w:id="84" w:name="_Toc478654276"/>
      <w:r w:rsidRPr="005311DF">
        <w:rPr>
          <w:b/>
          <w:i w:val="0"/>
        </w:rPr>
        <w:t xml:space="preserve">Tabela </w:t>
      </w:r>
      <w:r>
        <w:rPr>
          <w:b/>
          <w:i w:val="0"/>
        </w:rPr>
        <w:t>0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8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CF59AB">
        <w:rPr>
          <w:i w:val="0"/>
        </w:rPr>
        <w:t xml:space="preserve"> Requisito Req.8.</w:t>
      </w:r>
      <w:bookmarkEnd w:id="83"/>
      <w:bookmarkEnd w:id="84"/>
    </w:p>
    <w:p w14:paraId="13E212B1" w14:textId="77777777" w:rsidR="00CF59AB" w:rsidRDefault="00CF59AB" w:rsidP="00CF59AB">
      <w:pPr>
        <w:pStyle w:val="Ttulo3"/>
        <w:numPr>
          <w:ilvl w:val="2"/>
          <w:numId w:val="11"/>
        </w:numPr>
      </w:pPr>
      <w:bookmarkStart w:id="85" w:name="_Toc478652801"/>
      <w:bookmarkStart w:id="86" w:name="_Toc478653075"/>
      <w:bookmarkStart w:id="87" w:name="_Toc478654910"/>
      <w:bookmarkStart w:id="88" w:name="_Toc479281483"/>
      <w:bookmarkStart w:id="89" w:name="_Toc479281645"/>
      <w:r>
        <w:t>Req.9 – Falhas de acesso ao banco de dados devem ser tratadas</w:t>
      </w:r>
      <w:bookmarkEnd w:id="85"/>
      <w:bookmarkEnd w:id="86"/>
      <w:bookmarkEnd w:id="87"/>
      <w:bookmarkEnd w:id="88"/>
      <w:bookmarkEnd w:id="89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7E866A65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2F3D8D4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D236A0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Caso haja uma falha ao acessar o banco de dados ou o tempo de acesso ultrapasse 5 segundos, o software deve exibir uma mensagem de erro ao usuário.</w:t>
            </w:r>
          </w:p>
        </w:tc>
      </w:tr>
      <w:tr w:rsidR="00CF59AB" w14:paraId="0D52A8D2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5AC8F78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089BED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Também deve ter uma opção para tentar realizar a operação novamente.</w:t>
            </w:r>
          </w:p>
        </w:tc>
      </w:tr>
      <w:tr w:rsidR="00CF59AB" w14:paraId="4450E123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7232BF9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5AC553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570DEF56" w14:textId="405CAF21" w:rsidR="00CF59AB" w:rsidRDefault="005311DF" w:rsidP="005311DF">
      <w:pPr>
        <w:pStyle w:val="Legenda"/>
        <w:rPr>
          <w:i w:val="0"/>
        </w:rPr>
      </w:pPr>
      <w:bookmarkStart w:id="90" w:name="_Toc478654097"/>
      <w:bookmarkStart w:id="91" w:name="_Toc478654277"/>
      <w:r w:rsidRPr="005311DF">
        <w:rPr>
          <w:b/>
          <w:i w:val="0"/>
        </w:rPr>
        <w:t>Tabela 0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9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CF59AB">
        <w:rPr>
          <w:i w:val="0"/>
        </w:rPr>
        <w:t xml:space="preserve"> Requisito Req.9.</w:t>
      </w:r>
      <w:bookmarkEnd w:id="90"/>
      <w:bookmarkEnd w:id="91"/>
    </w:p>
    <w:p w14:paraId="4CA3A343" w14:textId="77777777" w:rsidR="00CF59AB" w:rsidRDefault="00CF59AB" w:rsidP="00CF59AB">
      <w:pPr>
        <w:pStyle w:val="Legenda"/>
        <w:rPr>
          <w:i w:val="0"/>
        </w:rPr>
      </w:pPr>
    </w:p>
    <w:p w14:paraId="3CBB2632" w14:textId="742BC2C0" w:rsidR="00CF59AB" w:rsidRPr="00551483" w:rsidRDefault="00551483" w:rsidP="00551483">
      <w:pPr>
        <w:pStyle w:val="Ttulo2"/>
        <w:numPr>
          <w:ilvl w:val="1"/>
          <w:numId w:val="11"/>
        </w:numPr>
      </w:pPr>
      <w:bookmarkStart w:id="92" w:name="_Toc479281646"/>
      <w:r w:rsidRPr="00551483">
        <w:t>Requisitos</w:t>
      </w:r>
      <w:r>
        <w:t xml:space="preserve"> Não Funcionais</w:t>
      </w:r>
      <w:bookmarkEnd w:id="92"/>
    </w:p>
    <w:p w14:paraId="278EA7EC" w14:textId="4241C10C" w:rsidR="00CF59AB" w:rsidRDefault="00CF59AB" w:rsidP="00CF59AB">
      <w:pPr>
        <w:pStyle w:val="Ttulo3"/>
        <w:numPr>
          <w:ilvl w:val="2"/>
          <w:numId w:val="12"/>
        </w:numPr>
      </w:pPr>
      <w:bookmarkStart w:id="93" w:name="_Toc478653077"/>
      <w:bookmarkStart w:id="94" w:name="_Toc478654912"/>
      <w:bookmarkStart w:id="95" w:name="_Toc479281485"/>
      <w:bookmarkStart w:id="96" w:name="_Toc479281647"/>
      <w:r>
        <w:t>Req.</w:t>
      </w:r>
      <w:fldSimple w:instr=" SEQ &quot;Reqfuncionais&quot; \*Arabic ">
        <w:r>
          <w:rPr>
            <w:noProof/>
          </w:rPr>
          <w:t>1</w:t>
        </w:r>
      </w:fldSimple>
      <w:r w:rsidR="00551483">
        <w:rPr>
          <w:noProof/>
        </w:rPr>
        <w:t>0</w:t>
      </w:r>
      <w:r>
        <w:t xml:space="preserve"> - A interface de fácil navegação</w:t>
      </w:r>
      <w:bookmarkEnd w:id="93"/>
      <w:bookmarkEnd w:id="94"/>
      <w:bookmarkEnd w:id="95"/>
      <w:bookmarkEnd w:id="96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388651D7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6CCC14F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20AC7F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software deve ser acessível a qualquer tipo de usuário.</w:t>
            </w:r>
          </w:p>
        </w:tc>
      </w:tr>
      <w:tr w:rsidR="00CF59AB" w14:paraId="00FBA0A4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3FE6672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ACE5E1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As funções do programa deverão ser facilmente encontradas e evitando exibir funções desnecessárias.</w:t>
            </w:r>
          </w:p>
        </w:tc>
      </w:tr>
      <w:tr w:rsidR="00CF59AB" w14:paraId="050DC81B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04E5405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FA369B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7CC26795" w14:textId="6BD4258E" w:rsidR="00CF59AB" w:rsidRDefault="005311DF" w:rsidP="005311DF">
      <w:pPr>
        <w:pStyle w:val="Legenda"/>
        <w:rPr>
          <w:i w:val="0"/>
        </w:rPr>
      </w:pPr>
      <w:bookmarkStart w:id="97" w:name="_Toc478654098"/>
      <w:bookmarkStart w:id="98" w:name="_Toc478654278"/>
      <w:r w:rsidRPr="005311DF">
        <w:rPr>
          <w:b/>
          <w:i w:val="0"/>
        </w:rPr>
        <w:t xml:space="preserve">Tabela 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10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CF59AB">
        <w:rPr>
          <w:i w:val="0"/>
        </w:rPr>
        <w:t xml:space="preserve"> Requisito Req.1</w:t>
      </w:r>
      <w:r w:rsidR="00551483">
        <w:rPr>
          <w:i w:val="0"/>
        </w:rPr>
        <w:t>0</w:t>
      </w:r>
      <w:r w:rsidR="00CF59AB">
        <w:rPr>
          <w:i w:val="0"/>
        </w:rPr>
        <w:t>.</w:t>
      </w:r>
      <w:bookmarkEnd w:id="97"/>
      <w:bookmarkEnd w:id="98"/>
    </w:p>
    <w:p w14:paraId="490CACAD" w14:textId="77777777" w:rsidR="00CF59AB" w:rsidRDefault="00CF59AB" w:rsidP="00CF59AB">
      <w:pPr>
        <w:pStyle w:val="Legenda"/>
        <w:rPr>
          <w:i w:val="0"/>
        </w:rPr>
      </w:pPr>
    </w:p>
    <w:p w14:paraId="064931E8" w14:textId="0E3614BD" w:rsidR="00CF59AB" w:rsidRDefault="00551483" w:rsidP="00CF59AB">
      <w:pPr>
        <w:pStyle w:val="Ttulo3"/>
        <w:numPr>
          <w:ilvl w:val="2"/>
          <w:numId w:val="12"/>
        </w:numPr>
      </w:pPr>
      <w:bookmarkStart w:id="99" w:name="_Toc478653078"/>
      <w:bookmarkStart w:id="100" w:name="_Toc478654913"/>
      <w:bookmarkStart w:id="101" w:name="_Toc479281486"/>
      <w:bookmarkStart w:id="102" w:name="_Toc479281648"/>
      <w:r>
        <w:t>Req.11</w:t>
      </w:r>
      <w:r w:rsidR="00CF59AB">
        <w:t xml:space="preserve"> - A interface deve apresentar elementos visuais atraentes</w:t>
      </w:r>
      <w:bookmarkEnd w:id="99"/>
      <w:bookmarkEnd w:id="100"/>
      <w:bookmarkEnd w:id="101"/>
      <w:bookmarkEnd w:id="102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05FEDB9F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10C4894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49318E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software deve exibir textos, imagens e botões de forma clara, além de seguir um padrão de cor.</w:t>
            </w:r>
          </w:p>
        </w:tc>
      </w:tr>
      <w:tr w:rsidR="00CF59AB" w14:paraId="027168D7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D3C1DBC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4D66E7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O design deve seguir um padrão.</w:t>
            </w:r>
          </w:p>
        </w:tc>
      </w:tr>
      <w:tr w:rsidR="00CF59AB" w14:paraId="70B9911F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3CFA711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492266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1A014BF3" w14:textId="46E41B3F" w:rsidR="00CF59AB" w:rsidRDefault="005311DF" w:rsidP="005311DF">
      <w:pPr>
        <w:pStyle w:val="Legenda"/>
        <w:rPr>
          <w:i w:val="0"/>
        </w:rPr>
      </w:pPr>
      <w:bookmarkStart w:id="103" w:name="_Toc478654099"/>
      <w:bookmarkStart w:id="104" w:name="_Toc478654279"/>
      <w:r w:rsidRPr="005311DF">
        <w:rPr>
          <w:b/>
          <w:i w:val="0"/>
        </w:rPr>
        <w:t xml:space="preserve">Tabela 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11</w:t>
      </w:r>
      <w:r w:rsidRPr="005311DF">
        <w:rPr>
          <w:b/>
          <w:i w:val="0"/>
        </w:rPr>
        <w:fldChar w:fldCharType="end"/>
      </w:r>
      <w:r>
        <w:t xml:space="preserve"> </w:t>
      </w:r>
      <w:r w:rsidR="00CF59AB">
        <w:rPr>
          <w:b/>
          <w:i w:val="0"/>
        </w:rPr>
        <w:t>-</w:t>
      </w:r>
      <w:r w:rsidR="00551483">
        <w:rPr>
          <w:i w:val="0"/>
        </w:rPr>
        <w:t xml:space="preserve"> Requisito Req.11</w:t>
      </w:r>
      <w:r w:rsidR="00CF59AB">
        <w:rPr>
          <w:i w:val="0"/>
        </w:rPr>
        <w:t>.</w:t>
      </w:r>
      <w:bookmarkEnd w:id="103"/>
      <w:bookmarkEnd w:id="104"/>
    </w:p>
    <w:p w14:paraId="3ECB5C27" w14:textId="111C885C" w:rsidR="00CF59AB" w:rsidRDefault="00CF59AB" w:rsidP="00CF59AB">
      <w:pPr>
        <w:pStyle w:val="Legenda"/>
        <w:rPr>
          <w:i w:val="0"/>
        </w:rPr>
      </w:pPr>
    </w:p>
    <w:p w14:paraId="0EA7DAEF" w14:textId="37455A3D" w:rsidR="00551483" w:rsidRDefault="00551483" w:rsidP="00CF59AB">
      <w:pPr>
        <w:pStyle w:val="Legenda"/>
        <w:rPr>
          <w:i w:val="0"/>
        </w:rPr>
      </w:pPr>
    </w:p>
    <w:p w14:paraId="7AA3B039" w14:textId="77777777" w:rsidR="00551483" w:rsidRDefault="00551483" w:rsidP="00CF59AB">
      <w:pPr>
        <w:pStyle w:val="Legenda"/>
        <w:rPr>
          <w:i w:val="0"/>
        </w:rPr>
      </w:pPr>
    </w:p>
    <w:p w14:paraId="1A9B2AD3" w14:textId="061B2837" w:rsidR="00CF59AB" w:rsidRDefault="00551483" w:rsidP="00CF59AB">
      <w:pPr>
        <w:pStyle w:val="Ttulo3"/>
        <w:numPr>
          <w:ilvl w:val="2"/>
          <w:numId w:val="12"/>
        </w:numPr>
      </w:pPr>
      <w:bookmarkStart w:id="105" w:name="_Toc478653079"/>
      <w:bookmarkStart w:id="106" w:name="_Toc478654914"/>
      <w:bookmarkStart w:id="107" w:name="_Toc479281487"/>
      <w:bookmarkStart w:id="108" w:name="_Toc479281649"/>
      <w:r>
        <w:lastRenderedPageBreak/>
        <w:t>Req.12</w:t>
      </w:r>
      <w:r w:rsidR="00CF59AB">
        <w:t xml:space="preserve"> - O tempo de resposta ao usuário deve ser rápido</w:t>
      </w:r>
      <w:bookmarkEnd w:id="105"/>
      <w:bookmarkEnd w:id="106"/>
      <w:bookmarkEnd w:id="107"/>
      <w:bookmarkEnd w:id="108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1245F451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DC68E48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4D51BF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Após qualquer solicitação do usuário o software não deve demorar mais do que 5 segundos para fornecer uma resposta.</w:t>
            </w:r>
          </w:p>
        </w:tc>
      </w:tr>
      <w:tr w:rsidR="00CF59AB" w14:paraId="3340F0DB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0BA786E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AAE5DC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 operação mais demorada deve ser a do banco de dados.</w:t>
            </w:r>
          </w:p>
        </w:tc>
      </w:tr>
      <w:tr w:rsidR="00CF59AB" w14:paraId="7714C0F2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D64C36B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A9D31B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723AF3C7" w14:textId="0778137B" w:rsidR="00CF59AB" w:rsidRDefault="005311DF" w:rsidP="005311DF">
      <w:pPr>
        <w:pStyle w:val="Legenda"/>
        <w:rPr>
          <w:i w:val="0"/>
        </w:rPr>
      </w:pPr>
      <w:bookmarkStart w:id="109" w:name="_Toc478654100"/>
      <w:bookmarkStart w:id="110" w:name="_Toc478654280"/>
      <w:r w:rsidRPr="005311DF">
        <w:rPr>
          <w:b/>
          <w:i w:val="0"/>
        </w:rPr>
        <w:t xml:space="preserve">Tabela 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12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551483">
        <w:rPr>
          <w:i w:val="0"/>
        </w:rPr>
        <w:t xml:space="preserve"> Requisito Req.12</w:t>
      </w:r>
      <w:r w:rsidR="00CF59AB">
        <w:rPr>
          <w:i w:val="0"/>
        </w:rPr>
        <w:t>.</w:t>
      </w:r>
      <w:bookmarkEnd w:id="109"/>
      <w:bookmarkEnd w:id="110"/>
    </w:p>
    <w:p w14:paraId="5AA720D6" w14:textId="77777777" w:rsidR="00CF59AB" w:rsidRDefault="00CF59AB" w:rsidP="00CF59AB">
      <w:pPr>
        <w:pStyle w:val="Legenda"/>
        <w:rPr>
          <w:i w:val="0"/>
        </w:rPr>
      </w:pPr>
    </w:p>
    <w:p w14:paraId="58A3A235" w14:textId="16BFEF5A" w:rsidR="00CF59AB" w:rsidRDefault="00551483" w:rsidP="00CF59AB">
      <w:pPr>
        <w:pStyle w:val="Ttulo3"/>
        <w:numPr>
          <w:ilvl w:val="2"/>
          <w:numId w:val="12"/>
        </w:numPr>
      </w:pPr>
      <w:bookmarkStart w:id="111" w:name="_Toc478653080"/>
      <w:bookmarkStart w:id="112" w:name="_Toc478654915"/>
      <w:bookmarkStart w:id="113" w:name="_Toc479281488"/>
      <w:bookmarkStart w:id="114" w:name="_Toc479281650"/>
      <w:r>
        <w:t>Req.13</w:t>
      </w:r>
      <w:r w:rsidR="00CF59AB">
        <w:t xml:space="preserve"> - O programa deve estar em português</w:t>
      </w:r>
      <w:bookmarkEnd w:id="111"/>
      <w:bookmarkEnd w:id="112"/>
      <w:bookmarkEnd w:id="113"/>
      <w:bookmarkEnd w:id="114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4240FABF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892BDBF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8610D7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A interface do software deve ser exibida em português.</w:t>
            </w:r>
          </w:p>
        </w:tc>
      </w:tr>
      <w:tr w:rsidR="00CF59AB" w14:paraId="28186872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1E047C7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2E87B1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O foco do software são os usuários brasileiros.</w:t>
            </w:r>
          </w:p>
        </w:tc>
      </w:tr>
      <w:tr w:rsidR="00CF59AB" w14:paraId="3A4C2C01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B6B9A68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0F5C13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1740F9CF" w14:textId="1AC1EA1F" w:rsidR="00CF59AB" w:rsidRDefault="005311DF" w:rsidP="005311DF">
      <w:pPr>
        <w:pStyle w:val="Legenda"/>
        <w:rPr>
          <w:i w:val="0"/>
        </w:rPr>
      </w:pPr>
      <w:bookmarkStart w:id="115" w:name="_Toc478654101"/>
      <w:bookmarkStart w:id="116" w:name="_Toc478654281"/>
      <w:r w:rsidRPr="005311DF">
        <w:rPr>
          <w:b/>
          <w:i w:val="0"/>
        </w:rPr>
        <w:t xml:space="preserve">Tabela 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13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551483">
        <w:rPr>
          <w:i w:val="0"/>
        </w:rPr>
        <w:t xml:space="preserve"> Requisito Req.13</w:t>
      </w:r>
      <w:r w:rsidR="00CF59AB">
        <w:rPr>
          <w:i w:val="0"/>
        </w:rPr>
        <w:t>.</w:t>
      </w:r>
      <w:bookmarkEnd w:id="115"/>
      <w:bookmarkEnd w:id="116"/>
    </w:p>
    <w:p w14:paraId="32BC2CB4" w14:textId="77777777" w:rsidR="00CF59AB" w:rsidRDefault="00CF59AB" w:rsidP="00CF59AB">
      <w:pPr>
        <w:pStyle w:val="Legenda"/>
        <w:rPr>
          <w:i w:val="0"/>
        </w:rPr>
      </w:pPr>
    </w:p>
    <w:p w14:paraId="780BB933" w14:textId="06BB4EE6" w:rsidR="00CF59AB" w:rsidRDefault="00551483" w:rsidP="00CF59AB">
      <w:pPr>
        <w:pStyle w:val="Ttulo3"/>
        <w:numPr>
          <w:ilvl w:val="2"/>
          <w:numId w:val="12"/>
        </w:numPr>
      </w:pPr>
      <w:bookmarkStart w:id="117" w:name="_Toc478653081"/>
      <w:bookmarkStart w:id="118" w:name="_Toc478654916"/>
      <w:bookmarkStart w:id="119" w:name="_Toc479281489"/>
      <w:bookmarkStart w:id="120" w:name="_Toc479281651"/>
      <w:r>
        <w:t>Req.14</w:t>
      </w:r>
      <w:r w:rsidR="00CF59AB">
        <w:t xml:space="preserve"> - O banco de dados deve estar armazenado em um servidor externo</w:t>
      </w:r>
      <w:bookmarkEnd w:id="117"/>
      <w:bookmarkEnd w:id="118"/>
      <w:bookmarkEnd w:id="119"/>
      <w:bookmarkEnd w:id="120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304B4437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4CCC220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403557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As informações devem estar reunidas em um mesmo local, para criação do ranking e para que os usuários possam visualizar o perfil de outros.</w:t>
            </w:r>
          </w:p>
        </w:tc>
      </w:tr>
      <w:tr w:rsidR="00CF59AB" w14:paraId="42BF41B1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284C453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6C95E5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Será contratado um serviço de hospedagem.</w:t>
            </w:r>
          </w:p>
        </w:tc>
      </w:tr>
      <w:tr w:rsidR="00CF59AB" w14:paraId="5AC4BBC6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E47F26D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2C123E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4864804F" w14:textId="0DB6A077" w:rsidR="00CF59AB" w:rsidRDefault="005311DF" w:rsidP="005311DF">
      <w:pPr>
        <w:pStyle w:val="Legenda"/>
        <w:rPr>
          <w:i w:val="0"/>
        </w:rPr>
      </w:pPr>
      <w:bookmarkStart w:id="121" w:name="_Toc478654102"/>
      <w:bookmarkStart w:id="122" w:name="_Toc478654282"/>
      <w:r w:rsidRPr="005311DF">
        <w:rPr>
          <w:b/>
          <w:i w:val="0"/>
        </w:rPr>
        <w:t xml:space="preserve">Tabela 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14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551483">
        <w:rPr>
          <w:i w:val="0"/>
        </w:rPr>
        <w:t xml:space="preserve"> Requisito Req.14</w:t>
      </w:r>
      <w:r w:rsidR="00CF59AB">
        <w:rPr>
          <w:i w:val="0"/>
        </w:rPr>
        <w:t>.</w:t>
      </w:r>
      <w:bookmarkEnd w:id="121"/>
      <w:bookmarkEnd w:id="122"/>
    </w:p>
    <w:p w14:paraId="529B2752" w14:textId="1E06AAA5" w:rsidR="00CF59AB" w:rsidRDefault="00551483" w:rsidP="00CF59AB">
      <w:pPr>
        <w:pStyle w:val="Ttulo3"/>
        <w:numPr>
          <w:ilvl w:val="2"/>
          <w:numId w:val="12"/>
        </w:numPr>
      </w:pPr>
      <w:bookmarkStart w:id="123" w:name="_Toc478653082"/>
      <w:bookmarkStart w:id="124" w:name="_Toc478654917"/>
      <w:bookmarkStart w:id="125" w:name="_Toc479281490"/>
      <w:bookmarkStart w:id="126" w:name="_Toc479281652"/>
      <w:r>
        <w:t>Req.15</w:t>
      </w:r>
      <w:r w:rsidR="00CF59AB">
        <w:t xml:space="preserve"> - O programa deve estar disponível para Windows 7 ou versões superiores</w:t>
      </w:r>
      <w:bookmarkEnd w:id="123"/>
      <w:bookmarkEnd w:id="124"/>
      <w:bookmarkEnd w:id="125"/>
      <w:bookmarkEnd w:id="126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1534755C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5405FB7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A4AAAD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software vai estar acessível nas plataformas mais utilizadas.</w:t>
            </w:r>
          </w:p>
        </w:tc>
      </w:tr>
      <w:tr w:rsidR="00CF59AB" w14:paraId="612492B9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886FAFA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571746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Não será compatível com versões inferiores do Windows, sistemas operacionais da Apple e Linux.</w:t>
            </w:r>
          </w:p>
        </w:tc>
      </w:tr>
      <w:tr w:rsidR="00CF59AB" w14:paraId="2589B996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31DA92F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F05215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2FA16DAF" w14:textId="26F87A67" w:rsidR="00CF59AB" w:rsidRDefault="005311DF" w:rsidP="005311DF">
      <w:pPr>
        <w:pStyle w:val="Legenda"/>
        <w:rPr>
          <w:i w:val="0"/>
        </w:rPr>
      </w:pPr>
      <w:bookmarkStart w:id="127" w:name="_Toc478654103"/>
      <w:bookmarkStart w:id="128" w:name="_Toc478654283"/>
      <w:r w:rsidRPr="005311DF">
        <w:rPr>
          <w:b/>
          <w:i w:val="0"/>
        </w:rPr>
        <w:t xml:space="preserve">Tabela 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 w:rsidRPr="005311DF">
        <w:rPr>
          <w:b/>
          <w:i w:val="0"/>
          <w:noProof/>
        </w:rPr>
        <w:t>15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551483">
        <w:rPr>
          <w:i w:val="0"/>
        </w:rPr>
        <w:t xml:space="preserve"> Requisito Req.15</w:t>
      </w:r>
      <w:r w:rsidR="00CF59AB">
        <w:rPr>
          <w:i w:val="0"/>
        </w:rPr>
        <w:t>.</w:t>
      </w:r>
      <w:bookmarkEnd w:id="127"/>
      <w:bookmarkEnd w:id="128"/>
    </w:p>
    <w:p w14:paraId="2D5061E8" w14:textId="77777777" w:rsidR="00CF59AB" w:rsidRPr="00265C1D" w:rsidRDefault="00CF59AB" w:rsidP="00265C1D"/>
    <w:p w14:paraId="5B5BE1B5" w14:textId="19ADCAE3" w:rsidR="00265C1D" w:rsidRDefault="00265C1D" w:rsidP="00265C1D">
      <w:pPr>
        <w:pStyle w:val="Ttulo1"/>
      </w:pPr>
      <w:bookmarkStart w:id="129" w:name="_Toc479281653"/>
      <w:r>
        <w:lastRenderedPageBreak/>
        <w:t>Anexos</w:t>
      </w:r>
      <w:bookmarkEnd w:id="129"/>
    </w:p>
    <w:p w14:paraId="7D4568D4" w14:textId="4DF8C2F4" w:rsidR="006C18BB" w:rsidRDefault="006C18BB" w:rsidP="006C18BB">
      <w:pPr>
        <w:pStyle w:val="Ttulo2"/>
      </w:pPr>
      <w:bookmarkStart w:id="130" w:name="_Toc479281654"/>
      <w:r w:rsidRPr="00D91FEF"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16"/>
      <w:bookmarkEnd w:id="17"/>
      <w:bookmarkEnd w:id="130"/>
    </w:p>
    <w:p w14:paraId="4F4B0132" w14:textId="4246C9FC" w:rsidR="006C18BB" w:rsidRDefault="00265C1D" w:rsidP="006B7BE9">
      <w:pPr>
        <w:jc w:val="center"/>
      </w:pPr>
      <w:r>
        <w:rPr>
          <w:noProof/>
          <w:lang w:eastAsia="pt-BR"/>
        </w:rPr>
        <w:drawing>
          <wp:inline distT="0" distB="0" distL="0" distR="0" wp14:anchorId="40E821D0" wp14:editId="731F349E">
            <wp:extent cx="3257550" cy="7300912"/>
            <wp:effectExtent l="0" t="0" r="0" b="0"/>
            <wp:docPr id="15" name="Imagem 15" descr="C:\Users\aluno\Downloads\EAP(image)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Downloads\EAP(image) (1)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580" cy="731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9BD19" w14:textId="2F73A953" w:rsidR="006C18BB" w:rsidRPr="00E3544C" w:rsidRDefault="006B7BE9" w:rsidP="006B7BE9">
      <w:pPr>
        <w:pStyle w:val="Legenda"/>
      </w:pPr>
      <w:bookmarkStart w:id="131" w:name="_Toc455670284"/>
      <w:bookmarkStart w:id="132" w:name="_Toc479281597"/>
      <w:r w:rsidRPr="006B7BE9">
        <w:rPr>
          <w:b/>
          <w:i w:val="0"/>
        </w:rPr>
        <w:t xml:space="preserve">Figura </w:t>
      </w:r>
      <w:r w:rsidRPr="006B7BE9">
        <w:rPr>
          <w:b/>
          <w:i w:val="0"/>
        </w:rPr>
        <w:fldChar w:fldCharType="begin"/>
      </w:r>
      <w:r w:rsidRPr="006B7BE9">
        <w:rPr>
          <w:b/>
          <w:i w:val="0"/>
        </w:rPr>
        <w:instrText xml:space="preserve"> SEQ Figura \* ARABIC </w:instrText>
      </w:r>
      <w:r w:rsidRPr="006B7BE9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4</w:t>
      </w:r>
      <w:r w:rsidRPr="006B7BE9">
        <w:rPr>
          <w:b/>
          <w:i w:val="0"/>
        </w:rPr>
        <w:fldChar w:fldCharType="end"/>
      </w:r>
      <w:r>
        <w:rPr>
          <w:b/>
        </w:rPr>
        <w:t xml:space="preserve"> </w:t>
      </w:r>
      <w:r w:rsidR="00E3544C" w:rsidRPr="00E3544C">
        <w:rPr>
          <w:b/>
        </w:rPr>
        <w:t>-</w:t>
      </w:r>
      <w:r w:rsidR="006C18BB" w:rsidRPr="00E53A33">
        <w:rPr>
          <w:b/>
          <w:i w:val="0"/>
        </w:rPr>
        <w:t xml:space="preserve"> </w:t>
      </w:r>
      <w:r w:rsidR="006C18BB" w:rsidRPr="00E53A33">
        <w:rPr>
          <w:i w:val="0"/>
        </w:rPr>
        <w:t>EAP</w:t>
      </w:r>
      <w:bookmarkEnd w:id="131"/>
      <w:r w:rsidR="00E3544C" w:rsidRPr="00E3544C">
        <w:t>.</w:t>
      </w:r>
      <w:bookmarkEnd w:id="132"/>
    </w:p>
    <w:p w14:paraId="58582B11" w14:textId="77777777" w:rsidR="006C18BB" w:rsidRDefault="006C18BB" w:rsidP="006C18BB">
      <w:pPr>
        <w:jc w:val="center"/>
      </w:pPr>
    </w:p>
    <w:p w14:paraId="4CF642D8" w14:textId="50A56D49" w:rsidR="00ED2FDA" w:rsidRPr="00ED2FDA" w:rsidRDefault="006C18BB" w:rsidP="00ED2FDA">
      <w:pPr>
        <w:pStyle w:val="Ttulo2"/>
      </w:pPr>
      <w:bookmarkStart w:id="133" w:name="_Toc455670049"/>
      <w:bookmarkStart w:id="134" w:name="_Toc459891806"/>
      <w:bookmarkStart w:id="135" w:name="_Toc479281655"/>
      <w:r>
        <w:t>Cronograma de Atividades</w:t>
      </w:r>
      <w:bookmarkEnd w:id="133"/>
      <w:bookmarkEnd w:id="134"/>
      <w:bookmarkEnd w:id="135"/>
    </w:p>
    <w:p w14:paraId="2A533732" w14:textId="77777777" w:rsidR="00ED2FDA" w:rsidRPr="00ED2FDA" w:rsidRDefault="00ED2FDA" w:rsidP="00ED2FDA"/>
    <w:p w14:paraId="7AFF575D" w14:textId="0E5AD862" w:rsidR="006C18BB" w:rsidRDefault="006C18BB" w:rsidP="00DD5D78">
      <w:pPr>
        <w:jc w:val="center"/>
      </w:pPr>
      <w:r w:rsidRPr="00532C62">
        <w:t xml:space="preserve"> </w:t>
      </w:r>
    </w:p>
    <w:p w14:paraId="30C77CD4" w14:textId="6FB298EB" w:rsidR="006C18BB" w:rsidRDefault="0003047D" w:rsidP="00E53A33">
      <w:pPr>
        <w:jc w:val="center"/>
      </w:pPr>
      <w:r>
        <w:rPr>
          <w:noProof/>
          <w:lang w:eastAsia="pt-BR"/>
        </w:rPr>
        <w:drawing>
          <wp:inline distT="0" distB="0" distL="0" distR="0" wp14:anchorId="417A5F81" wp14:editId="507794F1">
            <wp:extent cx="6848475" cy="42195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9C478" w14:textId="5B2E451A" w:rsidR="00ED2FDA" w:rsidRDefault="006B7BE9" w:rsidP="00ED2FDA">
      <w:pPr>
        <w:pStyle w:val="Legenda"/>
        <w:rPr>
          <w:i w:val="0"/>
        </w:rPr>
      </w:pPr>
      <w:bookmarkStart w:id="136" w:name="_Toc455670285"/>
      <w:bookmarkStart w:id="137" w:name="_Toc479281598"/>
      <w:r w:rsidRPr="006B7BE9">
        <w:rPr>
          <w:b/>
          <w:i w:val="0"/>
        </w:rPr>
        <w:t xml:space="preserve">Figura </w:t>
      </w:r>
      <w:r w:rsidRPr="006B7BE9">
        <w:rPr>
          <w:b/>
          <w:i w:val="0"/>
        </w:rPr>
        <w:fldChar w:fldCharType="begin"/>
      </w:r>
      <w:r w:rsidRPr="006B7BE9">
        <w:rPr>
          <w:b/>
          <w:i w:val="0"/>
        </w:rPr>
        <w:instrText xml:space="preserve"> SEQ Figura \* ARABIC </w:instrText>
      </w:r>
      <w:r w:rsidRPr="006B7BE9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5</w:t>
      </w:r>
      <w:r w:rsidRPr="006B7BE9">
        <w:rPr>
          <w:b/>
          <w:i w:val="0"/>
        </w:rPr>
        <w:fldChar w:fldCharType="end"/>
      </w:r>
      <w:r>
        <w:rPr>
          <w:b/>
        </w:rPr>
        <w:t xml:space="preserve"> </w:t>
      </w:r>
      <w:r w:rsidR="00DD5D78">
        <w:rPr>
          <w:b/>
        </w:rPr>
        <w:t>–</w:t>
      </w:r>
      <w:r w:rsidR="006C18BB" w:rsidRPr="00E3544C">
        <w:t xml:space="preserve"> </w:t>
      </w:r>
      <w:r w:rsidR="006C18BB" w:rsidRPr="00E53A33">
        <w:rPr>
          <w:i w:val="0"/>
        </w:rPr>
        <w:t>Cronograma</w:t>
      </w:r>
      <w:bookmarkEnd w:id="136"/>
      <w:r w:rsidR="00DD5D78" w:rsidRPr="00E53A33">
        <w:rPr>
          <w:i w:val="0"/>
        </w:rPr>
        <w:t>.</w:t>
      </w:r>
      <w:bookmarkEnd w:id="137"/>
    </w:p>
    <w:p w14:paraId="18CEEC61" w14:textId="5300EF0D" w:rsidR="00ED2FDA" w:rsidRDefault="00ED2FDA" w:rsidP="00ED2FDA">
      <w:pPr>
        <w:pStyle w:val="Legenda"/>
        <w:rPr>
          <w:i w:val="0"/>
        </w:rPr>
      </w:pPr>
    </w:p>
    <w:p w14:paraId="65DFB404" w14:textId="1B3D1C3A" w:rsidR="00ED2FDA" w:rsidRDefault="00ED2FDA" w:rsidP="00ED2FDA">
      <w:pPr>
        <w:pStyle w:val="Legenda"/>
        <w:rPr>
          <w:i w:val="0"/>
        </w:rPr>
      </w:pPr>
    </w:p>
    <w:p w14:paraId="1270ACCC" w14:textId="55DCE4E6" w:rsidR="00ED2FDA" w:rsidRDefault="00ED2FDA" w:rsidP="00ED2FDA">
      <w:pPr>
        <w:pStyle w:val="Legenda"/>
        <w:rPr>
          <w:i w:val="0"/>
        </w:rPr>
      </w:pPr>
    </w:p>
    <w:p w14:paraId="16463641" w14:textId="6A517289" w:rsidR="00ED2FDA" w:rsidRDefault="00ED2FDA" w:rsidP="00ED2FDA">
      <w:pPr>
        <w:pStyle w:val="Legenda"/>
        <w:rPr>
          <w:i w:val="0"/>
        </w:rPr>
      </w:pPr>
    </w:p>
    <w:p w14:paraId="51A3D8A5" w14:textId="66DC8DE5" w:rsidR="00ED2FDA" w:rsidRDefault="00ED2FDA" w:rsidP="00ED2FDA">
      <w:pPr>
        <w:pStyle w:val="Legenda"/>
        <w:rPr>
          <w:i w:val="0"/>
        </w:rPr>
      </w:pPr>
    </w:p>
    <w:p w14:paraId="363C824D" w14:textId="67673A7F" w:rsidR="00ED2FDA" w:rsidRDefault="00ED2FDA" w:rsidP="00ED2FDA">
      <w:pPr>
        <w:pStyle w:val="Legenda"/>
        <w:rPr>
          <w:i w:val="0"/>
        </w:rPr>
      </w:pPr>
    </w:p>
    <w:p w14:paraId="7E3BF579" w14:textId="2A2B5F31" w:rsidR="00ED2FDA" w:rsidRDefault="00ED2FDA" w:rsidP="00ED2FDA">
      <w:pPr>
        <w:pStyle w:val="Legenda"/>
        <w:rPr>
          <w:i w:val="0"/>
        </w:rPr>
      </w:pPr>
    </w:p>
    <w:p w14:paraId="5CEF98EA" w14:textId="125184AF" w:rsidR="00ED2FDA" w:rsidRDefault="00ED2FDA" w:rsidP="00ED2FDA">
      <w:pPr>
        <w:pStyle w:val="Legenda"/>
        <w:rPr>
          <w:i w:val="0"/>
        </w:rPr>
      </w:pPr>
    </w:p>
    <w:p w14:paraId="5C5BE146" w14:textId="7B0F4F74" w:rsidR="00ED2FDA" w:rsidRDefault="00ED2FDA" w:rsidP="00ED2FDA">
      <w:pPr>
        <w:pStyle w:val="Legenda"/>
        <w:rPr>
          <w:i w:val="0"/>
        </w:rPr>
      </w:pPr>
    </w:p>
    <w:p w14:paraId="15681353" w14:textId="77777777" w:rsidR="00ED2FDA" w:rsidRDefault="00ED2FDA" w:rsidP="00ED2FDA">
      <w:pPr>
        <w:pStyle w:val="Legenda"/>
        <w:rPr>
          <w:i w:val="0"/>
        </w:rPr>
      </w:pPr>
    </w:p>
    <w:p w14:paraId="391F9FCF" w14:textId="16E91920" w:rsidR="00ED2FDA" w:rsidRDefault="00ED2FDA" w:rsidP="00ED2FDA">
      <w:pPr>
        <w:pStyle w:val="Ttulo2"/>
      </w:pPr>
      <w:bookmarkStart w:id="138" w:name="_Toc479281656"/>
      <w:proofErr w:type="spellStart"/>
      <w:r>
        <w:lastRenderedPageBreak/>
        <w:t>Storyboarding</w:t>
      </w:r>
      <w:bookmarkEnd w:id="138"/>
      <w:proofErr w:type="spellEnd"/>
    </w:p>
    <w:p w14:paraId="07759095" w14:textId="24C8C90F" w:rsidR="00ED2FDA" w:rsidRDefault="00ED2FDA" w:rsidP="00E81C13">
      <w:pPr>
        <w:jc w:val="center"/>
      </w:pPr>
      <w:r>
        <w:rPr>
          <w:noProof/>
          <w:lang w:eastAsia="pt-BR"/>
        </w:rPr>
        <w:drawing>
          <wp:inline distT="0" distB="0" distL="0" distR="0" wp14:anchorId="2E26727E" wp14:editId="14031A3A">
            <wp:extent cx="5400675" cy="28575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FA79" w14:textId="3C484C33" w:rsidR="00E81C13" w:rsidRPr="00E81C13" w:rsidRDefault="00E81C13" w:rsidP="00E81C13">
      <w:pPr>
        <w:pStyle w:val="Legenda"/>
        <w:rPr>
          <w:i w:val="0"/>
        </w:rPr>
      </w:pPr>
      <w:bookmarkStart w:id="139" w:name="_Toc479281599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6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Login</w:t>
      </w:r>
      <w:bookmarkEnd w:id="139"/>
    </w:p>
    <w:p w14:paraId="02D3DF2F" w14:textId="4CBA9808" w:rsidR="00ED2FDA" w:rsidRDefault="00ED2FDA" w:rsidP="00E81C13">
      <w:pPr>
        <w:jc w:val="center"/>
      </w:pPr>
      <w:r>
        <w:rPr>
          <w:noProof/>
          <w:lang w:eastAsia="pt-BR"/>
        </w:rPr>
        <w:drawing>
          <wp:inline distT="0" distB="0" distL="0" distR="0" wp14:anchorId="5A46CCE2" wp14:editId="692EEB17">
            <wp:extent cx="5219700" cy="27051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64E7" w14:textId="5CA6E267" w:rsidR="00E81C13" w:rsidRDefault="00E81C13" w:rsidP="00E81C13">
      <w:pPr>
        <w:pStyle w:val="Legenda"/>
      </w:pPr>
      <w:bookmarkStart w:id="140" w:name="_Toc479281600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7</w:t>
      </w:r>
      <w:r w:rsidRPr="00E81C13">
        <w:rPr>
          <w:b/>
          <w:i w:val="0"/>
        </w:rPr>
        <w:fldChar w:fldCharType="end"/>
      </w:r>
      <w:r>
        <w:t xml:space="preserve"> </w:t>
      </w:r>
      <w:r>
        <w:rPr>
          <w:b/>
          <w:i w:val="0"/>
        </w:rPr>
        <w:t xml:space="preserve">– </w:t>
      </w:r>
      <w:r>
        <w:rPr>
          <w:i w:val="0"/>
        </w:rPr>
        <w:t>Tela de erro de login</w:t>
      </w:r>
      <w:bookmarkEnd w:id="140"/>
    </w:p>
    <w:p w14:paraId="139A6D2B" w14:textId="31546178" w:rsidR="00ED2FDA" w:rsidRDefault="00ED2FDA" w:rsidP="00ED2FDA"/>
    <w:p w14:paraId="7C346D56" w14:textId="17232B66" w:rsidR="00ED2FDA" w:rsidRDefault="00ED2FDA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327BA80" wp14:editId="662A9B89">
            <wp:extent cx="5305425" cy="76485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9AEE" w14:textId="3A135777" w:rsidR="00E81C13" w:rsidRPr="00E81C13" w:rsidRDefault="00E81C13" w:rsidP="00E81C13">
      <w:pPr>
        <w:pStyle w:val="Legenda"/>
        <w:rPr>
          <w:b/>
          <w:i w:val="0"/>
        </w:rPr>
      </w:pPr>
      <w:bookmarkStart w:id="141" w:name="_Toc479281601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8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Cadastro</w:t>
      </w:r>
      <w:bookmarkEnd w:id="141"/>
    </w:p>
    <w:p w14:paraId="0D5B2D38" w14:textId="4BA9AFE0" w:rsidR="00E81C13" w:rsidRDefault="002F20EE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110A194" wp14:editId="2C0ACB71">
            <wp:extent cx="5305425" cy="27146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8590" w14:textId="06D58D5E" w:rsidR="00E81C13" w:rsidRPr="00E81C13" w:rsidRDefault="00E81C13" w:rsidP="00E81C13">
      <w:pPr>
        <w:pStyle w:val="Legenda"/>
        <w:rPr>
          <w:b/>
          <w:i w:val="0"/>
        </w:rPr>
      </w:pPr>
      <w:bookmarkStart w:id="142" w:name="_Toc479281602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9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exclusão de conta</w:t>
      </w:r>
      <w:bookmarkEnd w:id="142"/>
    </w:p>
    <w:p w14:paraId="1F710BD5" w14:textId="6AE8F914" w:rsidR="00E81C13" w:rsidRDefault="00E81C13" w:rsidP="00ED2FDA"/>
    <w:p w14:paraId="73098A89" w14:textId="0945634C" w:rsidR="00E81C13" w:rsidRDefault="00E81C13" w:rsidP="00E81C13">
      <w:pPr>
        <w:jc w:val="center"/>
      </w:pPr>
      <w:r>
        <w:rPr>
          <w:noProof/>
          <w:lang w:eastAsia="pt-BR"/>
        </w:rPr>
        <w:drawing>
          <wp:inline distT="0" distB="0" distL="0" distR="0" wp14:anchorId="10248BF6" wp14:editId="66FC8486">
            <wp:extent cx="5248275" cy="270510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D465" w14:textId="55B4250A" w:rsidR="00E81C13" w:rsidRPr="00E81C13" w:rsidRDefault="00E81C13" w:rsidP="00E81C13">
      <w:pPr>
        <w:pStyle w:val="Legenda"/>
        <w:rPr>
          <w:b/>
          <w:i w:val="0"/>
        </w:rPr>
      </w:pPr>
      <w:bookmarkStart w:id="143" w:name="_Toc479281603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10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erro de cadastro</w:t>
      </w:r>
      <w:bookmarkEnd w:id="143"/>
    </w:p>
    <w:p w14:paraId="00E71638" w14:textId="5725C7A3" w:rsidR="00ED2FDA" w:rsidRDefault="002F20EE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C1CBB6A" wp14:editId="054EB64A">
            <wp:extent cx="5210175" cy="38481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AA08" w14:textId="2CDFA1E2" w:rsidR="00E81C13" w:rsidRPr="00E81C13" w:rsidRDefault="00E81C13" w:rsidP="00E81C13">
      <w:pPr>
        <w:pStyle w:val="Legenda"/>
        <w:rPr>
          <w:b/>
          <w:i w:val="0"/>
        </w:rPr>
      </w:pPr>
      <w:bookmarkStart w:id="144" w:name="_Toc479281604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11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cadastro do personagem</w:t>
      </w:r>
      <w:bookmarkEnd w:id="144"/>
    </w:p>
    <w:p w14:paraId="7C56E088" w14:textId="0E69F7E5" w:rsidR="002F20EE" w:rsidRDefault="002F20EE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3B5F7BB" wp14:editId="56EDB898">
            <wp:extent cx="5248275" cy="557212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C0DE" w14:textId="4C8D89D1" w:rsidR="00E81C13" w:rsidRPr="00E81C13" w:rsidRDefault="00E81C13" w:rsidP="00E81C13">
      <w:pPr>
        <w:pStyle w:val="Legenda"/>
        <w:rPr>
          <w:b/>
          <w:i w:val="0"/>
        </w:rPr>
      </w:pPr>
      <w:bookmarkStart w:id="145" w:name="_Toc479281605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12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cadastro de arma</w:t>
      </w:r>
      <w:bookmarkEnd w:id="145"/>
    </w:p>
    <w:p w14:paraId="77AA906C" w14:textId="60A18426" w:rsidR="002F20EE" w:rsidRDefault="002F20EE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7BC25D4" wp14:editId="33490B34">
            <wp:extent cx="5238750" cy="37623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8EEE" w14:textId="70489231" w:rsidR="00E81C13" w:rsidRPr="00E81C13" w:rsidRDefault="00E81C13" w:rsidP="00E81C13">
      <w:pPr>
        <w:pStyle w:val="Legenda"/>
        <w:rPr>
          <w:b/>
          <w:i w:val="0"/>
        </w:rPr>
      </w:pPr>
      <w:bookmarkStart w:id="146" w:name="_Toc479281606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13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cadastro de veículo</w:t>
      </w:r>
      <w:bookmarkEnd w:id="146"/>
    </w:p>
    <w:p w14:paraId="218E497E" w14:textId="4A62598D" w:rsidR="005C6CD1" w:rsidRDefault="005C6CD1" w:rsidP="00E81C13">
      <w:pPr>
        <w:jc w:val="center"/>
      </w:pPr>
      <w:r>
        <w:rPr>
          <w:noProof/>
          <w:lang w:eastAsia="pt-BR"/>
        </w:rPr>
        <w:drawing>
          <wp:inline distT="0" distB="0" distL="0" distR="0" wp14:anchorId="45516578" wp14:editId="0D8184DC">
            <wp:extent cx="5248275" cy="359092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14ED" w14:textId="7CB7A1FA" w:rsidR="00E81C13" w:rsidRPr="00E81C13" w:rsidRDefault="00E81C13" w:rsidP="00E81C13">
      <w:pPr>
        <w:pStyle w:val="Legenda"/>
        <w:rPr>
          <w:b/>
          <w:i w:val="0"/>
        </w:rPr>
      </w:pPr>
      <w:bookmarkStart w:id="147" w:name="_Toc479281607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14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cadastro de classe</w:t>
      </w:r>
      <w:bookmarkEnd w:id="147"/>
    </w:p>
    <w:p w14:paraId="59773ABF" w14:textId="510982B3" w:rsidR="00321E33" w:rsidRDefault="00321E33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7761AE1" wp14:editId="74E7DC13">
            <wp:extent cx="5295900" cy="46958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3A0B" w14:textId="3101F2F2" w:rsidR="00321E33" w:rsidRPr="00E81C13" w:rsidRDefault="00E81C13" w:rsidP="00E81C13">
      <w:pPr>
        <w:pStyle w:val="Legenda"/>
        <w:rPr>
          <w:b/>
          <w:i w:val="0"/>
        </w:rPr>
      </w:pPr>
      <w:bookmarkStart w:id="148" w:name="_Toc479281608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15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edição de jogador</w:t>
      </w:r>
      <w:bookmarkEnd w:id="148"/>
    </w:p>
    <w:p w14:paraId="2A4577D5" w14:textId="3A8097A8" w:rsidR="00321E33" w:rsidRDefault="00321E33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4FE7540" wp14:editId="10E4F4A4">
            <wp:extent cx="5286375" cy="56388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E0BE" w14:textId="00477DBF" w:rsidR="00E81C13" w:rsidRPr="003667F0" w:rsidRDefault="00E81C13" w:rsidP="00E81C13">
      <w:pPr>
        <w:pStyle w:val="Legenda"/>
        <w:rPr>
          <w:b/>
          <w:i w:val="0"/>
        </w:rPr>
      </w:pPr>
      <w:bookmarkStart w:id="149" w:name="_Toc479281609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16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</w:t>
      </w:r>
      <w:r w:rsidR="003667F0">
        <w:rPr>
          <w:b/>
          <w:i w:val="0"/>
        </w:rPr>
        <w:t xml:space="preserve">– </w:t>
      </w:r>
      <w:r w:rsidR="003667F0">
        <w:rPr>
          <w:i w:val="0"/>
        </w:rPr>
        <w:t xml:space="preserve">Tela de edição de </w:t>
      </w:r>
      <w:r w:rsidR="003667F0">
        <w:rPr>
          <w:i w:val="0"/>
        </w:rPr>
        <w:t>arma</w:t>
      </w:r>
      <w:bookmarkEnd w:id="149"/>
    </w:p>
    <w:p w14:paraId="13A9FFA4" w14:textId="77777777" w:rsidR="003667F0" w:rsidRDefault="003667F0" w:rsidP="00E81C13">
      <w:pPr>
        <w:pStyle w:val="Legenda"/>
      </w:pPr>
    </w:p>
    <w:p w14:paraId="18F4D2D6" w14:textId="77777777" w:rsidR="003667F0" w:rsidRDefault="003667F0" w:rsidP="00E81C13">
      <w:pPr>
        <w:pStyle w:val="Legenda"/>
      </w:pPr>
    </w:p>
    <w:p w14:paraId="068424F5" w14:textId="77777777" w:rsidR="003667F0" w:rsidRDefault="003667F0" w:rsidP="00E81C13">
      <w:pPr>
        <w:pStyle w:val="Legenda"/>
      </w:pPr>
    </w:p>
    <w:p w14:paraId="09D2FEA0" w14:textId="77777777" w:rsidR="003667F0" w:rsidRDefault="003667F0" w:rsidP="00E81C13">
      <w:pPr>
        <w:pStyle w:val="Legenda"/>
      </w:pPr>
    </w:p>
    <w:p w14:paraId="7E6B0E20" w14:textId="77777777" w:rsidR="003667F0" w:rsidRDefault="003667F0" w:rsidP="00E81C13">
      <w:pPr>
        <w:pStyle w:val="Legenda"/>
      </w:pPr>
    </w:p>
    <w:p w14:paraId="2D2C85E5" w14:textId="77777777" w:rsidR="003667F0" w:rsidRDefault="003667F0" w:rsidP="00E81C13">
      <w:pPr>
        <w:pStyle w:val="Legenda"/>
      </w:pPr>
    </w:p>
    <w:p w14:paraId="79552B66" w14:textId="77777777" w:rsidR="003667F0" w:rsidRDefault="003667F0" w:rsidP="003667F0">
      <w:pPr>
        <w:pStyle w:val="Legenda"/>
        <w:tabs>
          <w:tab w:val="center" w:pos="5400"/>
          <w:tab w:val="right" w:pos="10800"/>
        </w:tabs>
        <w:jc w:val="left"/>
      </w:pPr>
    </w:p>
    <w:p w14:paraId="7F480B2D" w14:textId="10647578" w:rsidR="00321E33" w:rsidRDefault="00321E33" w:rsidP="003667F0">
      <w:pPr>
        <w:pStyle w:val="Legenda"/>
        <w:tabs>
          <w:tab w:val="center" w:pos="5400"/>
          <w:tab w:val="right" w:pos="10800"/>
        </w:tabs>
      </w:pPr>
      <w:r>
        <w:rPr>
          <w:noProof/>
          <w:lang w:eastAsia="pt-BR"/>
        </w:rPr>
        <w:lastRenderedPageBreak/>
        <w:drawing>
          <wp:inline distT="0" distB="0" distL="0" distR="0" wp14:anchorId="56BFEB4D" wp14:editId="560B387F">
            <wp:extent cx="5257800" cy="37623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1973" w14:textId="75E84E65" w:rsidR="003667F0" w:rsidRPr="003667F0" w:rsidRDefault="003667F0" w:rsidP="003667F0">
      <w:pPr>
        <w:pStyle w:val="Legenda"/>
        <w:rPr>
          <w:b/>
          <w:i w:val="0"/>
        </w:rPr>
      </w:pPr>
      <w:bookmarkStart w:id="150" w:name="_Toc479281610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>
        <w:rPr>
          <w:b/>
          <w:i w:val="0"/>
          <w:noProof/>
        </w:rPr>
        <w:t>17</w:t>
      </w:r>
      <w:r w:rsidRPr="003667F0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>
        <w:rPr>
          <w:b/>
          <w:i w:val="0"/>
        </w:rPr>
        <w:t xml:space="preserve">– </w:t>
      </w:r>
      <w:r>
        <w:rPr>
          <w:i w:val="0"/>
        </w:rPr>
        <w:t>Tela de edição de</w:t>
      </w:r>
      <w:r>
        <w:rPr>
          <w:i w:val="0"/>
        </w:rPr>
        <w:t xml:space="preserve"> veículo</w:t>
      </w:r>
      <w:bookmarkEnd w:id="150"/>
    </w:p>
    <w:p w14:paraId="53AE1844" w14:textId="664AE0EE" w:rsidR="00321E33" w:rsidRDefault="00321E33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5A771AF1" wp14:editId="052ED332">
            <wp:extent cx="5353050" cy="38576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E7E5" w14:textId="0D8D2EDF" w:rsidR="00E81C13" w:rsidRPr="003667F0" w:rsidRDefault="00E81C13" w:rsidP="00E81C13">
      <w:pPr>
        <w:pStyle w:val="Legenda"/>
        <w:rPr>
          <w:b/>
          <w:i w:val="0"/>
        </w:rPr>
      </w:pPr>
      <w:bookmarkStart w:id="151" w:name="_Toc479281611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18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</w:t>
      </w:r>
      <w:r w:rsidR="003667F0">
        <w:rPr>
          <w:b/>
          <w:i w:val="0"/>
        </w:rPr>
        <w:t xml:space="preserve">– </w:t>
      </w:r>
      <w:r w:rsidR="003667F0">
        <w:rPr>
          <w:i w:val="0"/>
        </w:rPr>
        <w:t>Tela de edição do personagem</w:t>
      </w:r>
      <w:bookmarkEnd w:id="151"/>
    </w:p>
    <w:p w14:paraId="27B93735" w14:textId="7AA4F4EF" w:rsidR="00321E33" w:rsidRDefault="005C6CD1" w:rsidP="003667F0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FAF5693" wp14:editId="2B536A00">
            <wp:extent cx="5248275" cy="3571875"/>
            <wp:effectExtent l="0" t="0" r="9525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7887" w14:textId="05C0DF61" w:rsidR="00E81C13" w:rsidRDefault="00E81C13" w:rsidP="00E81C13">
      <w:pPr>
        <w:pStyle w:val="Legenda"/>
        <w:rPr>
          <w:i w:val="0"/>
        </w:rPr>
      </w:pPr>
      <w:bookmarkStart w:id="152" w:name="_Toc479281612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19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</w:t>
      </w:r>
      <w:r w:rsidR="003667F0">
        <w:rPr>
          <w:b/>
          <w:i w:val="0"/>
        </w:rPr>
        <w:t xml:space="preserve">– </w:t>
      </w:r>
      <w:r w:rsidR="003667F0">
        <w:rPr>
          <w:i w:val="0"/>
        </w:rPr>
        <w:t xml:space="preserve">Tela de edição de </w:t>
      </w:r>
      <w:r w:rsidR="003667F0">
        <w:rPr>
          <w:i w:val="0"/>
        </w:rPr>
        <w:t>classe</w:t>
      </w:r>
      <w:bookmarkEnd w:id="152"/>
    </w:p>
    <w:p w14:paraId="66925759" w14:textId="77777777" w:rsidR="003667F0" w:rsidRPr="003667F0" w:rsidRDefault="003667F0" w:rsidP="00E81C13">
      <w:pPr>
        <w:pStyle w:val="Legenda"/>
        <w:rPr>
          <w:b/>
          <w:i w:val="0"/>
        </w:rPr>
      </w:pPr>
    </w:p>
    <w:p w14:paraId="6B1EF7B2" w14:textId="349A4B9C" w:rsidR="00321E33" w:rsidRDefault="005C6CD1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2DBBE6BA" wp14:editId="7428BBC3">
            <wp:extent cx="4391025" cy="194310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A520" w14:textId="20357CBD" w:rsidR="00321E33" w:rsidRPr="003667F0" w:rsidRDefault="00E81C13" w:rsidP="00E81C13">
      <w:pPr>
        <w:pStyle w:val="Legenda"/>
        <w:rPr>
          <w:b/>
          <w:i w:val="0"/>
        </w:rPr>
      </w:pPr>
      <w:bookmarkStart w:id="153" w:name="_Toc479281613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20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</w:t>
      </w:r>
      <w:r w:rsidR="003667F0">
        <w:rPr>
          <w:b/>
          <w:i w:val="0"/>
        </w:rPr>
        <w:t xml:space="preserve">– </w:t>
      </w:r>
      <w:r w:rsidR="003667F0">
        <w:rPr>
          <w:i w:val="0"/>
        </w:rPr>
        <w:t xml:space="preserve">Tela de </w:t>
      </w:r>
      <w:r w:rsidR="003667F0">
        <w:rPr>
          <w:i w:val="0"/>
        </w:rPr>
        <w:t>exclusão de personagem</w:t>
      </w:r>
      <w:bookmarkEnd w:id="153"/>
    </w:p>
    <w:p w14:paraId="500BB8C9" w14:textId="426ED3B0" w:rsidR="00321E33" w:rsidRDefault="00321E33" w:rsidP="003667F0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5C4F133" wp14:editId="7C510AE3">
            <wp:extent cx="5419725" cy="273367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D9F6" w14:textId="6FE25D57" w:rsidR="00E81C13" w:rsidRPr="003667F0" w:rsidRDefault="00E81C13" w:rsidP="00E81C13">
      <w:pPr>
        <w:pStyle w:val="Legenda"/>
        <w:rPr>
          <w:b/>
          <w:i w:val="0"/>
        </w:rPr>
      </w:pPr>
      <w:bookmarkStart w:id="154" w:name="_Toc479281614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21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</w:t>
      </w:r>
      <w:r w:rsidR="003667F0">
        <w:rPr>
          <w:b/>
          <w:i w:val="0"/>
        </w:rPr>
        <w:t xml:space="preserve">– </w:t>
      </w:r>
      <w:r w:rsidR="003667F0">
        <w:rPr>
          <w:i w:val="0"/>
        </w:rPr>
        <w:t>Tela de exclusão de</w:t>
      </w:r>
      <w:r w:rsidR="003667F0">
        <w:rPr>
          <w:i w:val="0"/>
        </w:rPr>
        <w:t xml:space="preserve"> arma</w:t>
      </w:r>
      <w:bookmarkEnd w:id="154"/>
    </w:p>
    <w:p w14:paraId="7C6141B6" w14:textId="7848CECE" w:rsidR="00E81C13" w:rsidRPr="003667F0" w:rsidRDefault="00321E33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4F7B93ED" wp14:editId="7CE3FCEA">
            <wp:extent cx="5295900" cy="27241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CB51" w14:textId="748D5E24" w:rsidR="005C6CD1" w:rsidRPr="003667F0" w:rsidRDefault="00E81C13" w:rsidP="00E81C13">
      <w:pPr>
        <w:pStyle w:val="Legenda"/>
        <w:rPr>
          <w:b/>
          <w:i w:val="0"/>
        </w:rPr>
      </w:pPr>
      <w:bookmarkStart w:id="155" w:name="_Toc479281615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22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</w:t>
      </w:r>
      <w:r w:rsidR="003667F0">
        <w:rPr>
          <w:b/>
          <w:i w:val="0"/>
        </w:rPr>
        <w:t xml:space="preserve">– </w:t>
      </w:r>
      <w:r w:rsidR="003667F0">
        <w:rPr>
          <w:i w:val="0"/>
        </w:rPr>
        <w:t>Tela de exclus</w:t>
      </w:r>
      <w:r w:rsidR="003667F0">
        <w:rPr>
          <w:i w:val="0"/>
        </w:rPr>
        <w:t>ão de veículo</w:t>
      </w:r>
      <w:bookmarkEnd w:id="155"/>
    </w:p>
    <w:p w14:paraId="5864E200" w14:textId="13D68BAF" w:rsidR="005C6CD1" w:rsidRDefault="005C6CD1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6813EC24" wp14:editId="5F572207">
            <wp:extent cx="4429125" cy="196215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7758" w14:textId="6D3CC542" w:rsidR="00E81C13" w:rsidRPr="003667F0" w:rsidRDefault="00E81C13" w:rsidP="00E81C13">
      <w:pPr>
        <w:pStyle w:val="Legenda"/>
        <w:rPr>
          <w:b/>
          <w:i w:val="0"/>
        </w:rPr>
      </w:pPr>
      <w:bookmarkStart w:id="156" w:name="_Toc479281616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23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</w:t>
      </w:r>
      <w:r w:rsidR="003667F0">
        <w:rPr>
          <w:b/>
          <w:i w:val="0"/>
        </w:rPr>
        <w:t xml:space="preserve">– </w:t>
      </w:r>
      <w:r w:rsidR="003667F0">
        <w:rPr>
          <w:i w:val="0"/>
        </w:rPr>
        <w:t>Tela</w:t>
      </w:r>
      <w:r w:rsidR="003667F0">
        <w:rPr>
          <w:i w:val="0"/>
        </w:rPr>
        <w:t xml:space="preserve"> de exclusão de classe</w:t>
      </w:r>
      <w:bookmarkEnd w:id="156"/>
    </w:p>
    <w:p w14:paraId="52D59C6D" w14:textId="3F72BB09" w:rsidR="007B6142" w:rsidRDefault="007B6142" w:rsidP="007B6142">
      <w:pPr>
        <w:ind w:firstLine="708"/>
      </w:pPr>
    </w:p>
    <w:p w14:paraId="2F7E30A5" w14:textId="1DC49742" w:rsidR="00A67770" w:rsidRDefault="00A67770" w:rsidP="007B6142">
      <w:pPr>
        <w:ind w:firstLine="708"/>
      </w:pPr>
    </w:p>
    <w:p w14:paraId="19EB7A8C" w14:textId="16478E10" w:rsidR="00A67770" w:rsidRDefault="00A67770" w:rsidP="007B6142">
      <w:pPr>
        <w:ind w:firstLine="708"/>
      </w:pPr>
    </w:p>
    <w:p w14:paraId="5221B43C" w14:textId="7E335591" w:rsidR="00A67770" w:rsidRDefault="00A67770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12669583" wp14:editId="0482838E">
            <wp:extent cx="5267325" cy="565785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8DCC" w14:textId="1E597FB9" w:rsidR="00A67770" w:rsidRPr="003667F0" w:rsidRDefault="00E81C13" w:rsidP="00E81C13">
      <w:pPr>
        <w:pStyle w:val="Legenda"/>
        <w:rPr>
          <w:b/>
          <w:i w:val="0"/>
        </w:rPr>
      </w:pPr>
      <w:bookmarkStart w:id="157" w:name="_Toc479281617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24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</w:t>
      </w:r>
      <w:r w:rsidR="003667F0">
        <w:rPr>
          <w:b/>
          <w:i w:val="0"/>
        </w:rPr>
        <w:t xml:space="preserve">– </w:t>
      </w:r>
      <w:r w:rsidR="003667F0">
        <w:rPr>
          <w:i w:val="0"/>
        </w:rPr>
        <w:t xml:space="preserve">Tela de </w:t>
      </w:r>
      <w:r w:rsidR="003667F0">
        <w:rPr>
          <w:i w:val="0"/>
        </w:rPr>
        <w:t>listagem de jogadores</w:t>
      </w:r>
      <w:bookmarkEnd w:id="157"/>
    </w:p>
    <w:p w14:paraId="7D0740E5" w14:textId="3644593A" w:rsidR="00E81C13" w:rsidRDefault="00A67770" w:rsidP="003667F0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9D76B17" wp14:editId="1834256E">
            <wp:extent cx="5276850" cy="57150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D484" w14:textId="7885A27A" w:rsidR="00E81C13" w:rsidRPr="003667F0" w:rsidRDefault="00E81C13" w:rsidP="00E81C13">
      <w:pPr>
        <w:pStyle w:val="Legenda"/>
        <w:rPr>
          <w:b/>
          <w:i w:val="0"/>
        </w:rPr>
      </w:pPr>
      <w:bookmarkStart w:id="158" w:name="_Toc479281618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25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</w:t>
      </w:r>
      <w:r w:rsidR="003667F0">
        <w:rPr>
          <w:b/>
          <w:i w:val="0"/>
        </w:rPr>
        <w:t xml:space="preserve">– </w:t>
      </w:r>
      <w:r w:rsidR="003667F0">
        <w:rPr>
          <w:i w:val="0"/>
        </w:rPr>
        <w:t xml:space="preserve">Tela de listagem de </w:t>
      </w:r>
      <w:r w:rsidR="003667F0">
        <w:rPr>
          <w:i w:val="0"/>
        </w:rPr>
        <w:t>armas</w:t>
      </w:r>
      <w:bookmarkEnd w:id="158"/>
    </w:p>
    <w:p w14:paraId="6EE3CB27" w14:textId="5593D8C8" w:rsidR="00E81C13" w:rsidRDefault="00A67770" w:rsidP="003667F0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3D6BB83" wp14:editId="2FE43C80">
            <wp:extent cx="5248275" cy="5695950"/>
            <wp:effectExtent l="0" t="0" r="9525" b="0"/>
            <wp:docPr id="731374816" name="Imagem 731374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44CE" w14:textId="1CEB3C2B" w:rsidR="00E81C13" w:rsidRPr="003667F0" w:rsidRDefault="00E81C13" w:rsidP="00E81C13">
      <w:pPr>
        <w:pStyle w:val="Legenda"/>
        <w:rPr>
          <w:b/>
          <w:i w:val="0"/>
        </w:rPr>
      </w:pPr>
      <w:bookmarkStart w:id="159" w:name="_Toc479281619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26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</w:t>
      </w:r>
      <w:r w:rsidR="003667F0">
        <w:rPr>
          <w:b/>
          <w:i w:val="0"/>
        </w:rPr>
        <w:t xml:space="preserve">– </w:t>
      </w:r>
      <w:r w:rsidR="003667F0">
        <w:rPr>
          <w:i w:val="0"/>
        </w:rPr>
        <w:t xml:space="preserve">Tela de listagem de </w:t>
      </w:r>
      <w:r w:rsidR="003667F0">
        <w:rPr>
          <w:i w:val="0"/>
        </w:rPr>
        <w:t>veículos</w:t>
      </w:r>
      <w:bookmarkEnd w:id="159"/>
    </w:p>
    <w:p w14:paraId="7EF26E91" w14:textId="5620A110" w:rsidR="00A67770" w:rsidRDefault="00A67770" w:rsidP="003667F0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2935B90" wp14:editId="1A2CA5EA">
            <wp:extent cx="5295900" cy="5676900"/>
            <wp:effectExtent l="0" t="0" r="0" b="0"/>
            <wp:docPr id="731374817" name="Imagem 731374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CD83" w14:textId="4029CFEE" w:rsidR="00E81C13" w:rsidRDefault="00E81C13" w:rsidP="00E81C13">
      <w:pPr>
        <w:pStyle w:val="Legenda"/>
        <w:rPr>
          <w:i w:val="0"/>
        </w:rPr>
      </w:pPr>
      <w:bookmarkStart w:id="160" w:name="_Toc479281620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3667F0">
        <w:rPr>
          <w:b/>
          <w:i w:val="0"/>
          <w:noProof/>
        </w:rPr>
        <w:t>27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</w:t>
      </w:r>
      <w:r w:rsidR="003667F0">
        <w:rPr>
          <w:b/>
          <w:i w:val="0"/>
        </w:rPr>
        <w:t xml:space="preserve">– </w:t>
      </w:r>
      <w:r w:rsidR="003667F0">
        <w:rPr>
          <w:i w:val="0"/>
        </w:rPr>
        <w:t xml:space="preserve">Tela de listagem de </w:t>
      </w:r>
      <w:r w:rsidR="003667F0">
        <w:rPr>
          <w:i w:val="0"/>
        </w:rPr>
        <w:t>classes</w:t>
      </w:r>
      <w:bookmarkEnd w:id="160"/>
    </w:p>
    <w:p w14:paraId="123F2C50" w14:textId="31E0834D" w:rsidR="003667F0" w:rsidRDefault="003667F0" w:rsidP="00E81C13">
      <w:pPr>
        <w:pStyle w:val="Legenda"/>
        <w:rPr>
          <w:i w:val="0"/>
        </w:rPr>
      </w:pPr>
    </w:p>
    <w:p w14:paraId="0D19E828" w14:textId="3AFB427C" w:rsidR="003667F0" w:rsidRDefault="003667F0" w:rsidP="00E81C13">
      <w:pPr>
        <w:pStyle w:val="Legenda"/>
        <w:rPr>
          <w:i w:val="0"/>
        </w:rPr>
      </w:pPr>
    </w:p>
    <w:p w14:paraId="5432563A" w14:textId="393E4B18" w:rsidR="003667F0" w:rsidRDefault="003667F0" w:rsidP="00E81C13">
      <w:pPr>
        <w:pStyle w:val="Legenda"/>
        <w:rPr>
          <w:i w:val="0"/>
        </w:rPr>
      </w:pPr>
    </w:p>
    <w:p w14:paraId="25D3A44C" w14:textId="4A4B4D30" w:rsidR="003667F0" w:rsidRDefault="003667F0" w:rsidP="00E81C13">
      <w:pPr>
        <w:pStyle w:val="Legenda"/>
        <w:rPr>
          <w:i w:val="0"/>
        </w:rPr>
      </w:pPr>
    </w:p>
    <w:p w14:paraId="45DCF451" w14:textId="5BD0E591" w:rsidR="003667F0" w:rsidRDefault="003667F0" w:rsidP="00E81C13">
      <w:pPr>
        <w:pStyle w:val="Legenda"/>
        <w:rPr>
          <w:i w:val="0"/>
        </w:rPr>
      </w:pPr>
    </w:p>
    <w:p w14:paraId="7803DD7D" w14:textId="0C3782F0" w:rsidR="003667F0" w:rsidRDefault="003667F0" w:rsidP="00E81C13">
      <w:pPr>
        <w:pStyle w:val="Legenda"/>
        <w:rPr>
          <w:i w:val="0"/>
        </w:rPr>
      </w:pPr>
    </w:p>
    <w:p w14:paraId="48A6E437" w14:textId="518ED2CD" w:rsidR="003667F0" w:rsidRDefault="003667F0" w:rsidP="00E81C13">
      <w:pPr>
        <w:pStyle w:val="Legenda"/>
        <w:rPr>
          <w:i w:val="0"/>
        </w:rPr>
      </w:pPr>
    </w:p>
    <w:p w14:paraId="6F39EFF1" w14:textId="1BEC891E" w:rsidR="003667F0" w:rsidRDefault="003667F0" w:rsidP="00E81C13">
      <w:pPr>
        <w:pStyle w:val="Legenda"/>
        <w:rPr>
          <w:i w:val="0"/>
        </w:rPr>
      </w:pPr>
    </w:p>
    <w:p w14:paraId="6C40960C" w14:textId="64B7AAAB" w:rsidR="003667F0" w:rsidRDefault="003667F0" w:rsidP="003667F0">
      <w:pPr>
        <w:pStyle w:val="Legenda"/>
        <w:jc w:val="left"/>
      </w:pPr>
    </w:p>
    <w:p w14:paraId="08085E49" w14:textId="6A8FC91E" w:rsidR="003667F0" w:rsidRDefault="007B6142" w:rsidP="003667F0">
      <w:pPr>
        <w:pStyle w:val="Legenda"/>
      </w:pPr>
      <w:r>
        <w:rPr>
          <w:noProof/>
          <w:lang w:eastAsia="pt-BR"/>
        </w:rPr>
        <w:lastRenderedPageBreak/>
        <w:drawing>
          <wp:inline distT="0" distB="0" distL="0" distR="0" wp14:anchorId="7CF2B565" wp14:editId="741B394D">
            <wp:extent cx="5248275" cy="558165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8C97" w14:textId="75313720" w:rsidR="007B6142" w:rsidRPr="003667F0" w:rsidRDefault="003667F0" w:rsidP="003667F0">
      <w:pPr>
        <w:pStyle w:val="Legenda"/>
        <w:rPr>
          <w:b/>
          <w:i w:val="0"/>
        </w:rPr>
      </w:pPr>
      <w:bookmarkStart w:id="161" w:name="_Toc479281621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Pr="003667F0">
        <w:rPr>
          <w:b/>
          <w:i w:val="0"/>
          <w:noProof/>
        </w:rPr>
        <w:t>28</w:t>
      </w:r>
      <w:r w:rsidRPr="003667F0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>
        <w:rPr>
          <w:b/>
          <w:i w:val="0"/>
        </w:rPr>
        <w:t xml:space="preserve">– </w:t>
      </w:r>
      <w:r>
        <w:rPr>
          <w:i w:val="0"/>
        </w:rPr>
        <w:t xml:space="preserve">Tela de </w:t>
      </w:r>
      <w:r>
        <w:rPr>
          <w:i w:val="0"/>
        </w:rPr>
        <w:t>ranking</w:t>
      </w:r>
      <w:bookmarkEnd w:id="161"/>
    </w:p>
    <w:p w14:paraId="6657ED82" w14:textId="7DCDD648" w:rsidR="005C6CD1" w:rsidRDefault="005C6CD1" w:rsidP="007B6142">
      <w:pPr>
        <w:ind w:firstLine="708"/>
      </w:pPr>
    </w:p>
    <w:p w14:paraId="67CEA3EC" w14:textId="3779980B" w:rsidR="007B6142" w:rsidRDefault="007B6142" w:rsidP="007B6142">
      <w:pPr>
        <w:ind w:firstLine="708"/>
      </w:pPr>
    </w:p>
    <w:p w14:paraId="61F6AEBD" w14:textId="74CBCF2D" w:rsidR="007B6142" w:rsidRDefault="007B6142" w:rsidP="007B6142">
      <w:pPr>
        <w:ind w:firstLine="708"/>
      </w:pPr>
    </w:p>
    <w:p w14:paraId="4163D6CC" w14:textId="20BD78F2" w:rsidR="007B6142" w:rsidRDefault="007B6142" w:rsidP="007B6142">
      <w:pPr>
        <w:ind w:firstLine="708"/>
      </w:pPr>
    </w:p>
    <w:p w14:paraId="4155BDCC" w14:textId="340947F0" w:rsidR="007B6142" w:rsidRDefault="007B6142" w:rsidP="007B6142">
      <w:pPr>
        <w:ind w:firstLine="708"/>
      </w:pPr>
    </w:p>
    <w:p w14:paraId="34E5874F" w14:textId="5D09B8FD" w:rsidR="007B6142" w:rsidRDefault="007B6142" w:rsidP="007B6142">
      <w:pPr>
        <w:ind w:firstLine="708"/>
      </w:pPr>
    </w:p>
    <w:p w14:paraId="40CB3DEE" w14:textId="12B53501" w:rsidR="007B6142" w:rsidRDefault="007B6142" w:rsidP="007B6142">
      <w:pPr>
        <w:ind w:firstLine="708"/>
      </w:pPr>
    </w:p>
    <w:p w14:paraId="664443F1" w14:textId="55817E05" w:rsidR="007B6142" w:rsidRDefault="007B6142" w:rsidP="007B6142">
      <w:pPr>
        <w:ind w:firstLine="708"/>
      </w:pPr>
    </w:p>
    <w:p w14:paraId="63CC6F3D" w14:textId="5BBB6E11" w:rsidR="007B6142" w:rsidRDefault="007B6142" w:rsidP="007B6142">
      <w:pPr>
        <w:ind w:firstLine="708"/>
      </w:pPr>
    </w:p>
    <w:p w14:paraId="70B47ED8" w14:textId="06B655FF" w:rsidR="007B6142" w:rsidRDefault="007B6142" w:rsidP="007B6142">
      <w:pPr>
        <w:ind w:firstLine="708"/>
      </w:pPr>
    </w:p>
    <w:p w14:paraId="31BD5AEB" w14:textId="0F9062F4" w:rsidR="007B6142" w:rsidRDefault="007B6142" w:rsidP="007B6142">
      <w:pPr>
        <w:ind w:firstLine="708"/>
      </w:pPr>
    </w:p>
    <w:p w14:paraId="49ACB9FD" w14:textId="3514A8C5" w:rsidR="007B6142" w:rsidRDefault="007B6142" w:rsidP="007B6142">
      <w:pPr>
        <w:ind w:firstLine="708"/>
      </w:pPr>
    </w:p>
    <w:p w14:paraId="0274784C" w14:textId="77777777" w:rsidR="007B6142" w:rsidRDefault="007B6142" w:rsidP="007B6142">
      <w:pPr>
        <w:ind w:firstLine="708"/>
      </w:pPr>
    </w:p>
    <w:p w14:paraId="31780477" w14:textId="31D7817D" w:rsidR="007B6142" w:rsidRDefault="007B6142" w:rsidP="007B6142">
      <w:pPr>
        <w:ind w:firstLine="708"/>
      </w:pPr>
    </w:p>
    <w:p w14:paraId="00462018" w14:textId="6E0B9BEA" w:rsidR="005C6CD1" w:rsidRDefault="005C6CD1" w:rsidP="007B6142">
      <w:pPr>
        <w:ind w:firstLine="708"/>
      </w:pPr>
    </w:p>
    <w:p w14:paraId="5E0E96C8" w14:textId="2056F711" w:rsidR="005C6CD1" w:rsidRPr="005C6CD1" w:rsidRDefault="005C6CD1" w:rsidP="005C6CD1"/>
    <w:p w14:paraId="38823427" w14:textId="29FA7392" w:rsidR="003667F0" w:rsidRDefault="003667F0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6189BABC" wp14:editId="182139D4">
            <wp:extent cx="5238750" cy="267652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D5E3" w14:textId="40B52272" w:rsidR="00E81C13" w:rsidRPr="003667F0" w:rsidRDefault="00E81C13" w:rsidP="00E81C13">
      <w:pPr>
        <w:pStyle w:val="Legenda"/>
        <w:rPr>
          <w:b/>
          <w:i w:val="0"/>
        </w:rPr>
      </w:pPr>
      <w:bookmarkStart w:id="162" w:name="_Toc479281622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3667F0" w:rsidRPr="003667F0">
        <w:rPr>
          <w:b/>
          <w:i w:val="0"/>
          <w:noProof/>
        </w:rPr>
        <w:t>29</w:t>
      </w:r>
      <w:r w:rsidRPr="003667F0">
        <w:rPr>
          <w:b/>
          <w:i w:val="0"/>
        </w:rPr>
        <w:fldChar w:fldCharType="end"/>
      </w:r>
      <w:r w:rsidR="00E837B2">
        <w:rPr>
          <w:b/>
          <w:i w:val="0"/>
        </w:rPr>
        <w:t xml:space="preserve"> </w:t>
      </w:r>
      <w:r w:rsidR="00E837B2">
        <w:rPr>
          <w:b/>
          <w:i w:val="0"/>
        </w:rPr>
        <w:t xml:space="preserve">– </w:t>
      </w:r>
      <w:r w:rsidR="00E837B2">
        <w:rPr>
          <w:i w:val="0"/>
        </w:rPr>
        <w:t>Tela</w:t>
      </w:r>
      <w:r w:rsidR="00E837B2">
        <w:rPr>
          <w:i w:val="0"/>
        </w:rPr>
        <w:t xml:space="preserve"> de erro usuário não encontrado</w:t>
      </w:r>
      <w:bookmarkEnd w:id="162"/>
    </w:p>
    <w:p w14:paraId="274D788D" w14:textId="4AA8D6AC" w:rsidR="005C6CD1" w:rsidRDefault="005C6CD1" w:rsidP="005C6CD1"/>
    <w:p w14:paraId="337C01B4" w14:textId="17CD718A" w:rsidR="00E81C13" w:rsidRDefault="00E81C13" w:rsidP="005C6CD1"/>
    <w:p w14:paraId="4AD8201B" w14:textId="2EC35379" w:rsidR="00E81C13" w:rsidRPr="005C6CD1" w:rsidRDefault="00E81C13" w:rsidP="005C6CD1"/>
    <w:p w14:paraId="414A3B7B" w14:textId="5DAFD629" w:rsidR="005C6CD1" w:rsidRPr="005C6CD1" w:rsidRDefault="00E81C13" w:rsidP="00E837B2">
      <w:pPr>
        <w:jc w:val="center"/>
      </w:pPr>
      <w:r>
        <w:rPr>
          <w:noProof/>
          <w:lang w:eastAsia="pt-BR"/>
        </w:rPr>
        <w:drawing>
          <wp:inline distT="0" distB="0" distL="0" distR="0" wp14:anchorId="609D0517" wp14:editId="61C8703A">
            <wp:extent cx="5238750" cy="27051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0705" w14:textId="3B1EBA19" w:rsidR="005C6CD1" w:rsidRPr="00E837B2" w:rsidRDefault="00E81C13" w:rsidP="00E81C13">
      <w:pPr>
        <w:pStyle w:val="Legenda"/>
        <w:rPr>
          <w:i w:val="0"/>
        </w:rPr>
      </w:pPr>
      <w:bookmarkStart w:id="163" w:name="_Toc479281623"/>
      <w:r w:rsidRPr="00E837B2">
        <w:rPr>
          <w:b/>
          <w:i w:val="0"/>
        </w:rPr>
        <w:t xml:space="preserve">Figura </w:t>
      </w:r>
      <w:r w:rsidRPr="00E837B2">
        <w:rPr>
          <w:b/>
          <w:i w:val="0"/>
        </w:rPr>
        <w:fldChar w:fldCharType="begin"/>
      </w:r>
      <w:r w:rsidRPr="00E837B2">
        <w:rPr>
          <w:b/>
          <w:i w:val="0"/>
        </w:rPr>
        <w:instrText xml:space="preserve"> SEQ Figura \* ARABIC </w:instrText>
      </w:r>
      <w:r w:rsidRPr="00E837B2">
        <w:rPr>
          <w:b/>
          <w:i w:val="0"/>
        </w:rPr>
        <w:fldChar w:fldCharType="separate"/>
      </w:r>
      <w:r w:rsidR="003667F0" w:rsidRPr="00E837B2">
        <w:rPr>
          <w:b/>
          <w:i w:val="0"/>
          <w:noProof/>
        </w:rPr>
        <w:t>30</w:t>
      </w:r>
      <w:r w:rsidRPr="00E837B2">
        <w:rPr>
          <w:b/>
          <w:i w:val="0"/>
        </w:rPr>
        <w:fldChar w:fldCharType="end"/>
      </w:r>
      <w:r w:rsidR="00E837B2">
        <w:rPr>
          <w:b/>
          <w:i w:val="0"/>
        </w:rPr>
        <w:t xml:space="preserve"> – </w:t>
      </w:r>
      <w:r w:rsidR="00E837B2">
        <w:rPr>
          <w:i w:val="0"/>
        </w:rPr>
        <w:t>Tela de operação concluída</w:t>
      </w:r>
      <w:bookmarkEnd w:id="163"/>
    </w:p>
    <w:p w14:paraId="0823DFF2" w14:textId="77777777" w:rsidR="005C6CD1" w:rsidRPr="005C6CD1" w:rsidRDefault="005C6CD1" w:rsidP="005C6CD1"/>
    <w:p w14:paraId="7EFB3B6A" w14:textId="77777777" w:rsidR="005C6CD1" w:rsidRPr="005C6CD1" w:rsidRDefault="005C6CD1" w:rsidP="005C6CD1"/>
    <w:p w14:paraId="0BDBBE17" w14:textId="266FEB8C" w:rsidR="005C6CD1" w:rsidRDefault="005C6CD1" w:rsidP="005C6CD1"/>
    <w:p w14:paraId="2EAC1727" w14:textId="4A12451E" w:rsidR="007B6142" w:rsidRDefault="005C6CD1" w:rsidP="00E837B2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C0ADDCD" wp14:editId="47EBFE14">
            <wp:extent cx="5286375" cy="2676525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6DDD" w14:textId="50DB83A7" w:rsidR="00E81C13" w:rsidRPr="00E837B2" w:rsidRDefault="00E81C13" w:rsidP="00E81C13">
      <w:pPr>
        <w:pStyle w:val="Legenda"/>
        <w:rPr>
          <w:i w:val="0"/>
        </w:rPr>
      </w:pPr>
      <w:bookmarkStart w:id="164" w:name="_Toc479281624"/>
      <w:r w:rsidRPr="00E837B2">
        <w:rPr>
          <w:b/>
          <w:i w:val="0"/>
        </w:rPr>
        <w:t xml:space="preserve">Figura </w:t>
      </w:r>
      <w:r w:rsidRPr="00E837B2">
        <w:rPr>
          <w:b/>
          <w:i w:val="0"/>
        </w:rPr>
        <w:fldChar w:fldCharType="begin"/>
      </w:r>
      <w:r w:rsidRPr="00E837B2">
        <w:rPr>
          <w:b/>
          <w:i w:val="0"/>
        </w:rPr>
        <w:instrText xml:space="preserve"> SEQ Figura \* ARABIC </w:instrText>
      </w:r>
      <w:r w:rsidRPr="00E837B2">
        <w:rPr>
          <w:b/>
          <w:i w:val="0"/>
        </w:rPr>
        <w:fldChar w:fldCharType="separate"/>
      </w:r>
      <w:r w:rsidR="003667F0" w:rsidRPr="00E837B2">
        <w:rPr>
          <w:b/>
          <w:i w:val="0"/>
          <w:noProof/>
        </w:rPr>
        <w:t>31</w:t>
      </w:r>
      <w:r w:rsidRPr="00E837B2">
        <w:rPr>
          <w:b/>
          <w:i w:val="0"/>
        </w:rPr>
        <w:fldChar w:fldCharType="end"/>
      </w:r>
      <w:r w:rsidR="00E837B2">
        <w:rPr>
          <w:b/>
          <w:i w:val="0"/>
        </w:rPr>
        <w:t xml:space="preserve"> – </w:t>
      </w:r>
      <w:r w:rsidR="00E837B2">
        <w:rPr>
          <w:i w:val="0"/>
        </w:rPr>
        <w:t>Tela de confirmação de exclusão</w:t>
      </w:r>
      <w:bookmarkEnd w:id="164"/>
    </w:p>
    <w:p w14:paraId="2675821B" w14:textId="44C24F02" w:rsidR="00250BA3" w:rsidRDefault="00250BA3" w:rsidP="00250BA3">
      <w:pPr>
        <w:pStyle w:val="Ttulo1"/>
      </w:pPr>
      <w:bookmarkStart w:id="165" w:name="_Toc459891807"/>
      <w:bookmarkStart w:id="166" w:name="_Toc479281657"/>
      <w:r>
        <w:lastRenderedPageBreak/>
        <w:t>Bibliografias de Texto</w:t>
      </w:r>
      <w:bookmarkEnd w:id="165"/>
      <w:bookmarkEnd w:id="166"/>
    </w:p>
    <w:p w14:paraId="6A358991" w14:textId="3CFACA6A" w:rsidR="00250BA3" w:rsidRDefault="00250BA3" w:rsidP="00250BA3">
      <w:pPr>
        <w:pStyle w:val="Ttulo1"/>
      </w:pPr>
      <w:bookmarkStart w:id="167" w:name="_Toc459891808"/>
      <w:bookmarkStart w:id="168" w:name="_Toc479281658"/>
      <w:r>
        <w:lastRenderedPageBreak/>
        <w:t>Bibliografia de Imagens</w:t>
      </w:r>
      <w:bookmarkEnd w:id="167"/>
      <w:bookmarkEnd w:id="168"/>
    </w:p>
    <w:p w14:paraId="50807846" w14:textId="77777777" w:rsidR="006C18BB" w:rsidRPr="004958EA" w:rsidRDefault="006C18BB" w:rsidP="00A03491">
      <w:pPr>
        <w:pStyle w:val="Legenda"/>
        <w:jc w:val="left"/>
        <w:rPr>
          <w:i w:val="0"/>
        </w:rPr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382BEA" w14:textId="77777777" w:rsidR="00FB0485" w:rsidRDefault="00FB0485">
      <w:r>
        <w:separator/>
      </w:r>
    </w:p>
  </w:endnote>
  <w:endnote w:type="continuationSeparator" w:id="0">
    <w:p w14:paraId="254097F1" w14:textId="77777777" w:rsidR="00FB0485" w:rsidRDefault="00FB04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charset w:val="00"/>
    <w:family w:val="auto"/>
    <w:pitch w:val="variable"/>
    <w:sig w:usb0="800000AF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Mangal">
    <w:altName w:val="Cambria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A6" w14:textId="77777777" w:rsidR="00E81C13" w:rsidRDefault="00E81C13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</w:rPr>
      <w:t>3</w:t>
    </w:r>
    <w:r>
      <w:rPr>
        <w:rStyle w:val="Nmerodepgina"/>
      </w:rPr>
      <w:fldChar w:fldCharType="end"/>
    </w:r>
  </w:p>
  <w:p w14:paraId="10F06CA7" w14:textId="77777777" w:rsidR="00E81C13" w:rsidRDefault="00E81C13">
    <w:pPr>
      <w:pStyle w:val="Rodap"/>
      <w:pBdr>
        <w:top w:val="none" w:sz="0" w:space="0" w:color="auto"/>
      </w:pBdr>
    </w:pPr>
  </w:p>
  <w:p w14:paraId="10F06CA8" w14:textId="77777777" w:rsidR="00E81C13" w:rsidRDefault="00E81C1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101A8A" w14:textId="77777777" w:rsidR="00E81C13" w:rsidRDefault="00E81C13" w:rsidP="00240BB3">
    <w:pPr>
      <w:pStyle w:val="Rodap"/>
      <w:jc w:val="center"/>
      <w:rPr>
        <w:b/>
        <w:sz w:val="20"/>
      </w:rPr>
    </w:pPr>
  </w:p>
  <w:p w14:paraId="33A275F8" w14:textId="5C278B19" w:rsidR="00E81C13" w:rsidRDefault="00E81C13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14:paraId="05F06D79" w14:textId="77777777" w:rsidR="00E81C13" w:rsidRDefault="00E81C13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510 - 37540-000</w:t>
    </w:r>
  </w:p>
  <w:p w14:paraId="10F06CAD" w14:textId="6CFC6F65" w:rsidR="00E81C13" w:rsidRPr="009E0462" w:rsidRDefault="00E81C13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B1" w14:textId="77777777" w:rsidR="00E81C13" w:rsidRDefault="00E81C13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B2" w14:textId="30A81154" w:rsidR="00E81C13" w:rsidRDefault="00E81C13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D46860">
      <w:rPr>
        <w:rStyle w:val="Nmerodepgina"/>
        <w:noProof/>
      </w:rPr>
      <w:t>3</w:t>
    </w:r>
    <w:r>
      <w:rPr>
        <w:rStyle w:val="Nmerodepgina"/>
      </w:rPr>
      <w:fldChar w:fldCharType="end"/>
    </w:r>
  </w:p>
  <w:p w14:paraId="10F06CB3" w14:textId="77777777" w:rsidR="00E81C13" w:rsidRDefault="00E81C13">
    <w:pPr>
      <w:pStyle w:val="Rodap"/>
      <w:pBdr>
        <w:top w:val="none" w:sz="0" w:space="0" w:color="auto"/>
      </w:pBdr>
    </w:pPr>
  </w:p>
  <w:p w14:paraId="10F06CB4" w14:textId="77777777" w:rsidR="00E81C13" w:rsidRDefault="00E81C13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B6" w14:textId="77777777" w:rsidR="00E81C13" w:rsidRDefault="00E81C1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429CD7" w14:textId="77777777" w:rsidR="00FB0485" w:rsidRDefault="00FB0485">
      <w:r>
        <w:separator/>
      </w:r>
    </w:p>
  </w:footnote>
  <w:footnote w:type="continuationSeparator" w:id="0">
    <w:p w14:paraId="44EF0053" w14:textId="77777777" w:rsidR="00FB0485" w:rsidRDefault="00FB04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A3" w14:textId="77777777" w:rsidR="00E81C13" w:rsidRDefault="00E81C13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14:paraId="10F06CA4" w14:textId="77777777" w:rsidR="00E81C13" w:rsidRDefault="00E81C13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A9" w14:textId="74474DA9" w:rsidR="00E81C13" w:rsidRDefault="00E81C13">
    <w:pPr>
      <w:pStyle w:val="Cabealho"/>
      <w:jc w:val="center"/>
    </w:pPr>
    <w:r>
      <w:t>EC205 - Engenharia de Software I</w:t>
    </w:r>
  </w:p>
  <w:p w14:paraId="10F06CAA" w14:textId="77777777" w:rsidR="00E81C13" w:rsidRDefault="00E81C13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AE" w14:textId="77777777" w:rsidR="00E81C13" w:rsidRDefault="00E81C13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B0" w14:textId="6D87C563" w:rsidR="00E81C13" w:rsidRDefault="00E81C13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EC205 - Engenharia de Software I</w:t>
    </w:r>
  </w:p>
  <w:p w14:paraId="6D44ABF2" w14:textId="77777777" w:rsidR="00E81C13" w:rsidRDefault="00E81C13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B5" w14:textId="77777777" w:rsidR="00E81C13" w:rsidRDefault="00E81C1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430"/>
        </w:tabs>
        <w:ind w:left="710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 w15:restartNumberingAfterBreak="0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abstractNum w:abstractNumId="10" w15:restartNumberingAfterBreak="0">
    <w:nsid w:val="6BCE7AAB"/>
    <w:multiLevelType w:val="hybridMultilevel"/>
    <w:tmpl w:val="765C3E4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0"/>
  </w:num>
  <w:num w:numId="12">
    <w:abstractNumId w:val="0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49CE"/>
    <w:rsid w:val="00011F3F"/>
    <w:rsid w:val="00025F1F"/>
    <w:rsid w:val="000269C8"/>
    <w:rsid w:val="0003047D"/>
    <w:rsid w:val="00050642"/>
    <w:rsid w:val="000613CF"/>
    <w:rsid w:val="00067DE2"/>
    <w:rsid w:val="000878EE"/>
    <w:rsid w:val="0009003B"/>
    <w:rsid w:val="000A4141"/>
    <w:rsid w:val="000B485B"/>
    <w:rsid w:val="000C458F"/>
    <w:rsid w:val="001001AE"/>
    <w:rsid w:val="00100C98"/>
    <w:rsid w:val="0010250E"/>
    <w:rsid w:val="00121B75"/>
    <w:rsid w:val="00134634"/>
    <w:rsid w:val="001436B3"/>
    <w:rsid w:val="00145513"/>
    <w:rsid w:val="001519B5"/>
    <w:rsid w:val="00157D36"/>
    <w:rsid w:val="00177CEC"/>
    <w:rsid w:val="00187B83"/>
    <w:rsid w:val="00190DB0"/>
    <w:rsid w:val="00193014"/>
    <w:rsid w:val="00194999"/>
    <w:rsid w:val="001B2083"/>
    <w:rsid w:val="001B3DBB"/>
    <w:rsid w:val="001C7401"/>
    <w:rsid w:val="001D4E3E"/>
    <w:rsid w:val="001E22CD"/>
    <w:rsid w:val="002040CA"/>
    <w:rsid w:val="00204B11"/>
    <w:rsid w:val="00234CDA"/>
    <w:rsid w:val="00240BB3"/>
    <w:rsid w:val="00245FDC"/>
    <w:rsid w:val="00250BA3"/>
    <w:rsid w:val="00262B01"/>
    <w:rsid w:val="00265C1D"/>
    <w:rsid w:val="00281FC4"/>
    <w:rsid w:val="00283F8A"/>
    <w:rsid w:val="002903B6"/>
    <w:rsid w:val="002962D5"/>
    <w:rsid w:val="002A6C7C"/>
    <w:rsid w:val="002D0266"/>
    <w:rsid w:val="002F20EE"/>
    <w:rsid w:val="002F6C7D"/>
    <w:rsid w:val="00321E33"/>
    <w:rsid w:val="00323652"/>
    <w:rsid w:val="0034385A"/>
    <w:rsid w:val="003667F0"/>
    <w:rsid w:val="00384D6E"/>
    <w:rsid w:val="003907C7"/>
    <w:rsid w:val="003A2D40"/>
    <w:rsid w:val="003C0B1B"/>
    <w:rsid w:val="00407C6A"/>
    <w:rsid w:val="00420A86"/>
    <w:rsid w:val="0043666A"/>
    <w:rsid w:val="00444199"/>
    <w:rsid w:val="00444C06"/>
    <w:rsid w:val="00466010"/>
    <w:rsid w:val="0047593D"/>
    <w:rsid w:val="0048709E"/>
    <w:rsid w:val="004958EA"/>
    <w:rsid w:val="004A4AD5"/>
    <w:rsid w:val="004C0228"/>
    <w:rsid w:val="004D5F84"/>
    <w:rsid w:val="004E1100"/>
    <w:rsid w:val="004F43BA"/>
    <w:rsid w:val="00524EFD"/>
    <w:rsid w:val="005311DF"/>
    <w:rsid w:val="0053125E"/>
    <w:rsid w:val="005338BD"/>
    <w:rsid w:val="00544264"/>
    <w:rsid w:val="005443E8"/>
    <w:rsid w:val="00551483"/>
    <w:rsid w:val="00554CA4"/>
    <w:rsid w:val="00573232"/>
    <w:rsid w:val="0058008A"/>
    <w:rsid w:val="005844CA"/>
    <w:rsid w:val="005A0CAC"/>
    <w:rsid w:val="005B256A"/>
    <w:rsid w:val="005C6CD1"/>
    <w:rsid w:val="005E194B"/>
    <w:rsid w:val="005F26CD"/>
    <w:rsid w:val="00603D40"/>
    <w:rsid w:val="00604F7A"/>
    <w:rsid w:val="00610247"/>
    <w:rsid w:val="0061222E"/>
    <w:rsid w:val="006263C9"/>
    <w:rsid w:val="006301EA"/>
    <w:rsid w:val="006353C7"/>
    <w:rsid w:val="00637B6E"/>
    <w:rsid w:val="00641319"/>
    <w:rsid w:val="00651360"/>
    <w:rsid w:val="00655FDB"/>
    <w:rsid w:val="006A0A66"/>
    <w:rsid w:val="006B55E0"/>
    <w:rsid w:val="006B7BE9"/>
    <w:rsid w:val="006C18BB"/>
    <w:rsid w:val="006D0FB4"/>
    <w:rsid w:val="006D27EA"/>
    <w:rsid w:val="006E0D1E"/>
    <w:rsid w:val="006E30F1"/>
    <w:rsid w:val="006F2969"/>
    <w:rsid w:val="006F3F6E"/>
    <w:rsid w:val="007464A8"/>
    <w:rsid w:val="00772DA0"/>
    <w:rsid w:val="007814E4"/>
    <w:rsid w:val="007821A6"/>
    <w:rsid w:val="007B3495"/>
    <w:rsid w:val="007B6142"/>
    <w:rsid w:val="007C25D7"/>
    <w:rsid w:val="007C28A9"/>
    <w:rsid w:val="007F6199"/>
    <w:rsid w:val="008024FA"/>
    <w:rsid w:val="00803A51"/>
    <w:rsid w:val="008058B7"/>
    <w:rsid w:val="00805BE5"/>
    <w:rsid w:val="00807FDD"/>
    <w:rsid w:val="00833C87"/>
    <w:rsid w:val="0086567D"/>
    <w:rsid w:val="00884A3A"/>
    <w:rsid w:val="008877F1"/>
    <w:rsid w:val="008A4FB1"/>
    <w:rsid w:val="008A7AB4"/>
    <w:rsid w:val="008C368A"/>
    <w:rsid w:val="008D5902"/>
    <w:rsid w:val="009010C1"/>
    <w:rsid w:val="00912C8D"/>
    <w:rsid w:val="009151F4"/>
    <w:rsid w:val="00922279"/>
    <w:rsid w:val="009407CC"/>
    <w:rsid w:val="00940DED"/>
    <w:rsid w:val="00943C06"/>
    <w:rsid w:val="009534B2"/>
    <w:rsid w:val="009546D5"/>
    <w:rsid w:val="009A1D6B"/>
    <w:rsid w:val="009B147D"/>
    <w:rsid w:val="009B5D3F"/>
    <w:rsid w:val="009B64DB"/>
    <w:rsid w:val="009C4B07"/>
    <w:rsid w:val="009E0462"/>
    <w:rsid w:val="009E1D3A"/>
    <w:rsid w:val="009E339D"/>
    <w:rsid w:val="009F6089"/>
    <w:rsid w:val="009F697A"/>
    <w:rsid w:val="00A03491"/>
    <w:rsid w:val="00A25592"/>
    <w:rsid w:val="00A25AB2"/>
    <w:rsid w:val="00A34996"/>
    <w:rsid w:val="00A41C9C"/>
    <w:rsid w:val="00A46760"/>
    <w:rsid w:val="00A60644"/>
    <w:rsid w:val="00A67770"/>
    <w:rsid w:val="00A77ABB"/>
    <w:rsid w:val="00AB021E"/>
    <w:rsid w:val="00AC058B"/>
    <w:rsid w:val="00AD55B8"/>
    <w:rsid w:val="00AD6438"/>
    <w:rsid w:val="00AE0F2E"/>
    <w:rsid w:val="00AF1181"/>
    <w:rsid w:val="00B165DD"/>
    <w:rsid w:val="00B32C11"/>
    <w:rsid w:val="00B51189"/>
    <w:rsid w:val="00B53F99"/>
    <w:rsid w:val="00B6638D"/>
    <w:rsid w:val="00B674EB"/>
    <w:rsid w:val="00B7599E"/>
    <w:rsid w:val="00B944E2"/>
    <w:rsid w:val="00B97300"/>
    <w:rsid w:val="00BC7288"/>
    <w:rsid w:val="00BC7C8D"/>
    <w:rsid w:val="00BE13A5"/>
    <w:rsid w:val="00C567FC"/>
    <w:rsid w:val="00C701B7"/>
    <w:rsid w:val="00C703D6"/>
    <w:rsid w:val="00C73086"/>
    <w:rsid w:val="00C82307"/>
    <w:rsid w:val="00C8280C"/>
    <w:rsid w:val="00C91793"/>
    <w:rsid w:val="00CA22B1"/>
    <w:rsid w:val="00CB7CB9"/>
    <w:rsid w:val="00CD0518"/>
    <w:rsid w:val="00CD0858"/>
    <w:rsid w:val="00CF1394"/>
    <w:rsid w:val="00CF1DE2"/>
    <w:rsid w:val="00CF59AB"/>
    <w:rsid w:val="00D21821"/>
    <w:rsid w:val="00D22DF6"/>
    <w:rsid w:val="00D46860"/>
    <w:rsid w:val="00D76BE9"/>
    <w:rsid w:val="00D77C62"/>
    <w:rsid w:val="00D866FE"/>
    <w:rsid w:val="00DB468B"/>
    <w:rsid w:val="00DD4D68"/>
    <w:rsid w:val="00DD5D78"/>
    <w:rsid w:val="00DF3F41"/>
    <w:rsid w:val="00DF56AE"/>
    <w:rsid w:val="00E02A65"/>
    <w:rsid w:val="00E13B0A"/>
    <w:rsid w:val="00E3544C"/>
    <w:rsid w:val="00E53A33"/>
    <w:rsid w:val="00E62571"/>
    <w:rsid w:val="00E70A2C"/>
    <w:rsid w:val="00E7128B"/>
    <w:rsid w:val="00E7323C"/>
    <w:rsid w:val="00E81C13"/>
    <w:rsid w:val="00E837B2"/>
    <w:rsid w:val="00E83E03"/>
    <w:rsid w:val="00E85ABB"/>
    <w:rsid w:val="00E90A75"/>
    <w:rsid w:val="00E979FA"/>
    <w:rsid w:val="00EB239D"/>
    <w:rsid w:val="00ED0D46"/>
    <w:rsid w:val="00ED2FDA"/>
    <w:rsid w:val="00F012BA"/>
    <w:rsid w:val="00F1232A"/>
    <w:rsid w:val="00F1311C"/>
    <w:rsid w:val="00F26381"/>
    <w:rsid w:val="00F36C75"/>
    <w:rsid w:val="00F47187"/>
    <w:rsid w:val="00F548AD"/>
    <w:rsid w:val="00F64EF4"/>
    <w:rsid w:val="00F72BC2"/>
    <w:rsid w:val="00F849CE"/>
    <w:rsid w:val="00F850B9"/>
    <w:rsid w:val="00F93EB5"/>
    <w:rsid w:val="00FB0485"/>
    <w:rsid w:val="00FB7757"/>
    <w:rsid w:val="00FE7719"/>
    <w:rsid w:val="46C5A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0F06BBC"/>
  <w15:docId w15:val="{680562B3-ABFD-4BA9-A917-BD201D616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link w:val="Ttulo2Char"/>
    <w:qFormat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7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  <w:style w:type="character" w:customStyle="1" w:styleId="Ttulo2Char">
    <w:name w:val="Título 2 Char"/>
    <w:basedOn w:val="Fontepargpadro"/>
    <w:link w:val="Ttulo2"/>
    <w:rsid w:val="00CF59AB"/>
    <w:rPr>
      <w:rFonts w:ascii="Arial" w:eastAsia="Arial" w:hAnsi="Arial" w:cs="Arial"/>
      <w:b/>
      <w:sz w:val="28"/>
      <w:lang w:eastAsia="zh-C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1483"/>
    <w:pPr>
      <w:keepNext/>
      <w:keepLines/>
      <w:pageBreakBefore w:val="0"/>
      <w:numPr>
        <w:numId w:val="0"/>
      </w:numPr>
      <w:pBdr>
        <w:bottom w:val="none" w:sz="0" w:space="0" w:color="auto"/>
      </w:pBdr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2E74B5" w:themeColor="accent1" w:themeShade="BF"/>
      <w:szCs w:val="32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586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4.jpe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D57C29-BDF2-4547-96E2-BEE881469F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</Pages>
  <Words>2256</Words>
  <Characters>12184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14412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Daniel Borges</cp:lastModifiedBy>
  <cp:revision>115</cp:revision>
  <cp:lastPrinted>2017-03-09T22:29:00Z</cp:lastPrinted>
  <dcterms:created xsi:type="dcterms:W3CDTF">2014-10-21T20:37:00Z</dcterms:created>
  <dcterms:modified xsi:type="dcterms:W3CDTF">2017-04-07T01:38:00Z</dcterms:modified>
</cp:coreProperties>
</file>