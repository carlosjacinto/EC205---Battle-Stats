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10F06BBC" w14:textId="1B0D52F4"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  <w:r w:rsidR="00A60644">
        <w:rPr>
          <w:rFonts w:cs="Arial"/>
          <w:b/>
          <w:sz w:val="36"/>
        </w:rPr>
        <w:t xml:space="preserve"> </w:t>
      </w:r>
    </w:p>
    <w:p w14:paraId="10F06BBD" w14:textId="77777777" w:rsidR="0009003B" w:rsidRDefault="0009003B">
      <w:pPr>
        <w:jc w:val="center"/>
        <w:rPr>
          <w:rFonts w:ascii="Arial" w:hAnsi="Arial" w:cs="Arial"/>
        </w:rPr>
      </w:pPr>
    </w:p>
    <w:p w14:paraId="10F06BBE" w14:textId="77777777" w:rsidR="0009003B" w:rsidRDefault="0009003B">
      <w:pPr>
        <w:jc w:val="center"/>
        <w:rPr>
          <w:rFonts w:ascii="Arial" w:hAnsi="Arial" w:cs="Arial"/>
        </w:rPr>
      </w:pPr>
    </w:p>
    <w:p w14:paraId="10F06BBF" w14:textId="77777777" w:rsidR="0009003B" w:rsidRDefault="0009003B">
      <w:pPr>
        <w:jc w:val="center"/>
        <w:rPr>
          <w:rFonts w:ascii="Arial" w:hAnsi="Arial" w:cs="Arial"/>
        </w:rPr>
      </w:pPr>
    </w:p>
    <w:p w14:paraId="10F06BC0" w14:textId="77777777" w:rsidR="0009003B" w:rsidRDefault="0009003B">
      <w:pPr>
        <w:jc w:val="center"/>
        <w:rPr>
          <w:rFonts w:ascii="Arial" w:hAnsi="Arial" w:cs="Arial"/>
        </w:rPr>
      </w:pPr>
    </w:p>
    <w:p w14:paraId="10F06BC1" w14:textId="77777777" w:rsidR="0009003B" w:rsidRDefault="0009003B">
      <w:pPr>
        <w:jc w:val="center"/>
        <w:rPr>
          <w:rFonts w:ascii="Arial" w:hAnsi="Arial" w:cs="Arial"/>
        </w:rPr>
      </w:pPr>
    </w:p>
    <w:p w14:paraId="10F06BC2" w14:textId="77777777" w:rsidR="0009003B" w:rsidRDefault="0009003B">
      <w:pPr>
        <w:jc w:val="center"/>
        <w:rPr>
          <w:rFonts w:ascii="Arial" w:hAnsi="Arial" w:cs="Arial"/>
        </w:rPr>
      </w:pPr>
    </w:p>
    <w:p w14:paraId="10F06BC3" w14:textId="77777777" w:rsidR="0009003B" w:rsidRDefault="0009003B">
      <w:pPr>
        <w:jc w:val="center"/>
        <w:rPr>
          <w:rFonts w:ascii="Arial" w:hAnsi="Arial" w:cs="Arial"/>
        </w:rPr>
      </w:pPr>
    </w:p>
    <w:p w14:paraId="10F06BC4" w14:textId="77777777" w:rsidR="0009003B" w:rsidRDefault="0009003B">
      <w:pPr>
        <w:jc w:val="center"/>
        <w:rPr>
          <w:rFonts w:ascii="Arial" w:hAnsi="Arial" w:cs="Arial"/>
        </w:rPr>
      </w:pPr>
    </w:p>
    <w:p w14:paraId="10F06BC5" w14:textId="77777777" w:rsidR="0009003B" w:rsidRDefault="0009003B">
      <w:pPr>
        <w:jc w:val="center"/>
        <w:rPr>
          <w:rFonts w:ascii="Arial" w:hAnsi="Arial" w:cs="Arial"/>
        </w:rPr>
      </w:pPr>
    </w:p>
    <w:p w14:paraId="10F06BC6" w14:textId="77777777" w:rsidR="0009003B" w:rsidRDefault="0009003B">
      <w:pPr>
        <w:jc w:val="center"/>
        <w:rPr>
          <w:rFonts w:ascii="Arial" w:hAnsi="Arial" w:cs="Arial"/>
        </w:rPr>
      </w:pPr>
    </w:p>
    <w:p w14:paraId="10F06BC7" w14:textId="77777777" w:rsidR="0009003B" w:rsidRDefault="0009003B">
      <w:pPr>
        <w:jc w:val="center"/>
        <w:rPr>
          <w:rFonts w:ascii="Arial" w:hAnsi="Arial" w:cs="Arial"/>
        </w:rPr>
      </w:pPr>
    </w:p>
    <w:p w14:paraId="10F06BC8" w14:textId="77777777" w:rsidR="0009003B" w:rsidRDefault="0009003B">
      <w:pPr>
        <w:jc w:val="center"/>
        <w:rPr>
          <w:rFonts w:ascii="Arial" w:hAnsi="Arial" w:cs="Arial"/>
        </w:rPr>
      </w:pPr>
    </w:p>
    <w:p w14:paraId="10F06BC9" w14:textId="5F0F7F44" w:rsidR="0009003B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603D40">
        <w:rPr>
          <w:rFonts w:cs="Arial"/>
        </w:rPr>
        <w:t>0.2</w:t>
      </w:r>
    </w:p>
    <w:p w14:paraId="10F06BCA" w14:textId="0C86200E" w:rsidR="0009003B" w:rsidRDefault="00603D40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10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Março</w:t>
      </w:r>
      <w:r w:rsidR="00407C6A">
        <w:rPr>
          <w:rFonts w:cs="Arial"/>
        </w:rPr>
        <w:t xml:space="preserve"> de </w:t>
      </w:r>
      <w:r w:rsidR="008C368A">
        <w:rPr>
          <w:rFonts w:cs="Arial"/>
        </w:rPr>
        <w:t>2017</w:t>
      </w:r>
    </w:p>
    <w:p w14:paraId="10F06BCB" w14:textId="4E62523A" w:rsidR="0009003B" w:rsidRPr="00240BB3" w:rsidRDefault="46C5A972" w:rsidP="46C5A972">
      <w:pPr>
        <w:pStyle w:val="Title-Name"/>
        <w:spacing w:before="240" w:after="240"/>
        <w:jc w:val="center"/>
        <w:rPr>
          <w:rFonts w:ascii="Arial" w:eastAsia="Arial" w:hAnsi="Arial" w:cs="Arial"/>
          <w:b/>
          <w:bCs/>
        </w:rPr>
      </w:pPr>
      <w:r w:rsidRPr="46C5A972">
        <w:rPr>
          <w:rFonts w:ascii="Arial" w:eastAsia="Arial" w:hAnsi="Arial" w:cs="Arial"/>
          <w:b/>
          <w:bCs/>
        </w:rPr>
        <w:t xml:space="preserve">Projeto </w:t>
      </w:r>
      <w:proofErr w:type="spellStart"/>
      <w:r w:rsidRPr="46C5A972">
        <w:rPr>
          <w:rFonts w:ascii="Arial" w:eastAsia="Arial" w:hAnsi="Arial" w:cs="Arial"/>
          <w:b/>
          <w:bCs/>
        </w:rPr>
        <w:t>Battle</w:t>
      </w:r>
      <w:proofErr w:type="spellEnd"/>
      <w:r w:rsidRPr="46C5A972">
        <w:rPr>
          <w:rFonts w:ascii="Arial" w:eastAsia="Arial" w:hAnsi="Arial" w:cs="Arial"/>
          <w:b/>
          <w:bCs/>
        </w:rPr>
        <w:t xml:space="preserve"> </w:t>
      </w:r>
      <w:proofErr w:type="spellStart"/>
      <w:r w:rsidRPr="46C5A972">
        <w:rPr>
          <w:rFonts w:ascii="Arial" w:eastAsia="Arial" w:hAnsi="Arial" w:cs="Arial"/>
          <w:b/>
          <w:bCs/>
        </w:rPr>
        <w:t>Stats</w:t>
      </w:r>
      <w:proofErr w:type="spellEnd"/>
    </w:p>
    <w:p w14:paraId="10F06BCC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CD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20E3484" w14:textId="77777777" w:rsidR="007C25D7" w:rsidRPr="007C25D7" w:rsidRDefault="007C25D7" w:rsidP="007C25D7">
      <w:pPr>
        <w:pStyle w:val="Title-Filename"/>
      </w:pPr>
    </w:p>
    <w:p w14:paraId="10F06BCF" w14:textId="5D6A9FAF" w:rsidR="0009003B" w:rsidRDefault="008C368A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Carlos Henrique Jacinto</w:t>
      </w:r>
    </w:p>
    <w:p w14:paraId="43748A32" w14:textId="1123DE3A" w:rsidR="009546D5" w:rsidRDefault="008C368A" w:rsidP="009546D5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Daniel Liz Fonseca de Castro</w:t>
      </w:r>
    </w:p>
    <w:p w14:paraId="2C3E9C59" w14:textId="6F9D4BCC" w:rsidR="007C25D7" w:rsidRDefault="008C368A" w:rsidP="007C25D7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Eduardo Henrique Rotundaro</w:t>
      </w:r>
    </w:p>
    <w:p w14:paraId="10F06BD0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1" w14:textId="77777777" w:rsidR="0009003B" w:rsidRDefault="0009003B">
      <w:pPr>
        <w:pStyle w:val="Title-Name"/>
        <w:spacing w:before="0" w:after="0"/>
        <w:jc w:val="center"/>
        <w:rPr>
          <w:rFonts w:cs="Arial"/>
        </w:rPr>
      </w:pPr>
    </w:p>
    <w:p w14:paraId="10F06BD2" w14:textId="77777777"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14:paraId="10F06BD4" w14:textId="259D3E73" w:rsidR="0009003B" w:rsidRDefault="007821A6">
      <w:pPr>
        <w:pStyle w:val="Title-Filename"/>
        <w:spacing w:before="240" w:after="240"/>
        <w:jc w:val="center"/>
        <w:rPr>
          <w:rFonts w:cs="Arial"/>
        </w:rPr>
      </w:pPr>
      <w:r>
        <w:rPr>
          <w:rFonts w:cs="Arial"/>
        </w:rPr>
        <w:fldChar w:fldCharType="begin"/>
      </w:r>
      <w:r>
        <w:rPr>
          <w:rFonts w:cs="Arial"/>
        </w:rPr>
        <w:instrText xml:space="preserve"> FILENAME   \* MERGEFORMAT </w:instrText>
      </w:r>
      <w:r>
        <w:rPr>
          <w:rFonts w:cs="Arial"/>
        </w:rP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9E1D3A">
        <w:rPr>
          <w:rFonts w:cs="Arial"/>
          <w:noProof/>
        </w:rPr>
        <w:t xml:space="preserve"> 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E1D3A">
        <w:rPr>
          <w:rFonts w:cs="Arial"/>
          <w:noProof/>
        </w:rPr>
        <w:t>.pdf</w:t>
      </w:r>
      <w:r>
        <w:rPr>
          <w:rFonts w:cs="Arial"/>
        </w:rPr>
        <w:fldChar w:fldCharType="end"/>
      </w:r>
    </w:p>
    <w:p w14:paraId="10F06BD5" w14:textId="77777777" w:rsidR="0009003B" w:rsidRDefault="0009003B">
      <w:pPr>
        <w:sectPr w:rsidR="0009003B" w:rsidSect="009E0462">
          <w:headerReference w:type="default" r:id="rId9"/>
          <w:footerReference w:type="default" r:id="rId10"/>
          <w:headerReference w:type="first" r:id="rId11"/>
          <w:footerReference w:type="first" r:id="rId12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14:paraId="10F06BD6" w14:textId="77777777" w:rsidR="0009003B" w:rsidRDefault="0009003B">
      <w:pPr>
        <w:pStyle w:val="Heading1-FormatOnly"/>
      </w:pPr>
      <w:bookmarkStart w:id="0" w:name="_Toc459891773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14:paraId="4FF54235" w14:textId="77777777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14:paraId="3F74D1A8" w14:textId="77777777"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7F9BF9DC" w14:textId="77777777"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1DCD7957" w14:textId="77777777"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6EB4C15D" w14:textId="77777777"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14:paraId="276B06EC" w14:textId="77777777"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14:paraId="04D69EF4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0EF9C71F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BEB5144" w14:textId="5E5FA197" w:rsidR="009546D5" w:rsidRPr="009546D5" w:rsidRDefault="00204B11" w:rsidP="009546D5">
            <w:pPr>
              <w:snapToGrid w:val="0"/>
              <w:jc w:val="center"/>
            </w:pPr>
            <w:r>
              <w:t>Carlos</w:t>
            </w:r>
          </w:p>
          <w:p w14:paraId="3D999BCF" w14:textId="0CBA5D9B" w:rsidR="009546D5" w:rsidRPr="009546D5" w:rsidRDefault="00204B11" w:rsidP="009546D5">
            <w:pPr>
              <w:snapToGrid w:val="0"/>
              <w:jc w:val="center"/>
            </w:pPr>
            <w:r>
              <w:t>Daniel</w:t>
            </w:r>
          </w:p>
          <w:p w14:paraId="2EDD4A8C" w14:textId="4772CB63" w:rsidR="00240BB3" w:rsidRPr="009546D5" w:rsidRDefault="00204B11" w:rsidP="009546D5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A819640" w14:textId="77777777"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586E1AB2" w14:textId="3B742157" w:rsidR="00240BB3" w:rsidRDefault="00204B11" w:rsidP="00204B11">
            <w:pPr>
              <w:snapToGrid w:val="0"/>
              <w:jc w:val="center"/>
            </w:pPr>
            <w:r>
              <w:t>02/03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3030BD6" w14:textId="4A2D838B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6E9DD2B" w14:textId="1DCCF203" w:rsidR="00240BB3" w:rsidRDefault="00204B11" w:rsidP="00204B11">
            <w:pPr>
              <w:snapToGrid w:val="0"/>
              <w:jc w:val="center"/>
            </w:pPr>
            <w:r>
              <w:t>02</w:t>
            </w:r>
            <w:r w:rsidR="00CF1394">
              <w:t>/</w:t>
            </w:r>
            <w:r>
              <w:t>03</w:t>
            </w:r>
            <w:r w:rsidR="00CF1394">
              <w:t>/</w:t>
            </w:r>
            <w:r>
              <w:t>2017</w:t>
            </w:r>
          </w:p>
        </w:tc>
      </w:tr>
      <w:tr w:rsidR="00240BB3" w14:paraId="6F93DD8D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389CB282" w14:textId="77777777" w:rsidR="00240BB3" w:rsidRDefault="00240BB3" w:rsidP="00240BB3">
            <w:pPr>
              <w:jc w:val="center"/>
            </w:pPr>
            <w:proofErr w:type="gramStart"/>
            <w:r>
              <w:t>V0.</w:t>
            </w:r>
            <w:proofErr w:type="gramEnd"/>
            <w:r>
              <w:t>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717E5BB7" w14:textId="77777777" w:rsidR="009151F4" w:rsidRPr="009546D5" w:rsidRDefault="009151F4" w:rsidP="009151F4">
            <w:pPr>
              <w:snapToGrid w:val="0"/>
              <w:jc w:val="center"/>
            </w:pPr>
            <w:r>
              <w:t>Carlos</w:t>
            </w:r>
          </w:p>
          <w:p w14:paraId="179178D7" w14:textId="77777777" w:rsidR="009151F4" w:rsidRPr="009546D5" w:rsidRDefault="009151F4" w:rsidP="009151F4">
            <w:pPr>
              <w:snapToGrid w:val="0"/>
              <w:jc w:val="center"/>
            </w:pPr>
            <w:r>
              <w:t>Daniel</w:t>
            </w:r>
          </w:p>
          <w:p w14:paraId="664114F8" w14:textId="42D57F3C" w:rsidR="00240BB3" w:rsidRDefault="009151F4" w:rsidP="009151F4">
            <w:pPr>
              <w:snapToGrid w:val="0"/>
              <w:jc w:val="center"/>
            </w:pPr>
            <w:r>
              <w:t>Eduardo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69CE5C63" w14:textId="5D70E6AF" w:rsidR="00240BB3" w:rsidRDefault="00833C87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– EAP e Cronograma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CBB2A31" w14:textId="190B8132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34E66AE" w14:textId="6CA228D5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 xml:space="preserve">Daniel </w:t>
            </w:r>
            <w:proofErr w:type="spellStart"/>
            <w:r>
              <w:rPr>
                <w:b/>
              </w:rPr>
              <w:t>Izario</w:t>
            </w:r>
            <w:proofErr w:type="spellEnd"/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1C5E2A0" w14:textId="23EDA8AF" w:rsidR="00240BB3" w:rsidRDefault="00833C87" w:rsidP="00AD6438">
            <w:pPr>
              <w:snapToGrid w:val="0"/>
              <w:jc w:val="center"/>
            </w:pPr>
            <w:r>
              <w:t>09/03/2017</w:t>
            </w:r>
          </w:p>
        </w:tc>
      </w:tr>
      <w:tr w:rsidR="00240BB3" w14:paraId="31C6ADD0" w14:textId="77777777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14:paraId="450917A4" w14:textId="62273A34" w:rsidR="00240BB3" w:rsidRDefault="00240BB3" w:rsidP="00240BB3">
            <w:pPr>
              <w:jc w:val="center"/>
            </w:pPr>
            <w:r>
              <w:t>...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08DCD4A2" w14:textId="751A35EB" w:rsidR="00240BB3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1AD60D77" w14:textId="39206A0C" w:rsidR="00240BB3" w:rsidRPr="004E19FF" w:rsidRDefault="00240BB3" w:rsidP="00240BB3">
            <w:pPr>
              <w:snapToGrid w:val="0"/>
              <w:jc w:val="center"/>
            </w:pPr>
            <w:r>
              <w:t>...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20CF5411" w14:textId="24056EDD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4CD8CEBE" w14:textId="7F7AD4F2" w:rsidR="00240BB3" w:rsidRPr="00302529" w:rsidRDefault="00CF139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...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14:paraId="34801C33" w14:textId="26483EC1" w:rsidR="00240BB3" w:rsidRDefault="00CF1394" w:rsidP="00AD6438">
            <w:pPr>
              <w:snapToGrid w:val="0"/>
              <w:jc w:val="center"/>
            </w:pPr>
            <w:r>
              <w:t>...</w:t>
            </w:r>
          </w:p>
        </w:tc>
      </w:tr>
    </w:tbl>
    <w:p w14:paraId="10F06BD7" w14:textId="7BC0D2BF" w:rsidR="0009003B" w:rsidRPr="00240BB3" w:rsidRDefault="0009003B">
      <w:pPr>
        <w:pStyle w:val="Comment"/>
        <w:rPr>
          <w:i w:val="0"/>
        </w:rPr>
      </w:pPr>
    </w:p>
    <w:p w14:paraId="2F61DA01" w14:textId="71BB747F" w:rsidR="00240BB3" w:rsidRPr="00240BB3" w:rsidRDefault="00240BB3">
      <w:pPr>
        <w:pStyle w:val="Comment"/>
        <w:rPr>
          <w:i w:val="0"/>
        </w:rPr>
      </w:pPr>
    </w:p>
    <w:p w14:paraId="3F7114A9" w14:textId="77777777" w:rsidR="00240BB3" w:rsidRPr="00240BB3" w:rsidRDefault="00240BB3">
      <w:pPr>
        <w:pStyle w:val="Comment"/>
        <w:rPr>
          <w:i w:val="0"/>
        </w:rPr>
      </w:pPr>
    </w:p>
    <w:p w14:paraId="10F06BE5" w14:textId="77777777" w:rsidR="0009003B" w:rsidRDefault="0009003B">
      <w:pPr>
        <w:pStyle w:val="Table-Text"/>
        <w:spacing w:before="0" w:after="0"/>
      </w:pPr>
    </w:p>
    <w:p w14:paraId="10F06BE6" w14:textId="77777777" w:rsidR="0009003B" w:rsidRDefault="0009003B">
      <w:pPr>
        <w:pStyle w:val="Heading1-FormatOnly"/>
        <w:spacing w:after="120"/>
        <w:sectPr w:rsidR="0009003B" w:rsidSect="009E0462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59891774"/>
      <w:r>
        <w:lastRenderedPageBreak/>
        <w:t>Índice</w:t>
      </w:r>
      <w:bookmarkEnd w:id="1"/>
    </w:p>
    <w:p w14:paraId="39D095C1" w14:textId="63363C65" w:rsidR="00E85ABB" w:rsidRDefault="0009003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lastRenderedPageBreak/>
        <w:fldChar w:fldCharType="begin"/>
      </w:r>
      <w:r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E85ABB">
        <w:rPr>
          <w:noProof/>
        </w:rPr>
        <w:t>Tabela de Revisões</w:t>
      </w:r>
      <w:r w:rsidR="00E85ABB">
        <w:rPr>
          <w:noProof/>
        </w:rPr>
        <w:tab/>
      </w:r>
      <w:r w:rsidR="00E85ABB">
        <w:rPr>
          <w:noProof/>
        </w:rPr>
        <w:fldChar w:fldCharType="begin"/>
      </w:r>
      <w:r w:rsidR="00E85ABB">
        <w:rPr>
          <w:noProof/>
        </w:rPr>
        <w:instrText xml:space="preserve"> PAGEREF _Toc459891773 \h </w:instrText>
      </w:r>
      <w:r w:rsidR="00E85ABB">
        <w:rPr>
          <w:noProof/>
        </w:rPr>
      </w:r>
      <w:r w:rsidR="00E85ABB">
        <w:rPr>
          <w:noProof/>
        </w:rPr>
        <w:fldChar w:fldCharType="separate"/>
      </w:r>
      <w:r w:rsidR="00CD0858">
        <w:rPr>
          <w:noProof/>
        </w:rPr>
        <w:t>2</w:t>
      </w:r>
      <w:r w:rsidR="00E85ABB">
        <w:rPr>
          <w:noProof/>
        </w:rPr>
        <w:fldChar w:fldCharType="end"/>
      </w:r>
    </w:p>
    <w:p w14:paraId="120DDFB0" w14:textId="5388AD8E" w:rsidR="00E85ABB" w:rsidRDefault="00E85ABB" w:rsidP="00E85ABB">
      <w:pPr>
        <w:pStyle w:val="Sumrio1"/>
        <w:tabs>
          <w:tab w:val="clear" w:pos="864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3</w:t>
      </w:r>
      <w:r>
        <w:rPr>
          <w:noProof/>
        </w:rPr>
        <w:fldChar w:fldCharType="end"/>
      </w:r>
    </w:p>
    <w:p w14:paraId="394B1CDC" w14:textId="1974ADA2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4</w:t>
      </w:r>
      <w:r>
        <w:rPr>
          <w:noProof/>
        </w:rPr>
        <w:fldChar w:fldCharType="end"/>
      </w:r>
    </w:p>
    <w:p w14:paraId="119EE710" w14:textId="29D079FB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5</w:t>
      </w:r>
      <w:r>
        <w:rPr>
          <w:noProof/>
        </w:rPr>
        <w:fldChar w:fldCharType="end"/>
      </w:r>
    </w:p>
    <w:p w14:paraId="1812FAB3" w14:textId="7B735D7E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2B286D1C" w14:textId="2AFD268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6</w:t>
      </w:r>
      <w:r>
        <w:rPr>
          <w:noProof/>
        </w:rPr>
        <w:fldChar w:fldCharType="end"/>
      </w:r>
    </w:p>
    <w:p w14:paraId="48EE9AF8" w14:textId="38E2A094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_Toc459891779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04BC0718" w14:textId="00EC3A08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3C68E5E2" w14:textId="662A32A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7</w:t>
      </w:r>
      <w:r>
        <w:rPr>
          <w:noProof/>
        </w:rPr>
        <w:fldChar w:fldCharType="end"/>
      </w:r>
    </w:p>
    <w:p w14:paraId="1F47D17E" w14:textId="6A53C50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7B3C9C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8</w:t>
      </w:r>
      <w:r>
        <w:rPr>
          <w:noProof/>
        </w:rPr>
        <w:fldChar w:fldCharType="end"/>
      </w:r>
    </w:p>
    <w:p w14:paraId="213C7FB4" w14:textId="5E8B8398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_Toc459891783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10</w:t>
      </w:r>
      <w:r>
        <w:rPr>
          <w:noProof/>
        </w:rPr>
        <w:fldChar w:fldCharType="end"/>
      </w:r>
    </w:p>
    <w:p w14:paraId="28FBE752" w14:textId="3C8B8211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10</w:t>
      </w:r>
      <w:r>
        <w:rPr>
          <w:noProof/>
        </w:rPr>
        <w:fldChar w:fldCharType="end"/>
      </w:r>
    </w:p>
    <w:p w14:paraId="62E600D7" w14:textId="3CB1A921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Req.1 - Efetuar o cadastro dos clientes de acesso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10</w:t>
      </w:r>
      <w:r>
        <w:rPr>
          <w:noProof/>
        </w:rPr>
        <w:fldChar w:fldCharType="end"/>
      </w:r>
    </w:p>
    <w:p w14:paraId="2CBB1FF5" w14:textId="7C83CCA2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Req.2 - Exibir o relatório de backups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10</w:t>
      </w:r>
      <w:r>
        <w:rPr>
          <w:noProof/>
        </w:rPr>
        <w:fldChar w:fldCharType="end"/>
      </w:r>
    </w:p>
    <w:p w14:paraId="21C5CA67" w14:textId="44D3667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11</w:t>
      </w:r>
      <w:r>
        <w:rPr>
          <w:noProof/>
        </w:rPr>
        <w:fldChar w:fldCharType="end"/>
      </w:r>
    </w:p>
    <w:p w14:paraId="3BF2A770" w14:textId="5C2D3D77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11</w:t>
      </w:r>
      <w:r>
        <w:rPr>
          <w:noProof/>
        </w:rPr>
        <w:fldChar w:fldCharType="end"/>
      </w:r>
    </w:p>
    <w:p w14:paraId="670E3B3E" w14:textId="4B723F93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_Toc459891789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11</w:t>
      </w:r>
      <w:r>
        <w:rPr>
          <w:noProof/>
        </w:rPr>
        <w:fldChar w:fldCharType="end"/>
      </w:r>
    </w:p>
    <w:p w14:paraId="2803A546" w14:textId="391C5EA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12</w:t>
      </w:r>
      <w:r>
        <w:rPr>
          <w:noProof/>
        </w:rPr>
        <w:fldChar w:fldCharType="end"/>
      </w:r>
    </w:p>
    <w:p w14:paraId="2EE8298D" w14:textId="2A2F29D8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Login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12</w:t>
      </w:r>
      <w:r>
        <w:rPr>
          <w:noProof/>
        </w:rPr>
        <w:fldChar w:fldCharType="end"/>
      </w:r>
    </w:p>
    <w:p w14:paraId="1B8EC5C4" w14:textId="3667854A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bookmarkStart w:id="2" w:name="_GoBack"/>
      <w:bookmarkEnd w:id="2"/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13</w:t>
      </w:r>
      <w:r>
        <w:rPr>
          <w:noProof/>
        </w:rPr>
        <w:fldChar w:fldCharType="end"/>
      </w:r>
    </w:p>
    <w:p w14:paraId="4F45A4E1" w14:textId="5D4146EA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Req.91 - Utilizar Windows como sistema operacional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_Toc459891793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13</w:t>
      </w:r>
      <w:r>
        <w:rPr>
          <w:noProof/>
        </w:rPr>
        <w:fldChar w:fldCharType="end"/>
      </w:r>
    </w:p>
    <w:p w14:paraId="3DD319D0" w14:textId="3FABDB8D" w:rsidR="00E85ABB" w:rsidRDefault="00E85ABB" w:rsidP="00E85ABB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13</w:t>
      </w:r>
      <w:r>
        <w:rPr>
          <w:noProof/>
        </w:rPr>
        <w:fldChar w:fldCharType="end"/>
      </w:r>
    </w:p>
    <w:p w14:paraId="669224BD" w14:textId="4358EFBA" w:rsidR="00E85ABB" w:rsidRDefault="00E85ABB" w:rsidP="00E85ABB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Req.92 - O tempo da geração de relatório não deve exceder 1 segundo.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13</w:t>
      </w:r>
      <w:r>
        <w:rPr>
          <w:noProof/>
        </w:rPr>
        <w:fldChar w:fldCharType="end"/>
      </w:r>
    </w:p>
    <w:p w14:paraId="0F98613F" w14:textId="61508B09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14</w:t>
      </w:r>
      <w:r>
        <w:rPr>
          <w:noProof/>
        </w:rPr>
        <w:fldChar w:fldCharType="end"/>
      </w:r>
    </w:p>
    <w:p w14:paraId="63D767A8" w14:textId="211491E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14</w:t>
      </w:r>
      <w:r>
        <w:rPr>
          <w:noProof/>
        </w:rPr>
        <w:fldChar w:fldCharType="end"/>
      </w:r>
    </w:p>
    <w:p w14:paraId="59B07398" w14:textId="688841F1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15</w:t>
      </w:r>
      <w:r>
        <w:rPr>
          <w:noProof/>
        </w:rPr>
        <w:fldChar w:fldCharType="end"/>
      </w:r>
    </w:p>
    <w:p w14:paraId="614F66B5" w14:textId="6F27DCB7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_Toc459891799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15</w:t>
      </w:r>
      <w:r>
        <w:rPr>
          <w:noProof/>
        </w:rPr>
        <w:fldChar w:fldCharType="end"/>
      </w:r>
    </w:p>
    <w:p w14:paraId="3E241B73" w14:textId="4F09552B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15</w:t>
      </w:r>
      <w:r>
        <w:rPr>
          <w:noProof/>
        </w:rPr>
        <w:fldChar w:fldCharType="end"/>
      </w:r>
    </w:p>
    <w:p w14:paraId="0A3DE19F" w14:textId="2B4EDCEE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16</w:t>
      </w:r>
      <w:r>
        <w:rPr>
          <w:noProof/>
        </w:rPr>
        <w:fldChar w:fldCharType="end"/>
      </w:r>
    </w:p>
    <w:p w14:paraId="0305583F" w14:textId="08B0594D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16</w:t>
      </w:r>
      <w:r>
        <w:rPr>
          <w:noProof/>
        </w:rPr>
        <w:fldChar w:fldCharType="end"/>
      </w:r>
    </w:p>
    <w:p w14:paraId="7F17274C" w14:textId="769DFD86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_Toc459891803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17</w:t>
      </w:r>
      <w:r>
        <w:rPr>
          <w:noProof/>
        </w:rPr>
        <w:fldChar w:fldCharType="end"/>
      </w:r>
    </w:p>
    <w:p w14:paraId="364B9A94" w14:textId="68391642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17</w:t>
      </w:r>
      <w:r>
        <w:rPr>
          <w:noProof/>
        </w:rPr>
        <w:fldChar w:fldCharType="end"/>
      </w:r>
    </w:p>
    <w:p w14:paraId="0D75F603" w14:textId="3C6C6EF6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18</w:t>
      </w:r>
      <w:r>
        <w:rPr>
          <w:noProof/>
        </w:rPr>
        <w:fldChar w:fldCharType="end"/>
      </w:r>
    </w:p>
    <w:p w14:paraId="016B8731" w14:textId="6C8CE899" w:rsidR="00E85ABB" w:rsidRDefault="00E85ABB" w:rsidP="00E85ABB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19</w:t>
      </w:r>
      <w:r>
        <w:rPr>
          <w:noProof/>
        </w:rPr>
        <w:fldChar w:fldCharType="end"/>
      </w:r>
    </w:p>
    <w:p w14:paraId="152E1BD3" w14:textId="238751D7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20</w:t>
      </w:r>
      <w:r>
        <w:rPr>
          <w:noProof/>
        </w:rPr>
        <w:fldChar w:fldCharType="end"/>
      </w:r>
    </w:p>
    <w:p w14:paraId="24EE29E6" w14:textId="650DE800" w:rsidR="00E85ABB" w:rsidRDefault="00E85ABB" w:rsidP="00E85ABB">
      <w:pPr>
        <w:pStyle w:val="Sumrio1"/>
        <w:tabs>
          <w:tab w:val="clear" w:pos="8640"/>
          <w:tab w:val="left" w:pos="720"/>
          <w:tab w:val="right" w:leader="dot" w:pos="10773"/>
        </w:tabs>
        <w:spacing w:before="0" w:after="0"/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_Toc459891808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21</w:t>
      </w:r>
      <w:r>
        <w:rPr>
          <w:noProof/>
        </w:rPr>
        <w:fldChar w:fldCharType="end"/>
      </w:r>
    </w:p>
    <w:p w14:paraId="10F06C05" w14:textId="172D2426" w:rsidR="0009003B" w:rsidRDefault="0009003B" w:rsidP="00E85ABB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14:paraId="10F06C07" w14:textId="77777777"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59891775"/>
      <w:r>
        <w:lastRenderedPageBreak/>
        <w:t>Lista de Figuras</w:t>
      </w:r>
      <w:bookmarkEnd w:id="3"/>
    </w:p>
    <w:p w14:paraId="1545D75C" w14:textId="7CA45332" w:rsidR="009546D5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"FIGURA" </w:instrText>
      </w:r>
      <w:r>
        <w:fldChar w:fldCharType="separate"/>
      </w:r>
      <w:r w:rsidR="009546D5" w:rsidRPr="009C0996">
        <w:rPr>
          <w:b/>
          <w:noProof/>
        </w:rPr>
        <w:t xml:space="preserve">Figura 1 - </w:t>
      </w:r>
      <w:r w:rsidR="009546D5" w:rsidRPr="009C0996">
        <w:rPr>
          <w:noProof/>
        </w:rPr>
        <w:t>Exemplo da implementação.</w:t>
      </w:r>
      <w:r w:rsidR="009546D5">
        <w:rPr>
          <w:noProof/>
        </w:rPr>
        <w:tab/>
      </w:r>
      <w:r w:rsidR="009546D5">
        <w:rPr>
          <w:noProof/>
        </w:rPr>
        <w:fldChar w:fldCharType="begin"/>
      </w:r>
      <w:r w:rsidR="009546D5">
        <w:rPr>
          <w:noProof/>
        </w:rPr>
        <w:instrText xml:space="preserve"> PAGEREF _Toc472106228 \h </w:instrText>
      </w:r>
      <w:r w:rsidR="009546D5">
        <w:rPr>
          <w:noProof/>
        </w:rPr>
      </w:r>
      <w:r w:rsidR="009546D5">
        <w:rPr>
          <w:noProof/>
        </w:rPr>
        <w:fldChar w:fldCharType="separate"/>
      </w:r>
      <w:r w:rsidR="00CD0858">
        <w:rPr>
          <w:noProof/>
        </w:rPr>
        <w:t>7</w:t>
      </w:r>
      <w:r w:rsidR="009546D5">
        <w:rPr>
          <w:noProof/>
        </w:rPr>
        <w:fldChar w:fldCharType="end"/>
      </w:r>
    </w:p>
    <w:p w14:paraId="33639700" w14:textId="195E83F2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2 -</w:t>
      </w:r>
      <w:r w:rsidRPr="009C0996">
        <w:rPr>
          <w:noProof/>
        </w:rPr>
        <w:t xml:space="preserve"> Diagrama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_Toc472106229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8</w:t>
      </w:r>
      <w:r>
        <w:rPr>
          <w:noProof/>
        </w:rPr>
        <w:fldChar w:fldCharType="end"/>
      </w:r>
    </w:p>
    <w:p w14:paraId="0EA4A5C8" w14:textId="33E5112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3 -</w:t>
      </w:r>
      <w:r w:rsidRPr="009C0996">
        <w:rPr>
          <w:noProof/>
        </w:rPr>
        <w:t xml:space="preserve"> Fluxograma do &lt;Projeto&gt;.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9</w:t>
      </w:r>
      <w:r>
        <w:rPr>
          <w:noProof/>
        </w:rPr>
        <w:fldChar w:fldCharType="end"/>
      </w:r>
    </w:p>
    <w:p w14:paraId="5D78A7C5" w14:textId="63D9433D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4 -</w:t>
      </w:r>
      <w:r w:rsidRPr="009C0996"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_Toc472106231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11</w:t>
      </w:r>
      <w:r>
        <w:rPr>
          <w:noProof/>
        </w:rPr>
        <w:fldChar w:fldCharType="end"/>
      </w:r>
    </w:p>
    <w:p w14:paraId="78C920A8" w14:textId="0200CDB0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5 -</w:t>
      </w:r>
      <w:r w:rsidRPr="009C0996"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_Toc472106232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14</w:t>
      </w:r>
      <w:r>
        <w:rPr>
          <w:noProof/>
        </w:rPr>
        <w:fldChar w:fldCharType="end"/>
      </w:r>
    </w:p>
    <w:p w14:paraId="56F6C30B" w14:textId="63A17E98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6 -</w:t>
      </w:r>
      <w:r w:rsidRPr="009C0996"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_Toc472106233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15</w:t>
      </w:r>
      <w:r>
        <w:rPr>
          <w:noProof/>
        </w:rPr>
        <w:fldChar w:fldCharType="end"/>
      </w:r>
    </w:p>
    <w:p w14:paraId="53A55A22" w14:textId="369BBD6A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7 -</w:t>
      </w:r>
      <w:r w:rsidRPr="009C0996">
        <w:rPr>
          <w:noProof/>
        </w:rPr>
        <w:t xml:space="preserve"> Diagrama de sequência.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_Toc472106234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15</w:t>
      </w:r>
      <w:r>
        <w:rPr>
          <w:noProof/>
        </w:rPr>
        <w:fldChar w:fldCharType="end"/>
      </w:r>
    </w:p>
    <w:p w14:paraId="097F9BBA" w14:textId="169ED4DE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8 -</w:t>
      </w:r>
      <w:r w:rsidRPr="009C0996">
        <w:rPr>
          <w:noProof/>
        </w:rPr>
        <w:t xml:space="preserve"> Diagrama de Pacotes.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_Toc472106235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16</w:t>
      </w:r>
      <w:r>
        <w:rPr>
          <w:noProof/>
        </w:rPr>
        <w:fldChar w:fldCharType="end"/>
      </w:r>
    </w:p>
    <w:p w14:paraId="7F85EC15" w14:textId="01F7C4D5" w:rsidR="009546D5" w:rsidRDefault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>Figura 9 -</w:t>
      </w:r>
      <w:r w:rsidRPr="009C0996">
        <w:rPr>
          <w:noProof/>
        </w:rPr>
        <w:t xml:space="preserve"> Diagrama de Atividades.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16</w:t>
      </w:r>
      <w:r>
        <w:rPr>
          <w:noProof/>
        </w:rPr>
        <w:fldChar w:fldCharType="end"/>
      </w:r>
    </w:p>
    <w:p w14:paraId="4FBEE6B3" w14:textId="4B538168" w:rsidR="009546D5" w:rsidRDefault="009546D5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10 -</w:t>
      </w:r>
      <w:r w:rsidRPr="009C0996">
        <w:rPr>
          <w:noProof/>
        </w:rPr>
        <w:t xml:space="preserve"> Telas do Software.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17</w:t>
      </w:r>
      <w:r>
        <w:rPr>
          <w:noProof/>
        </w:rPr>
        <w:fldChar w:fldCharType="end"/>
      </w:r>
    </w:p>
    <w:p w14:paraId="5BB44F71" w14:textId="38BD0A8B" w:rsidR="009546D5" w:rsidRDefault="009546D5" w:rsidP="009546D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9C0996">
        <w:rPr>
          <w:b/>
          <w:noProof/>
        </w:rPr>
        <w:t xml:space="preserve">Figura </w:t>
      </w:r>
      <w:r>
        <w:rPr>
          <w:b/>
          <w:noProof/>
        </w:rPr>
        <w:t>11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 w:rsidRPr="009546D5">
        <w:rPr>
          <w:noProof/>
        </w:rPr>
        <w:t>EAP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_Toc472106236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16</w:t>
      </w:r>
      <w:r>
        <w:rPr>
          <w:noProof/>
        </w:rPr>
        <w:fldChar w:fldCharType="end"/>
      </w:r>
    </w:p>
    <w:p w14:paraId="46585EB9" w14:textId="4736A99C" w:rsidR="00DD5D78" w:rsidRPr="00DD5D78" w:rsidRDefault="009546D5" w:rsidP="00DD5D78">
      <w:pPr>
        <w:pStyle w:val="ndicedeilustraes"/>
        <w:tabs>
          <w:tab w:val="right" w:leader="dot" w:pos="10790"/>
        </w:tabs>
        <w:rPr>
          <w:noProof/>
        </w:rPr>
      </w:pPr>
      <w:r w:rsidRPr="009C0996">
        <w:rPr>
          <w:b/>
          <w:noProof/>
        </w:rPr>
        <w:t>Figura 1</w:t>
      </w:r>
      <w:r>
        <w:rPr>
          <w:b/>
          <w:noProof/>
        </w:rPr>
        <w:t>2</w:t>
      </w:r>
      <w:r w:rsidRPr="009C0996">
        <w:rPr>
          <w:b/>
          <w:noProof/>
        </w:rPr>
        <w:t xml:space="preserve"> -</w:t>
      </w:r>
      <w:r w:rsidRPr="009C0996">
        <w:rPr>
          <w:noProof/>
        </w:rPr>
        <w:t xml:space="preserve"> </w:t>
      </w:r>
      <w:r>
        <w:rPr>
          <w:noProof/>
        </w:rPr>
        <w:t>Cronograma</w:t>
      </w:r>
      <w:r w:rsidRPr="009C0996">
        <w:rPr>
          <w:noProof/>
        </w:rPr>
        <w:t>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_Toc472106237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17</w:t>
      </w:r>
      <w:r>
        <w:rPr>
          <w:noProof/>
        </w:rPr>
        <w:fldChar w:fldCharType="end"/>
      </w:r>
    </w:p>
    <w:p w14:paraId="5EBAFBBD" w14:textId="77777777" w:rsidR="00DD5D78" w:rsidRPr="00DD5D78" w:rsidRDefault="00DD5D78" w:rsidP="00DD5D78"/>
    <w:p w14:paraId="58554E93" w14:textId="77777777" w:rsidR="009546D5" w:rsidRPr="009546D5" w:rsidRDefault="009546D5" w:rsidP="009546D5"/>
    <w:p w14:paraId="5CE1F016" w14:textId="77777777" w:rsidR="009546D5" w:rsidRPr="009546D5" w:rsidRDefault="009546D5" w:rsidP="009546D5">
      <w:pPr>
        <w:rPr>
          <w:rFonts w:eastAsiaTheme="minorEastAsia"/>
        </w:rPr>
      </w:pPr>
    </w:p>
    <w:p w14:paraId="10F06C12" w14:textId="62C456E1" w:rsidR="0009003B" w:rsidRDefault="0009003B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3" w14:textId="77777777" w:rsidR="0009003B" w:rsidRDefault="0009003B">
      <w:pPr>
        <w:pStyle w:val="Sumrio1"/>
        <w:tabs>
          <w:tab w:val="right" w:leader="dot" w:pos="9404"/>
        </w:tabs>
      </w:pPr>
    </w:p>
    <w:p w14:paraId="10F06C14" w14:textId="77777777" w:rsidR="0009003B" w:rsidRDefault="0009003B">
      <w:pPr>
        <w:pStyle w:val="Corpodetexto"/>
      </w:pPr>
    </w:p>
    <w:p w14:paraId="10F06C15" w14:textId="77777777"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59891776"/>
      <w:r>
        <w:lastRenderedPageBreak/>
        <w:t>Lista de Tabelas</w:t>
      </w:r>
      <w:bookmarkEnd w:id="4"/>
    </w:p>
    <w:p w14:paraId="4DB30E10" w14:textId="5D65EAA4" w:rsidR="00772DA0" w:rsidRDefault="0009003B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lastRenderedPageBreak/>
        <w:fldChar w:fldCharType="begin"/>
      </w:r>
      <w:r>
        <w:instrText xml:space="preserve"> TOC \c "TABELA" </w:instrText>
      </w:r>
      <w:r>
        <w:fldChar w:fldCharType="separate"/>
      </w:r>
      <w:r w:rsidR="00772DA0" w:rsidRPr="00670CC0">
        <w:rPr>
          <w:b/>
          <w:noProof/>
        </w:rPr>
        <w:t>Tabela 01 -</w:t>
      </w:r>
      <w:r w:rsidR="00772DA0" w:rsidRPr="00670CC0">
        <w:rPr>
          <w:noProof/>
        </w:rPr>
        <w:t xml:space="preserve"> Requisito Req.1.</w:t>
      </w:r>
      <w:r w:rsidR="00772DA0">
        <w:rPr>
          <w:noProof/>
        </w:rPr>
        <w:tab/>
      </w:r>
      <w:r w:rsidR="00772DA0">
        <w:rPr>
          <w:noProof/>
        </w:rPr>
        <w:fldChar w:fldCharType="begin"/>
      </w:r>
      <w:r w:rsidR="00772DA0">
        <w:rPr>
          <w:noProof/>
        </w:rPr>
        <w:instrText xml:space="preserve"> PAGEREF _Toc459891809 \h </w:instrText>
      </w:r>
      <w:r w:rsidR="00772DA0">
        <w:rPr>
          <w:noProof/>
        </w:rPr>
      </w:r>
      <w:r w:rsidR="00772DA0">
        <w:rPr>
          <w:noProof/>
        </w:rPr>
        <w:fldChar w:fldCharType="separate"/>
      </w:r>
      <w:r w:rsidR="00CD0858">
        <w:rPr>
          <w:noProof/>
        </w:rPr>
        <w:t>10</w:t>
      </w:r>
      <w:r w:rsidR="00772DA0">
        <w:rPr>
          <w:noProof/>
        </w:rPr>
        <w:fldChar w:fldCharType="end"/>
      </w:r>
    </w:p>
    <w:p w14:paraId="692F4E75" w14:textId="336A16D7" w:rsidR="00772DA0" w:rsidRDefault="00772DA0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670CC0">
        <w:rPr>
          <w:b/>
          <w:noProof/>
        </w:rPr>
        <w:t>Tabela 02 -</w:t>
      </w:r>
      <w:r w:rsidRPr="00670CC0">
        <w:rPr>
          <w:noProof/>
        </w:rPr>
        <w:t xml:space="preserve"> 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_Toc459891810 \h </w:instrText>
      </w:r>
      <w:r>
        <w:rPr>
          <w:noProof/>
        </w:rPr>
      </w:r>
      <w:r>
        <w:rPr>
          <w:noProof/>
        </w:rPr>
        <w:fldChar w:fldCharType="separate"/>
      </w:r>
      <w:r w:rsidR="00CD0858">
        <w:rPr>
          <w:noProof/>
        </w:rPr>
        <w:t>10</w:t>
      </w:r>
      <w:r>
        <w:rPr>
          <w:noProof/>
        </w:rPr>
        <w:fldChar w:fldCharType="end"/>
      </w:r>
    </w:p>
    <w:p w14:paraId="10F06C18" w14:textId="7B357AC0" w:rsidR="0009003B" w:rsidRDefault="0009003B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14:paraId="10F06C19" w14:textId="77777777"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14:paraId="10F06C1A" w14:textId="77777777" w:rsidR="0009003B" w:rsidRDefault="0009003B">
      <w:pPr>
        <w:pStyle w:val="Ttulo1"/>
      </w:pPr>
      <w:bookmarkStart w:id="5" w:name="_Toc459891777"/>
      <w:r>
        <w:lastRenderedPageBreak/>
        <w:t>Introdução</w:t>
      </w:r>
      <w:bookmarkEnd w:id="5"/>
      <w:r>
        <w:t xml:space="preserve"> </w:t>
      </w:r>
    </w:p>
    <w:p w14:paraId="10F06C1B" w14:textId="77777777" w:rsidR="0009003B" w:rsidRDefault="0009003B">
      <w:pPr>
        <w:pStyle w:val="Ttulo2"/>
        <w:rPr>
          <w:color w:val="000000"/>
        </w:rPr>
      </w:pPr>
      <w:bookmarkStart w:id="6" w:name="_Toc459891778"/>
      <w:r>
        <w:t xml:space="preserve">Definições, Acrônimos e </w:t>
      </w:r>
      <w:proofErr w:type="gramStart"/>
      <w:r>
        <w:t>Abreviaturas</w:t>
      </w:r>
      <w:bookmarkEnd w:id="6"/>
      <w:proofErr w:type="gramEnd"/>
    </w:p>
    <w:p w14:paraId="5069529F" w14:textId="3F02DED6" w:rsidR="009B5D3F" w:rsidRDefault="009B5D3F" w:rsidP="009B64DB">
      <w:pPr>
        <w:pStyle w:val="Comment"/>
        <w:jc w:val="both"/>
        <w:rPr>
          <w:rFonts w:ascii="Arial" w:hAnsi="Arial" w:cs="Arial"/>
          <w:b/>
          <w:i w:val="0"/>
          <w:color w:val="000000"/>
        </w:rPr>
      </w:pPr>
      <w:bookmarkStart w:id="7" w:name="_Ref208915676"/>
      <w:proofErr w:type="spellStart"/>
      <w:r>
        <w:rPr>
          <w:rFonts w:ascii="Arial" w:hAnsi="Arial" w:cs="Arial"/>
          <w:b/>
          <w:i w:val="0"/>
          <w:color w:val="000000"/>
        </w:rPr>
        <w:t>Engine</w:t>
      </w:r>
      <w:proofErr w:type="spellEnd"/>
      <w:r>
        <w:rPr>
          <w:rFonts w:ascii="Arial" w:hAnsi="Arial" w:cs="Arial"/>
          <w:b/>
          <w:i w:val="0"/>
          <w:color w:val="000000"/>
        </w:rPr>
        <w:t xml:space="preserve"> – </w:t>
      </w:r>
      <w:r>
        <w:rPr>
          <w:rFonts w:ascii="Arial" w:hAnsi="Arial" w:cs="Arial"/>
          <w:i w:val="0"/>
          <w:color w:val="000000"/>
        </w:rPr>
        <w:t>no português, motor de jogo. É um programa utilizado para o desenvolvimento de jogos e aplicações gráficas.</w:t>
      </w:r>
    </w:p>
    <w:p w14:paraId="3735C5CE" w14:textId="4DEEEB88" w:rsidR="009B5D3F" w:rsidRDefault="009B5D3F" w:rsidP="009B64DB">
      <w:pPr>
        <w:pStyle w:val="Comment"/>
        <w:jc w:val="both"/>
        <w:rPr>
          <w:rFonts w:ascii="Arial" w:hAnsi="Arial" w:cs="Arial"/>
          <w:i w:val="0"/>
          <w:color w:val="000000"/>
        </w:rPr>
      </w:pPr>
      <w:r>
        <w:rPr>
          <w:rFonts w:ascii="Arial" w:hAnsi="Arial" w:cs="Arial"/>
          <w:b/>
          <w:i w:val="0"/>
          <w:color w:val="000000"/>
        </w:rPr>
        <w:t>FPS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b/>
          <w:i w:val="0"/>
          <w:color w:val="000000"/>
        </w:rPr>
        <w:t>–</w:t>
      </w:r>
      <w:r w:rsidR="006F2969">
        <w:rPr>
          <w:rFonts w:ascii="Arial" w:hAnsi="Arial" w:cs="Arial"/>
          <w:b/>
          <w:i w:val="0"/>
          <w:color w:val="000000"/>
        </w:rPr>
        <w:t xml:space="preserve"> </w:t>
      </w:r>
      <w:r>
        <w:rPr>
          <w:rFonts w:ascii="Arial" w:hAnsi="Arial" w:cs="Arial"/>
          <w:i w:val="0"/>
          <w:color w:val="000000"/>
        </w:rPr>
        <w:t xml:space="preserve">do inglês </w:t>
      </w:r>
      <w:proofErr w:type="spellStart"/>
      <w:r>
        <w:rPr>
          <w:rFonts w:ascii="Arial" w:hAnsi="Arial" w:cs="Arial"/>
          <w:i w:val="0"/>
          <w:color w:val="000000"/>
        </w:rPr>
        <w:t>First</w:t>
      </w:r>
      <w:proofErr w:type="spellEnd"/>
      <w:r>
        <w:rPr>
          <w:rFonts w:ascii="Arial" w:hAnsi="Arial" w:cs="Arial"/>
          <w:i w:val="0"/>
          <w:color w:val="000000"/>
        </w:rPr>
        <w:t xml:space="preserve"> Person </w:t>
      </w:r>
      <w:proofErr w:type="spellStart"/>
      <w:r>
        <w:rPr>
          <w:rFonts w:ascii="Arial" w:hAnsi="Arial" w:cs="Arial"/>
          <w:i w:val="0"/>
          <w:color w:val="000000"/>
        </w:rPr>
        <w:t>Shooter</w:t>
      </w:r>
      <w:proofErr w:type="spellEnd"/>
      <w:r>
        <w:rPr>
          <w:rFonts w:ascii="Arial" w:hAnsi="Arial" w:cs="Arial"/>
          <w:i w:val="0"/>
          <w:color w:val="000000"/>
        </w:rPr>
        <w:t>, que significa tiro em primeira pessoa. É um gênero de games onde o jogador se enxerga do ponto de vista do personagem.</w:t>
      </w:r>
    </w:p>
    <w:p w14:paraId="10F06C21" w14:textId="77777777" w:rsidR="0009003B" w:rsidRDefault="0009003B">
      <w:pPr>
        <w:pStyle w:val="Ttulo1"/>
      </w:pPr>
      <w:bookmarkStart w:id="8" w:name="_Toc459891779"/>
      <w:bookmarkEnd w:id="7"/>
      <w:r>
        <w:lastRenderedPageBreak/>
        <w:t>Visão geral</w:t>
      </w:r>
      <w:bookmarkEnd w:id="8"/>
    </w:p>
    <w:p w14:paraId="10F06C22" w14:textId="77777777" w:rsidR="0009003B" w:rsidRDefault="0009003B">
      <w:pPr>
        <w:pStyle w:val="Ttulo2"/>
      </w:pPr>
      <w:bookmarkStart w:id="9" w:name="_Toc459891780"/>
      <w:r>
        <w:t>Introdução</w:t>
      </w:r>
      <w:bookmarkEnd w:id="9"/>
    </w:p>
    <w:p w14:paraId="28CB6068" w14:textId="77777777" w:rsidR="00641319" w:rsidRPr="00641319" w:rsidRDefault="00641319" w:rsidP="00641319"/>
    <w:p w14:paraId="77C1181E" w14:textId="51B91C53" w:rsidR="00641319" w:rsidRDefault="00641319">
      <w:pPr>
        <w:ind w:firstLine="708"/>
        <w:jc w:val="both"/>
      </w:pPr>
      <w:r>
        <w:t xml:space="preserve">O </w:t>
      </w:r>
      <w:proofErr w:type="spellStart"/>
      <w:proofErr w:type="gramStart"/>
      <w:r>
        <w:t>BattleF</w:t>
      </w:r>
      <w:r w:rsidRPr="00641319">
        <w:t>ield</w:t>
      </w:r>
      <w:proofErr w:type="spellEnd"/>
      <w:proofErr w:type="gramEnd"/>
      <w:r>
        <w:t xml:space="preserve"> é um game do gênero ação e FPS e um dos mais jogado da atualidade. Ele utiliza uma poderosa </w:t>
      </w:r>
      <w:proofErr w:type="spellStart"/>
      <w:r>
        <w:t>engine</w:t>
      </w:r>
      <w:proofErr w:type="spellEnd"/>
      <w:r>
        <w:t xml:space="preserve"> chamada </w:t>
      </w:r>
      <w:proofErr w:type="spellStart"/>
      <w:r>
        <w:t>Frosbite</w:t>
      </w:r>
      <w:proofErr w:type="spellEnd"/>
      <w:r>
        <w:t xml:space="preserve"> que é o seu diferencial.   </w:t>
      </w:r>
    </w:p>
    <w:p w14:paraId="10F06C28" w14:textId="64A963DE" w:rsidR="008877F1" w:rsidRDefault="008877F1">
      <w:pPr>
        <w:ind w:firstLine="708"/>
        <w:jc w:val="both"/>
      </w:pPr>
      <w:r>
        <w:t xml:space="preserve">Deseja desenvolver um software </w:t>
      </w:r>
      <w:r w:rsidR="00641319">
        <w:t>para que jogadores possam aperfeiçoar sua jogatina comparando e escolhendo os</w:t>
      </w:r>
      <w:r w:rsidR="0048709E">
        <w:t xml:space="preserve"> melhores</w:t>
      </w:r>
      <w:r w:rsidR="00641319">
        <w:t xml:space="preserve"> itens entre</w:t>
      </w:r>
      <w:r w:rsidR="0048709E">
        <w:t xml:space="preserve"> os diversos disponíveis no game. O software também permitir</w:t>
      </w:r>
      <w:r w:rsidR="009B5D3F">
        <w:t>á</w:t>
      </w:r>
      <w:r w:rsidR="0048709E">
        <w:t xml:space="preserve"> que o usuário atualize e gerencie seu perfil. </w:t>
      </w:r>
      <w:r w:rsidR="009B5D3F">
        <w:t>Além</w:t>
      </w:r>
      <w:r w:rsidR="0048709E">
        <w:t xml:space="preserve"> de criar um ranking para incentivar a competição entre os mesmos. </w:t>
      </w:r>
    </w:p>
    <w:p w14:paraId="583715DC" w14:textId="77777777" w:rsidR="009B64DB" w:rsidRDefault="009B64DB">
      <w:pPr>
        <w:ind w:firstLine="708"/>
        <w:jc w:val="both"/>
        <w:rPr>
          <w:rFonts w:cs="Arial"/>
        </w:rPr>
      </w:pPr>
    </w:p>
    <w:p w14:paraId="10F06C29" w14:textId="77777777" w:rsidR="0009003B" w:rsidRDefault="0009003B">
      <w:pPr>
        <w:pStyle w:val="Ttulo2"/>
        <w:rPr>
          <w:color w:val="000000"/>
        </w:rPr>
      </w:pPr>
      <w:bookmarkStart w:id="10" w:name="_Toc459891781"/>
      <w:r>
        <w:t>Escopo</w:t>
      </w:r>
      <w:bookmarkEnd w:id="10"/>
    </w:p>
    <w:p w14:paraId="3B208727" w14:textId="76850653" w:rsidR="46C5A972" w:rsidRDefault="46C5A972" w:rsidP="46C5A972">
      <w:pPr>
        <w:pStyle w:val="Comment"/>
        <w:spacing w:after="160" w:line="259" w:lineRule="auto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Este projeto consiste em desenvolver um software que os jogadores possam compartilhar suas estatísticas no jogo </w:t>
      </w:r>
      <w:proofErr w:type="spellStart"/>
      <w:r w:rsidRPr="46C5A972">
        <w:rPr>
          <w:i w:val="0"/>
          <w:color w:val="000000" w:themeColor="text1"/>
        </w:rPr>
        <w:t>Battlefield</w:t>
      </w:r>
      <w:proofErr w:type="spellEnd"/>
      <w:r w:rsidRPr="46C5A972">
        <w:rPr>
          <w:i w:val="0"/>
          <w:color w:val="000000" w:themeColor="text1"/>
        </w:rPr>
        <w:t>. O programa vai dar uma nova possibilidade aos jogadores, onde vão poder acompanhar e planejar seu progresso no jogo.</w:t>
      </w:r>
    </w:p>
    <w:p w14:paraId="10F06C2D" w14:textId="77777777" w:rsidR="00DF56AE" w:rsidRPr="00DF56AE" w:rsidRDefault="00DF56AE" w:rsidP="00DF56AE">
      <w:pPr>
        <w:pStyle w:val="Comment"/>
        <w:ind w:firstLine="708"/>
        <w:rPr>
          <w:i w:val="0"/>
          <w:color w:val="000000"/>
        </w:rPr>
      </w:pPr>
    </w:p>
    <w:p w14:paraId="10F06C2E" w14:textId="2610232E" w:rsidR="0009003B" w:rsidRDefault="00B6638D" w:rsidP="00B6638D">
      <w:pPr>
        <w:pStyle w:val="Comment"/>
        <w:keepNext/>
        <w:jc w:val="center"/>
      </w:pPr>
      <w:r>
        <w:rPr>
          <w:noProof/>
          <w:lang w:eastAsia="pt-BR"/>
        </w:rPr>
        <w:drawing>
          <wp:inline distT="0" distB="0" distL="0" distR="0" wp14:anchorId="11D0C776" wp14:editId="4AA31EF6">
            <wp:extent cx="6527800" cy="4895850"/>
            <wp:effectExtent l="0" t="0" r="6350" b="0"/>
            <wp:docPr id="2" name="Imagem 2" descr="C:\Users\Eduardo\Downloads\gigiggigi\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gigiggigi\f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8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2F" w14:textId="25233C7D" w:rsidR="0009003B" w:rsidRPr="00194999" w:rsidRDefault="00A60644" w:rsidP="00A60644">
      <w:pPr>
        <w:pStyle w:val="Legenda"/>
        <w:rPr>
          <w:i w:val="0"/>
        </w:rPr>
      </w:pPr>
      <w:bookmarkStart w:id="11" w:name="_Toc472106228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0613CF" w:rsidRPr="00194999">
        <w:rPr>
          <w:b/>
          <w:i w:val="0"/>
        </w:rPr>
        <w:t xml:space="preserve"> - </w:t>
      </w:r>
      <w:r w:rsidR="000613CF" w:rsidRPr="00194999">
        <w:rPr>
          <w:i w:val="0"/>
        </w:rPr>
        <w:t xml:space="preserve">Exemplo da </w:t>
      </w:r>
      <w:proofErr w:type="gramStart"/>
      <w:r w:rsidR="000613CF" w:rsidRPr="00194999">
        <w:rPr>
          <w:i w:val="0"/>
        </w:rPr>
        <w:t>implementação</w:t>
      </w:r>
      <w:proofErr w:type="gramEnd"/>
      <w:r w:rsidR="00C567FC">
        <w:rPr>
          <w:i w:val="0"/>
        </w:rPr>
        <w:t>.</w:t>
      </w:r>
      <w:bookmarkEnd w:id="11"/>
    </w:p>
    <w:p w14:paraId="544E8F88" w14:textId="77777777" w:rsidR="009B64DB" w:rsidRDefault="009B64DB" w:rsidP="00A60644">
      <w:pPr>
        <w:pStyle w:val="Legenda"/>
        <w:rPr>
          <w:rFonts w:cs="Arial"/>
        </w:rPr>
      </w:pPr>
    </w:p>
    <w:p w14:paraId="690742A1" w14:textId="683D1E70" w:rsidR="008C368A" w:rsidRDefault="0009003B" w:rsidP="008C368A">
      <w:pPr>
        <w:pStyle w:val="Ttulo2"/>
      </w:pPr>
      <w:bookmarkStart w:id="12" w:name="_Toc459891782"/>
      <w:r>
        <w:t>Descrição de funcionamento</w:t>
      </w:r>
      <w:bookmarkEnd w:id="12"/>
    </w:p>
    <w:p w14:paraId="5247E956" w14:textId="5061A4EB" w:rsidR="46C5A972" w:rsidRDefault="46C5A972" w:rsidP="46C5A972">
      <w:pPr>
        <w:ind w:left="708" w:firstLine="708"/>
      </w:pPr>
      <w:r w:rsidRPr="46C5A972">
        <w:rPr>
          <w:color w:val="000000" w:themeColor="text1"/>
        </w:rPr>
        <w:t>O software deve ser instalado no computador pessoal do cliente, onde será possível o usuário cadastrar seus dados e estatísticas do jogo, que através da rede será armazenado em um banco de dados.</w:t>
      </w:r>
    </w:p>
    <w:p w14:paraId="548A89EA" w14:textId="0FAC5C9E" w:rsidR="46C5A972" w:rsidRDefault="00B6638D" w:rsidP="00B6638D">
      <w:pPr>
        <w:jc w:val="center"/>
      </w:pPr>
      <w:r>
        <w:rPr>
          <w:noProof/>
          <w:lang w:eastAsia="pt-BR"/>
        </w:rPr>
        <w:drawing>
          <wp:inline distT="0" distB="0" distL="0" distR="0" wp14:anchorId="107FED58" wp14:editId="4B4EC354">
            <wp:extent cx="6858000" cy="5148528"/>
            <wp:effectExtent l="0" t="0" r="0" b="0"/>
            <wp:docPr id="5" name="Imagem 5" descr="C:\Users\Eduardo\Downloads\gigiggigi\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duardo\Downloads\gigiggigi\f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8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06C36" w14:textId="169CFD37" w:rsidR="0009003B" w:rsidRPr="00194999" w:rsidRDefault="00A60644" w:rsidP="46C5A972">
      <w:pPr>
        <w:pStyle w:val="Legenda"/>
        <w:rPr>
          <w:i w:val="0"/>
          <w:iCs w:val="0"/>
          <w:color w:val="000000" w:themeColor="text1"/>
        </w:rPr>
      </w:pPr>
      <w:bookmarkStart w:id="13" w:name="_Toc472106229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2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Diagrama do </w:t>
      </w:r>
      <w:proofErr w:type="spellStart"/>
      <w:r w:rsidR="0009003B" w:rsidRPr="46C5A972">
        <w:rPr>
          <w:i w:val="0"/>
          <w:iCs w:val="0"/>
        </w:rPr>
        <w:t>Battle</w:t>
      </w:r>
      <w:proofErr w:type="spellEnd"/>
      <w:r w:rsidR="0009003B" w:rsidRPr="46C5A972">
        <w:rPr>
          <w:i w:val="0"/>
          <w:iCs w:val="0"/>
        </w:rPr>
        <w:t xml:space="preserve"> </w:t>
      </w:r>
      <w:proofErr w:type="spellStart"/>
      <w:r w:rsidR="0009003B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3"/>
    </w:p>
    <w:p w14:paraId="10F06C39" w14:textId="47FC48D2" w:rsidR="005844CA" w:rsidRDefault="46C5A972" w:rsidP="46C5A972">
      <w:pPr>
        <w:pStyle w:val="Comment"/>
        <w:ind w:firstLine="708"/>
        <w:rPr>
          <w:i w:val="0"/>
          <w:color w:val="000000" w:themeColor="text1"/>
        </w:rPr>
      </w:pPr>
      <w:r w:rsidRPr="46C5A972">
        <w:rPr>
          <w:i w:val="0"/>
          <w:color w:val="000000" w:themeColor="text1"/>
        </w:rPr>
        <w:t xml:space="preserve"> E segue o fluxograma abaixo:</w:t>
      </w:r>
    </w:p>
    <w:p w14:paraId="3B7621EF" w14:textId="32F2E38A" w:rsidR="46C5A972" w:rsidRDefault="46C5A972">
      <w:r>
        <w:rPr>
          <w:noProof/>
          <w:lang w:eastAsia="pt-BR"/>
        </w:rPr>
        <w:lastRenderedPageBreak/>
        <w:drawing>
          <wp:inline distT="0" distB="0" distL="0" distR="0" wp14:anchorId="4EE5DFC4" wp14:editId="24C7E0DA">
            <wp:extent cx="6858000" cy="3648075"/>
            <wp:effectExtent l="0" t="0" r="0" b="0"/>
            <wp:docPr id="7313748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6C3B" w14:textId="2AC029B2" w:rsidR="0009003B" w:rsidRPr="00194999" w:rsidRDefault="00A60644" w:rsidP="46C5A972">
      <w:pPr>
        <w:pStyle w:val="Legenda"/>
        <w:rPr>
          <w:i w:val="0"/>
          <w:iCs w:val="0"/>
        </w:rPr>
      </w:pPr>
      <w:bookmarkStart w:id="14" w:name="_Toc472106230"/>
      <w:r w:rsidRPr="46C5A972">
        <w:rPr>
          <w:b/>
          <w:bCs/>
          <w:i w:val="0"/>
          <w:iCs w:val="0"/>
        </w:rPr>
        <w:t xml:space="preserve">Figura </w:t>
      </w:r>
      <w:r w:rsidR="00BC7C8D" w:rsidRPr="46C5A972">
        <w:fldChar w:fldCharType="begin"/>
      </w:r>
      <w:r w:rsidR="00BC7C8D" w:rsidRPr="00194999">
        <w:rPr>
          <w:b/>
          <w:i w:val="0"/>
        </w:rPr>
        <w:instrText xml:space="preserve"> SEQ "Figura" \*Arabic </w:instrText>
      </w:r>
      <w:r w:rsidR="00BC7C8D" w:rsidRPr="46C5A972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3</w:t>
      </w:r>
      <w:r w:rsidR="00BC7C8D" w:rsidRPr="46C5A972">
        <w:fldChar w:fldCharType="end"/>
      </w:r>
      <w:r w:rsidR="0009003B" w:rsidRPr="46C5A972">
        <w:rPr>
          <w:b/>
          <w:bCs/>
          <w:i w:val="0"/>
          <w:iCs w:val="0"/>
        </w:rPr>
        <w:t xml:space="preserve"> -</w:t>
      </w:r>
      <w:r w:rsidR="0009003B" w:rsidRPr="46C5A972">
        <w:rPr>
          <w:i w:val="0"/>
          <w:iCs w:val="0"/>
        </w:rPr>
        <w:t xml:space="preserve"> Fluxograma do </w:t>
      </w:r>
      <w:proofErr w:type="spellStart"/>
      <w:r w:rsidR="00D866FE" w:rsidRPr="46C5A972">
        <w:rPr>
          <w:i w:val="0"/>
          <w:iCs w:val="0"/>
        </w:rPr>
        <w:t>Battle</w:t>
      </w:r>
      <w:proofErr w:type="spellEnd"/>
      <w:r w:rsidR="00D866FE" w:rsidRPr="46C5A972">
        <w:rPr>
          <w:i w:val="0"/>
          <w:iCs w:val="0"/>
        </w:rPr>
        <w:t xml:space="preserve"> </w:t>
      </w:r>
      <w:proofErr w:type="spellStart"/>
      <w:r w:rsidR="00D866FE" w:rsidRPr="46C5A972">
        <w:rPr>
          <w:i w:val="0"/>
          <w:iCs w:val="0"/>
        </w:rPr>
        <w:t>Stats</w:t>
      </w:r>
      <w:proofErr w:type="spellEnd"/>
      <w:r w:rsidR="00194999" w:rsidRPr="46C5A972">
        <w:rPr>
          <w:i w:val="0"/>
          <w:iCs w:val="0"/>
        </w:rPr>
        <w:t>.</w:t>
      </w:r>
      <w:bookmarkEnd w:id="14"/>
    </w:p>
    <w:p w14:paraId="10F06C3C" w14:textId="77777777" w:rsidR="0009003B" w:rsidRDefault="0009003B">
      <w:pPr>
        <w:pStyle w:val="Ttulo1"/>
      </w:pPr>
      <w:bookmarkStart w:id="15" w:name="_Toc459891783"/>
      <w:r>
        <w:lastRenderedPageBreak/>
        <w:t>Especificação de Requisitos</w:t>
      </w:r>
      <w:bookmarkEnd w:id="15"/>
    </w:p>
    <w:p w14:paraId="10F06C3D" w14:textId="77777777" w:rsidR="0009003B" w:rsidRDefault="0009003B">
      <w:pPr>
        <w:pStyle w:val="Ttulo2"/>
      </w:pPr>
      <w:bookmarkStart w:id="16" w:name="_Toc459891784"/>
      <w:r>
        <w:t>Requisitos Funcionais</w:t>
      </w:r>
      <w:bookmarkEnd w:id="16"/>
      <w:r>
        <w:t xml:space="preserve"> </w:t>
      </w:r>
    </w:p>
    <w:p w14:paraId="10F06C3E" w14:textId="563065A9" w:rsidR="0009003B" w:rsidRPr="00DB468B" w:rsidRDefault="0009003B" w:rsidP="00194999">
      <w:pPr>
        <w:pStyle w:val="Ttulo3"/>
        <w:ind w:left="1560" w:hanging="851"/>
      </w:pPr>
      <w:bookmarkStart w:id="17" w:name="_Toc459891785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CD0858">
        <w:rPr>
          <w:noProof/>
        </w:rPr>
        <w:t>1</w:t>
      </w:r>
      <w:r w:rsidR="004F43BA">
        <w:rPr>
          <w:noProof/>
        </w:rPr>
        <w:fldChar w:fldCharType="end"/>
      </w:r>
      <w:r w:rsidRPr="00DB468B">
        <w:t xml:space="preserve"> </w:t>
      </w:r>
      <w:r w:rsidR="00194999" w:rsidRPr="00DB468B">
        <w:t>-</w:t>
      </w:r>
      <w:r w:rsidRPr="00DB468B">
        <w:t xml:space="preserve"> </w:t>
      </w:r>
      <w:r w:rsidR="00F26381" w:rsidRPr="00DB468B">
        <w:t>Efetuar o cadastro dos clientes de acesso</w:t>
      </w:r>
      <w:bookmarkEnd w:id="1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44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3F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0" w14:textId="77777777" w:rsidR="0009003B" w:rsidRPr="00194999" w:rsidRDefault="00F26381" w:rsidP="00194999">
            <w:pPr>
              <w:snapToGrid w:val="0"/>
              <w:jc w:val="both"/>
            </w:pPr>
            <w:r w:rsidRPr="00194999">
              <w:t>Cada cliente deve possuir os seguintes dados:</w:t>
            </w:r>
          </w:p>
          <w:p w14:paraId="10F06C41" w14:textId="594547F0" w:rsidR="00F26381" w:rsidRPr="00194999" w:rsidRDefault="00F26381" w:rsidP="00194999">
            <w:pPr>
              <w:snapToGrid w:val="0"/>
              <w:jc w:val="both"/>
            </w:pPr>
            <w:r w:rsidRPr="00194999">
              <w:t>- Nome</w:t>
            </w:r>
            <w:r w:rsidR="00194999">
              <w:t>;</w:t>
            </w:r>
          </w:p>
          <w:p w14:paraId="10F06C42" w14:textId="45019544" w:rsidR="00F26381" w:rsidRPr="00194999" w:rsidRDefault="00F26381" w:rsidP="00194999">
            <w:pPr>
              <w:snapToGrid w:val="0"/>
              <w:jc w:val="both"/>
            </w:pPr>
            <w:r w:rsidRPr="00194999">
              <w:t>- IP</w:t>
            </w:r>
            <w:r w:rsidR="00194999">
              <w:t>.</w:t>
            </w:r>
          </w:p>
          <w:p w14:paraId="10F06C43" w14:textId="77777777" w:rsidR="00F26381" w:rsidRPr="00194999" w:rsidRDefault="00F26381" w:rsidP="00194999">
            <w:pPr>
              <w:snapToGrid w:val="0"/>
              <w:jc w:val="both"/>
              <w:rPr>
                <w:rFonts w:ascii="Arial" w:hAnsi="Arial" w:cs="Arial"/>
                <w:b/>
              </w:rPr>
            </w:pPr>
            <w:r w:rsidRPr="00194999">
              <w:t>...</w:t>
            </w:r>
          </w:p>
        </w:tc>
      </w:tr>
      <w:tr w:rsidR="0009003B" w14:paraId="10F06C48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5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7" w14:textId="68C82A0B" w:rsidR="0009003B" w:rsidRPr="00194999" w:rsidRDefault="00F26381" w:rsidP="00194999">
            <w:pPr>
              <w:pStyle w:val="Legenda"/>
              <w:jc w:val="both"/>
              <w:rPr>
                <w:i w:val="0"/>
              </w:rPr>
            </w:pPr>
            <w:r w:rsidRPr="00194999">
              <w:rPr>
                <w:i w:val="0"/>
              </w:rPr>
              <w:t xml:space="preserve">O CPF deve ser validado para efetuar o cadastro do cliente. Deve somente haver o cadastro, caso todas as informações citadas </w:t>
            </w:r>
            <w:r w:rsidR="009534B2" w:rsidRPr="00194999">
              <w:rPr>
                <w:i w:val="0"/>
              </w:rPr>
              <w:t>acima</w:t>
            </w:r>
            <w:r w:rsidRPr="00194999">
              <w:rPr>
                <w:i w:val="0"/>
              </w:rPr>
              <w:t xml:space="preserve"> forem preenchidas, ou seja, não deve haver ausência de informação em nenhum campo do cadastro.</w:t>
            </w:r>
          </w:p>
        </w:tc>
      </w:tr>
      <w:tr w:rsidR="0009003B" w14:paraId="10F06C4B" w14:textId="77777777" w:rsidTr="0019499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9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A" w14:textId="6201C7C1" w:rsidR="0009003B" w:rsidRPr="00194999" w:rsidRDefault="0009003B" w:rsidP="0019499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>
              <w:rPr>
                <w:i w:val="0"/>
                <w:color w:val="000000"/>
              </w:rPr>
              <w:t>.</w:t>
            </w:r>
          </w:p>
        </w:tc>
      </w:tr>
    </w:tbl>
    <w:p w14:paraId="10F06C4C" w14:textId="53C30F0B" w:rsidR="0009003B" w:rsidRPr="00194999" w:rsidRDefault="0009003B" w:rsidP="00A60644">
      <w:pPr>
        <w:pStyle w:val="Legenda"/>
        <w:rPr>
          <w:i w:val="0"/>
        </w:rPr>
      </w:pPr>
      <w:bookmarkStart w:id="18" w:name="_Toc459891809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1</w:t>
      </w:r>
      <w:r w:rsidR="00BC7C8D" w:rsidRPr="00194999">
        <w:rPr>
          <w:b/>
          <w:i w:val="0"/>
          <w:noProof/>
        </w:rPr>
        <w:fldChar w:fldCharType="end"/>
      </w:r>
      <w:r w:rsidR="0053125E" w:rsidRPr="00194999">
        <w:rPr>
          <w:b/>
          <w:i w:val="0"/>
        </w:rPr>
        <w:t xml:space="preserve"> -</w:t>
      </w:r>
      <w:r w:rsidR="0053125E" w:rsidRPr="00194999">
        <w:rPr>
          <w:i w:val="0"/>
        </w:rPr>
        <w:t xml:space="preserve"> Requisito </w:t>
      </w:r>
      <w:proofErr w:type="gramStart"/>
      <w:r w:rsidR="0053125E"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1</w:t>
      </w:r>
      <w:r w:rsidR="00194999">
        <w:rPr>
          <w:i w:val="0"/>
        </w:rPr>
        <w:t>.</w:t>
      </w:r>
      <w:bookmarkEnd w:id="18"/>
    </w:p>
    <w:p w14:paraId="10F06C4D" w14:textId="6048F033" w:rsidR="0009003B" w:rsidRPr="00DB468B" w:rsidRDefault="0009003B" w:rsidP="00194999">
      <w:pPr>
        <w:pStyle w:val="Ttulo3"/>
        <w:ind w:left="1560" w:hanging="851"/>
      </w:pPr>
      <w:bookmarkStart w:id="19" w:name="_Toc459891786"/>
      <w:proofErr w:type="gramStart"/>
      <w:r w:rsidRPr="00DB468B">
        <w:t>Req.</w:t>
      </w:r>
      <w:proofErr w:type="gramEnd"/>
      <w:r w:rsidR="004F43BA">
        <w:fldChar w:fldCharType="begin"/>
      </w:r>
      <w:r w:rsidR="004F43BA">
        <w:instrText xml:space="preserve"> SEQ "Reqfuncionais" \*Arabic </w:instrText>
      </w:r>
      <w:r w:rsidR="004F43BA">
        <w:fldChar w:fldCharType="separate"/>
      </w:r>
      <w:r w:rsidR="00CD0858">
        <w:rPr>
          <w:noProof/>
        </w:rPr>
        <w:t>2</w:t>
      </w:r>
      <w:r w:rsidR="004F43BA">
        <w:rPr>
          <w:noProof/>
        </w:rPr>
        <w:fldChar w:fldCharType="end"/>
      </w:r>
      <w:r w:rsidRPr="00DB468B">
        <w:t xml:space="preserve"> </w:t>
      </w:r>
      <w:r w:rsidR="00E83E03" w:rsidRPr="00DB468B">
        <w:t>-</w:t>
      </w:r>
      <w:r w:rsidRPr="00DB468B">
        <w:t xml:space="preserve"> </w:t>
      </w:r>
      <w:r w:rsidR="00AB021E" w:rsidRPr="00DB468B">
        <w:t>Exibir o relatório de backups</w:t>
      </w:r>
      <w:bookmarkEnd w:id="1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09003B" w14:paraId="10F06C53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4E" w14:textId="77777777" w:rsidR="0009003B" w:rsidRPr="002040CA" w:rsidRDefault="0009003B" w:rsidP="00194999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4F" w14:textId="77777777" w:rsidR="0009003B" w:rsidRPr="00194999" w:rsidRDefault="00AB021E" w:rsidP="00F850B9">
            <w:pPr>
              <w:snapToGrid w:val="0"/>
              <w:jc w:val="both"/>
            </w:pPr>
            <w:r w:rsidRPr="00194999">
              <w:t>O sistema deve prover meios de exibir um relatório de backups contento as seguintes informações:</w:t>
            </w:r>
          </w:p>
          <w:p w14:paraId="10F06C50" w14:textId="6C157D78" w:rsidR="00AB021E" w:rsidRPr="00194999" w:rsidRDefault="00AB021E" w:rsidP="00F850B9">
            <w:pPr>
              <w:snapToGrid w:val="0"/>
              <w:jc w:val="both"/>
            </w:pPr>
            <w:r w:rsidRPr="00194999">
              <w:t>- IP</w:t>
            </w:r>
            <w:r w:rsidR="00194999" w:rsidRPr="00194999">
              <w:t>;</w:t>
            </w:r>
          </w:p>
          <w:p w14:paraId="10F06C51" w14:textId="6575AFE1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Quantidade de backups desde o </w:t>
            </w:r>
            <w:r w:rsidR="00194999" w:rsidRPr="00194999">
              <w:t>início</w:t>
            </w:r>
            <w:r w:rsidRPr="00194999">
              <w:t xml:space="preserve"> do cadastro</w:t>
            </w:r>
            <w:r w:rsidR="00194999" w:rsidRPr="00194999">
              <w:t>;</w:t>
            </w:r>
          </w:p>
          <w:p w14:paraId="10F06C52" w14:textId="016C5099" w:rsidR="00AB021E" w:rsidRPr="00194999" w:rsidRDefault="00AB021E" w:rsidP="00F850B9">
            <w:pPr>
              <w:snapToGrid w:val="0"/>
              <w:jc w:val="both"/>
            </w:pPr>
            <w:r w:rsidRPr="00194999">
              <w:t xml:space="preserve">- Data do </w:t>
            </w:r>
            <w:r w:rsidR="00194999" w:rsidRPr="00194999">
              <w:t>último</w:t>
            </w:r>
            <w:r w:rsidRPr="00194999">
              <w:t xml:space="preserve"> backup.</w:t>
            </w:r>
          </w:p>
        </w:tc>
      </w:tr>
      <w:tr w:rsidR="0009003B" w14:paraId="10F06C56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4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5" w14:textId="77777777" w:rsidR="0009003B" w:rsidRPr="00194999" w:rsidRDefault="00AB021E" w:rsidP="00F850B9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 w:rsidRPr="00194999">
              <w:rPr>
                <w:i w:val="0"/>
                <w:color w:val="000000"/>
              </w:rPr>
              <w:t>O relatório será exibido somente para os usuários cadastrados no sistema.</w:t>
            </w:r>
          </w:p>
        </w:tc>
      </w:tr>
      <w:tr w:rsidR="0009003B" w14:paraId="10F06C59" w14:textId="77777777" w:rsidTr="00F850B9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14:paraId="10F06C57" w14:textId="77777777" w:rsidR="0009003B" w:rsidRPr="002040CA" w:rsidRDefault="0009003B" w:rsidP="00194999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0F06C58" w14:textId="6FC0A16F" w:rsidR="0009003B" w:rsidRPr="00194999" w:rsidRDefault="0009003B" w:rsidP="00F850B9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 w:rsidR="00194999" w:rsidRPr="00194999">
              <w:rPr>
                <w:i w:val="0"/>
                <w:color w:val="000000"/>
              </w:rPr>
              <w:t>.</w:t>
            </w:r>
          </w:p>
        </w:tc>
      </w:tr>
    </w:tbl>
    <w:p w14:paraId="10F06C5A" w14:textId="56097BC3" w:rsidR="0009003B" w:rsidRPr="00194999" w:rsidRDefault="0009003B" w:rsidP="00A60644">
      <w:pPr>
        <w:pStyle w:val="Legenda"/>
        <w:rPr>
          <w:i w:val="0"/>
        </w:rPr>
      </w:pPr>
      <w:bookmarkStart w:id="20" w:name="_Toc459891810"/>
      <w:r w:rsidRPr="00194999">
        <w:rPr>
          <w:b/>
          <w:i w:val="0"/>
        </w:rPr>
        <w:t>Tabela 0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"Tabela" \*Arabic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2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-</w:t>
      </w:r>
      <w:r w:rsidRPr="00194999">
        <w:rPr>
          <w:i w:val="0"/>
        </w:rPr>
        <w:t xml:space="preserve"> Requisito </w:t>
      </w:r>
      <w:proofErr w:type="gramStart"/>
      <w:r w:rsidRPr="00194999">
        <w:rPr>
          <w:i w:val="0"/>
        </w:rPr>
        <w:t>Req.</w:t>
      </w:r>
      <w:proofErr w:type="gramEnd"/>
      <w:r w:rsidR="0053125E" w:rsidRPr="00194999">
        <w:rPr>
          <w:i w:val="0"/>
        </w:rPr>
        <w:t>2</w:t>
      </w:r>
      <w:r w:rsidR="00194999">
        <w:rPr>
          <w:i w:val="0"/>
        </w:rPr>
        <w:t>.</w:t>
      </w:r>
      <w:bookmarkEnd w:id="20"/>
    </w:p>
    <w:p w14:paraId="57E7D4AE" w14:textId="73D70341" w:rsidR="009F697A" w:rsidRDefault="009F697A">
      <w:pPr>
        <w:pStyle w:val="Ttulo2"/>
        <w:pageBreakBefore/>
      </w:pPr>
      <w:bookmarkStart w:id="21" w:name="_Toc459891787"/>
      <w:r>
        <w:lastRenderedPageBreak/>
        <w:t>Diagrama de Casos de Uso</w:t>
      </w:r>
      <w:bookmarkEnd w:id="21"/>
    </w:p>
    <w:p w14:paraId="7E838A95" w14:textId="77777777" w:rsidR="009B64DB" w:rsidRDefault="009B64DB" w:rsidP="009B64DB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708E508F" wp14:editId="5CCC5D34">
            <wp:extent cx="5933626" cy="5503653"/>
            <wp:effectExtent l="0" t="0" r="0" b="190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80" cy="550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E33A" w14:textId="6911CC14" w:rsidR="009B64DB" w:rsidRPr="00194999" w:rsidRDefault="009B64DB" w:rsidP="009B64DB">
      <w:pPr>
        <w:pStyle w:val="Legenda"/>
        <w:rPr>
          <w:i w:val="0"/>
        </w:rPr>
      </w:pPr>
      <w:bookmarkStart w:id="22" w:name="_Toc472106231"/>
      <w:r w:rsidRPr="00194999">
        <w:rPr>
          <w:b/>
          <w:i w:val="0"/>
        </w:rPr>
        <w:t xml:space="preserve">Figura </w:t>
      </w:r>
      <w:r w:rsidR="00BC7C8D" w:rsidRPr="00194999">
        <w:rPr>
          <w:b/>
          <w:i w:val="0"/>
        </w:rPr>
        <w:fldChar w:fldCharType="begin"/>
      </w:r>
      <w:r w:rsidR="00BC7C8D" w:rsidRPr="00194999">
        <w:rPr>
          <w:b/>
          <w:i w:val="0"/>
        </w:rPr>
        <w:instrText xml:space="preserve"> SEQ Figura \* ARABIC </w:instrText>
      </w:r>
      <w:r w:rsidR="00BC7C8D" w:rsidRPr="00194999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4</w:t>
      </w:r>
      <w:r w:rsidR="00BC7C8D" w:rsidRPr="00194999">
        <w:rPr>
          <w:b/>
          <w:i w:val="0"/>
          <w:noProof/>
        </w:rPr>
        <w:fldChar w:fldCharType="end"/>
      </w:r>
      <w:r w:rsidRPr="00194999">
        <w:rPr>
          <w:b/>
          <w:i w:val="0"/>
        </w:rPr>
        <w:t xml:space="preserve"> </w:t>
      </w:r>
      <w:r w:rsidR="00F72BC2" w:rsidRPr="00194999">
        <w:rPr>
          <w:b/>
          <w:i w:val="0"/>
        </w:rPr>
        <w:t>-</w:t>
      </w:r>
      <w:r w:rsidRPr="00194999">
        <w:rPr>
          <w:i w:val="0"/>
        </w:rPr>
        <w:t xml:space="preserve"> Diagrama de </w:t>
      </w:r>
      <w:r w:rsidR="00145513" w:rsidRPr="00194999">
        <w:rPr>
          <w:i w:val="0"/>
        </w:rPr>
        <w:t>c</w:t>
      </w:r>
      <w:r w:rsidRPr="00194999">
        <w:rPr>
          <w:i w:val="0"/>
        </w:rPr>
        <w:t xml:space="preserve">asos de </w:t>
      </w:r>
      <w:r w:rsidR="00145513" w:rsidRPr="00194999">
        <w:rPr>
          <w:i w:val="0"/>
        </w:rPr>
        <w:t>u</w:t>
      </w:r>
      <w:r w:rsidRPr="00194999">
        <w:rPr>
          <w:i w:val="0"/>
        </w:rPr>
        <w:t>so</w:t>
      </w:r>
      <w:r w:rsidR="00194999" w:rsidRPr="00194999">
        <w:rPr>
          <w:i w:val="0"/>
        </w:rPr>
        <w:t>.</w:t>
      </w:r>
      <w:bookmarkEnd w:id="22"/>
    </w:p>
    <w:p w14:paraId="37E65C4A" w14:textId="77777777" w:rsidR="00B674EB" w:rsidRDefault="00B674EB" w:rsidP="00B674EB">
      <w:pPr>
        <w:pStyle w:val="Ttulo3"/>
      </w:pPr>
      <w:bookmarkStart w:id="23" w:name="_Toc364852096"/>
      <w:bookmarkStart w:id="24" w:name="_Toc459891788"/>
      <w:r>
        <w:t>Descrição dos Atores</w:t>
      </w:r>
      <w:bookmarkEnd w:id="23"/>
      <w:bookmarkEnd w:id="24"/>
    </w:p>
    <w:p w14:paraId="1B6F5143" w14:textId="3D5EE537" w:rsidR="00B674EB" w:rsidRPr="000301BB" w:rsidRDefault="00B674EB" w:rsidP="00B674EB">
      <w:pPr>
        <w:ind w:left="708"/>
        <w:rPr>
          <w:b/>
        </w:rPr>
      </w:pPr>
      <w:r w:rsidRPr="000301BB">
        <w:rPr>
          <w:b/>
        </w:rPr>
        <w:t xml:space="preserve">A1 </w:t>
      </w:r>
      <w:r w:rsidR="00194999">
        <w:rPr>
          <w:b/>
        </w:rPr>
        <w:t>-</w:t>
      </w:r>
      <w:r w:rsidRPr="000301BB">
        <w:rPr>
          <w:b/>
        </w:rPr>
        <w:t xml:space="preserve"> Administrador</w:t>
      </w:r>
    </w:p>
    <w:p w14:paraId="188D2AAB" w14:textId="5C375A9D" w:rsidR="00B674EB" w:rsidRPr="00A46370" w:rsidRDefault="00B674EB" w:rsidP="0058008A">
      <w:pPr>
        <w:ind w:left="708" w:firstLine="708"/>
      </w:pPr>
      <w:r>
        <w:t xml:space="preserve">O Administrador tem acesso </w:t>
      </w:r>
      <w:proofErr w:type="gramStart"/>
      <w:r>
        <w:t>à</w:t>
      </w:r>
      <w:proofErr w:type="gramEnd"/>
      <w:r>
        <w:t xml:space="preserve"> </w:t>
      </w:r>
      <w:r w:rsidR="00194999">
        <w:t>as funcionalidades</w:t>
      </w:r>
      <w:r>
        <w:t xml:space="preserve"> de Manter Viagens, Reservar Viagem, Manter Clientes, Manter Funcionários.</w:t>
      </w:r>
    </w:p>
    <w:p w14:paraId="7AAAA5DA" w14:textId="77777777" w:rsidR="00B674EB" w:rsidRDefault="00B674EB" w:rsidP="00B674EB"/>
    <w:p w14:paraId="7FA9A430" w14:textId="77777777" w:rsidR="00B674EB" w:rsidRDefault="00B674EB" w:rsidP="00B674EB">
      <w:pPr>
        <w:pStyle w:val="Ttulo3"/>
      </w:pPr>
      <w:bookmarkStart w:id="25" w:name="_Toc364852097"/>
      <w:bookmarkStart w:id="26" w:name="_Toc459891789"/>
      <w:r>
        <w:t>Descrição dos Casos de Uso</w:t>
      </w:r>
      <w:bookmarkEnd w:id="25"/>
      <w:bookmarkEnd w:id="26"/>
    </w:p>
    <w:p w14:paraId="2A0CB95A" w14:textId="7D72C361" w:rsidR="00B674EB" w:rsidRPr="000301BB" w:rsidRDefault="00B674EB" w:rsidP="00B674EB">
      <w:pPr>
        <w:ind w:left="708"/>
        <w:rPr>
          <w:b/>
        </w:rPr>
      </w:pPr>
      <w:proofErr w:type="gramStart"/>
      <w:r w:rsidRPr="000301BB">
        <w:rPr>
          <w:b/>
        </w:rPr>
        <w:t>CaU1</w:t>
      </w:r>
      <w:proofErr w:type="gramEnd"/>
      <w:r w:rsidRPr="000301BB">
        <w:rPr>
          <w:b/>
        </w:rPr>
        <w:t xml:space="preserve"> </w:t>
      </w:r>
      <w:r w:rsidR="00194999">
        <w:rPr>
          <w:b/>
        </w:rPr>
        <w:t>-</w:t>
      </w:r>
      <w:r w:rsidRPr="000301BB">
        <w:rPr>
          <w:b/>
        </w:rPr>
        <w:t xml:space="preserve"> Manter Clientes</w:t>
      </w:r>
    </w:p>
    <w:p w14:paraId="452F8B89" w14:textId="2A3BFB40" w:rsidR="00B674EB" w:rsidRPr="003A2B7A" w:rsidRDefault="00B674EB" w:rsidP="0058008A">
      <w:pPr>
        <w:ind w:left="708" w:firstLine="708"/>
      </w:pPr>
      <w:r>
        <w:t xml:space="preserve">Este caso de uso tem como objetivo manipular os dados dos clientes no banco de dados. Ela é composta pelas funcionalidades de cadastrar, listar, editar e excluir clientes. Somente o Administrador tem acesso </w:t>
      </w:r>
      <w:r w:rsidR="00194999">
        <w:t>a</w:t>
      </w:r>
      <w:r>
        <w:t xml:space="preserve"> este caso de uso</w:t>
      </w:r>
      <w:r w:rsidR="00194999">
        <w:t>.</w:t>
      </w:r>
    </w:p>
    <w:p w14:paraId="1AA4D1F9" w14:textId="50AA4DF4" w:rsidR="009F697A" w:rsidRDefault="009F697A">
      <w:pPr>
        <w:pStyle w:val="Ttulo2"/>
        <w:pageBreakBefore/>
      </w:pPr>
      <w:bookmarkStart w:id="27" w:name="_Toc459891790"/>
      <w:r>
        <w:lastRenderedPageBreak/>
        <w:t>Fluxos de Eventos de Casos de Uso</w:t>
      </w:r>
      <w:bookmarkEnd w:id="27"/>
    </w:p>
    <w:p w14:paraId="17CDA67E" w14:textId="523035E7" w:rsidR="003A2D40" w:rsidRDefault="003A2D40" w:rsidP="003A2D40">
      <w:pPr>
        <w:pStyle w:val="Ttulo3"/>
        <w:tabs>
          <w:tab w:val="clear" w:pos="1430"/>
          <w:tab w:val="num" w:pos="1146"/>
        </w:tabs>
        <w:ind w:left="426"/>
      </w:pPr>
      <w:bookmarkStart w:id="28" w:name="_Toc422919006"/>
      <w:bookmarkStart w:id="29" w:name="_Toc430302454"/>
      <w:bookmarkStart w:id="30" w:name="_Toc459891791"/>
      <w:proofErr w:type="spellStart"/>
      <w:r w:rsidRPr="025696AF">
        <w:t>Login</w:t>
      </w:r>
      <w:bookmarkEnd w:id="28"/>
      <w:bookmarkEnd w:id="29"/>
      <w:proofErr w:type="spellEnd"/>
      <w:r>
        <w:t xml:space="preserve"> do Administrador</w:t>
      </w:r>
      <w:bookmarkEnd w:id="30"/>
    </w:p>
    <w:p w14:paraId="4778FAC7" w14:textId="77777777" w:rsidR="003A2D40" w:rsidRPr="00832967" w:rsidRDefault="003A2D40" w:rsidP="003A2D40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3A2D40" w:rsidRPr="00E3770A" w14:paraId="066E0B86" w14:textId="77777777" w:rsidTr="00F93EB5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07397751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42A31BCB" w14:textId="7A13759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66F8E9FE" w14:textId="77777777" w:rsidTr="00F93EB5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6BCBFD0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521767E0" w14:textId="654097FB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A6C1848" w14:textId="77777777" w:rsidTr="00F93EB5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7635AB8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04018C3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77721C9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2FEC4BE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spellingerror"/>
                <w:b/>
                <w:bCs/>
              </w:rPr>
              <w:t>Pré-condições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1728131E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472F1324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6FBFE3F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2F9A22A0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6FDEF0E8" w14:textId="77777777" w:rsidTr="003A2D40">
        <w:trPr>
          <w:trHeight w:val="413"/>
          <w:jc w:val="center"/>
        </w:trPr>
        <w:tc>
          <w:tcPr>
            <w:tcW w:w="4103" w:type="dxa"/>
            <w:vMerge w:val="restart"/>
            <w:shd w:val="clear" w:color="auto" w:fill="D0CECE" w:themeFill="background2" w:themeFillShade="E6"/>
            <w:vAlign w:val="center"/>
            <w:hideMark/>
          </w:tcPr>
          <w:p w14:paraId="73FE1C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Pós-condições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769FE9F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3A2D40" w:rsidRPr="00E3770A" w14:paraId="7CAB1808" w14:textId="77777777" w:rsidTr="003A2D40">
        <w:trPr>
          <w:trHeight w:val="412"/>
          <w:jc w:val="center"/>
        </w:trPr>
        <w:tc>
          <w:tcPr>
            <w:tcW w:w="4103" w:type="dxa"/>
            <w:vMerge/>
            <w:shd w:val="clear" w:color="auto" w:fill="D0CECE" w:themeFill="background2" w:themeFillShade="E6"/>
            <w:vAlign w:val="center"/>
          </w:tcPr>
          <w:p w14:paraId="56CCE832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14:paraId="0DF4A002" w14:textId="77777777" w:rsidR="003A2D40" w:rsidRPr="00E3770A" w:rsidRDefault="003A2D40" w:rsidP="003A2D4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3A2D40" w:rsidRPr="00E3770A" w14:paraId="0A0E3663" w14:textId="77777777" w:rsidTr="00F93EB5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14:paraId="4AC5EAA9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14:paraId="25C823B2" w14:textId="3D6C54C5" w:rsidR="003A2D40" w:rsidRPr="00E3770A" w:rsidRDefault="001436B3" w:rsidP="001436B3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="003A2D40" w:rsidRPr="00E3770A">
              <w:rPr>
                <w:rStyle w:val="normaltextrun"/>
              </w:rPr>
              <w:t xml:space="preserve">e </w:t>
            </w:r>
            <w:r w:rsidR="003A2D40" w:rsidRPr="00E3770A">
              <w:rPr>
                <w:b/>
              </w:rPr>
              <w:t>Banco de Dados</w:t>
            </w:r>
            <w:r w:rsidR="003A2D40" w:rsidRPr="00E3770A">
              <w:rPr>
                <w:rStyle w:val="normaltextrun"/>
              </w:rPr>
              <w:t>.</w:t>
            </w:r>
          </w:p>
        </w:tc>
      </w:tr>
      <w:tr w:rsidR="003A2D40" w:rsidRPr="00E3770A" w14:paraId="3A88C88C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14:paraId="5E493BD2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3A2D40" w:rsidRPr="00E3770A" w14:paraId="5270CD51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14:paraId="2C8273DC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14:paraId="23A37FF6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4403C3" w14:textId="77777777" w:rsidTr="000A4141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4C818B2B" w14:textId="5FAEDBB9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20C4DC4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3A2D40" w:rsidRPr="00E3770A" w14:paraId="51BB4CDB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14:paraId="3B511380" w14:textId="5793E46C" w:rsidR="003A2D40" w:rsidRPr="00E3770A" w:rsidRDefault="003A2D40" w:rsidP="003A2D4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E3770A">
              <w:rPr>
                <w:rStyle w:val="eop"/>
              </w:rPr>
              <w:t>Login</w:t>
            </w:r>
            <w:proofErr w:type="spellEnd"/>
            <w:r w:rsidRPr="00E3770A">
              <w:rPr>
                <w:rStyle w:val="eop"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14:paraId="3065F02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Pr="00E3770A">
              <w:rPr>
                <w:rStyle w:val="normaltextrun"/>
              </w:rPr>
              <w:t>Login</w:t>
            </w:r>
            <w:proofErr w:type="spellEnd"/>
            <w:r w:rsidRPr="00E3770A">
              <w:rPr>
                <w:rStyle w:val="normaltextrun"/>
              </w:rPr>
              <w:t>.</w:t>
            </w:r>
          </w:p>
        </w:tc>
      </w:tr>
      <w:tr w:rsidR="003A2D40" w:rsidRPr="00E3770A" w14:paraId="2E21F6C9" w14:textId="77777777" w:rsidTr="003A2D4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14:paraId="19803FFB" w14:textId="77777777" w:rsidR="003A2D40" w:rsidRPr="00E3770A" w:rsidRDefault="003A2D40" w:rsidP="003A2D4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14:paraId="68235287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3A2D40" w:rsidRPr="00E3770A" w14:paraId="2E555971" w14:textId="77777777" w:rsidTr="003A2D4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14:paraId="68054C84" w14:textId="77777777" w:rsidR="003A2D40" w:rsidRPr="00E3770A" w:rsidRDefault="003A2D40" w:rsidP="00AD6438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3A2D40" w:rsidRPr="00E3770A" w14:paraId="096EA364" w14:textId="77777777" w:rsidTr="003A2D4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14:paraId="1B5516B3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Pr="003E5060">
              <w:rPr>
                <w:rStyle w:val="normaltextrun"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14:paraId="2A5491EB" w14:textId="77777777" w:rsidR="003A2D40" w:rsidRPr="00E3770A" w:rsidRDefault="003A2D40" w:rsidP="00AD6438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A2D40" w:rsidRPr="00E3770A" w14:paraId="3BBAFA24" w14:textId="77777777" w:rsidTr="003A2D40">
        <w:trPr>
          <w:trHeight w:val="867"/>
          <w:jc w:val="center"/>
        </w:trPr>
        <w:tc>
          <w:tcPr>
            <w:tcW w:w="4405" w:type="dxa"/>
            <w:gridSpan w:val="2"/>
            <w:vAlign w:val="center"/>
            <w:hideMark/>
          </w:tcPr>
          <w:p w14:paraId="747EDD96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  <w:tc>
          <w:tcPr>
            <w:tcW w:w="4999" w:type="dxa"/>
            <w:vMerge w:val="restart"/>
            <w:vAlign w:val="center"/>
            <w:hideMark/>
          </w:tcPr>
          <w:p w14:paraId="4207AE6A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3 - Usuário deseja tentar novamente.</w:t>
            </w:r>
          </w:p>
        </w:tc>
      </w:tr>
      <w:tr w:rsidR="003A2D40" w:rsidRPr="00E3770A" w14:paraId="5085146D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0F1B048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  <w:tc>
          <w:tcPr>
            <w:tcW w:w="4999" w:type="dxa"/>
            <w:vMerge/>
            <w:vAlign w:val="center"/>
          </w:tcPr>
          <w:p w14:paraId="1A8A8E62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  <w:tr w:rsidR="003A2D40" w:rsidRPr="00E3770A" w14:paraId="3AA81300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1C6D76BC" w14:textId="012A18E3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</w:t>
            </w:r>
            <w:proofErr w:type="spellStart"/>
            <w:r w:rsidRPr="00E3770A">
              <w:rPr>
                <w:rStyle w:val="normaltextrun"/>
              </w:rPr>
              <w:t>Sist</w:t>
            </w:r>
            <w:r w:rsidR="00CA22B1">
              <w:rPr>
                <w:rStyle w:val="normaltextrun"/>
              </w:rPr>
              <w:t>d</w:t>
            </w:r>
            <w:r w:rsidRPr="00E3770A">
              <w:rPr>
                <w:rStyle w:val="normaltextrun"/>
              </w:rPr>
              <w:t>ema</w:t>
            </w:r>
            <w:proofErr w:type="spellEnd"/>
            <w:r w:rsidRPr="00E3770A">
              <w:rPr>
                <w:rStyle w:val="normaltextrun"/>
              </w:rPr>
              <w:t xml:space="preserve"> solicita o </w:t>
            </w:r>
            <w:proofErr w:type="spellStart"/>
            <w:r w:rsidRPr="00E3770A">
              <w:rPr>
                <w:rStyle w:val="spellingerror"/>
              </w:rPr>
              <w:t>Login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  <w:tc>
          <w:tcPr>
            <w:tcW w:w="4999" w:type="dxa"/>
            <w:vMerge w:val="restart"/>
            <w:vAlign w:val="center"/>
          </w:tcPr>
          <w:p w14:paraId="2E70DBAC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5 - Usuário solicita cancelar operação.</w:t>
            </w:r>
          </w:p>
        </w:tc>
      </w:tr>
      <w:tr w:rsidR="003A2D40" w:rsidRPr="00E3770A" w14:paraId="67299393" w14:textId="77777777" w:rsidTr="003A2D4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14:paraId="5CEDC5B5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>6 - Caso de uso encerrado.</w:t>
            </w:r>
          </w:p>
        </w:tc>
        <w:tc>
          <w:tcPr>
            <w:tcW w:w="4999" w:type="dxa"/>
            <w:vMerge/>
          </w:tcPr>
          <w:p w14:paraId="28C6A15F" w14:textId="77777777" w:rsidR="003A2D40" w:rsidRPr="00E3770A" w:rsidRDefault="003A2D40" w:rsidP="00AD6438">
            <w:pPr>
              <w:pStyle w:val="paragraph"/>
              <w:spacing w:before="0" w:after="0"/>
              <w:textAlignment w:val="baseline"/>
            </w:pPr>
          </w:p>
        </w:tc>
      </w:tr>
    </w:tbl>
    <w:p w14:paraId="043BEE37" w14:textId="743B43ED" w:rsidR="003A2D40" w:rsidRPr="003A2D40" w:rsidRDefault="003A2D40" w:rsidP="003A2D40">
      <w:pPr>
        <w:pStyle w:val="Legenda"/>
        <w:keepNext/>
        <w:rPr>
          <w:b/>
          <w:i w:val="0"/>
        </w:rPr>
      </w:pPr>
      <w:bookmarkStart w:id="31" w:name="_Toc422919056"/>
      <w:r w:rsidRPr="003A2D40">
        <w:rPr>
          <w:b/>
          <w:i w:val="0"/>
        </w:rPr>
        <w:t xml:space="preserve">Tabela </w:t>
      </w:r>
      <w:r w:rsidR="00AD6438">
        <w:rPr>
          <w:b/>
          <w:i w:val="0"/>
        </w:rPr>
        <w:t>3</w:t>
      </w:r>
      <w:r w:rsidRPr="003A2D40">
        <w:rPr>
          <w:b/>
          <w:i w:val="0"/>
        </w:rPr>
        <w:t xml:space="preserve"> -</w:t>
      </w:r>
      <w:r w:rsidRPr="003A2D40">
        <w:rPr>
          <w:i w:val="0"/>
        </w:rPr>
        <w:t xml:space="preserve"> Fluxo de evento principal &lt; </w:t>
      </w:r>
      <w:proofErr w:type="spellStart"/>
      <w:r w:rsidRPr="003A2D40">
        <w:rPr>
          <w:i w:val="0"/>
        </w:rPr>
        <w:t>Login</w:t>
      </w:r>
      <w:proofErr w:type="spellEnd"/>
      <w:r w:rsidRPr="003A2D40">
        <w:rPr>
          <w:i w:val="0"/>
        </w:rPr>
        <w:t xml:space="preserve"> do Administrador &gt;</w:t>
      </w:r>
      <w:bookmarkEnd w:id="31"/>
      <w:r w:rsidRPr="003A2D40">
        <w:rPr>
          <w:i w:val="0"/>
        </w:rPr>
        <w:t>.</w:t>
      </w:r>
    </w:p>
    <w:p w14:paraId="6B912F52" w14:textId="77777777" w:rsidR="009B64DB" w:rsidRDefault="009B64DB" w:rsidP="009B64DB">
      <w:pPr>
        <w:jc w:val="center"/>
      </w:pPr>
    </w:p>
    <w:p w14:paraId="10F06C5B" w14:textId="77777777" w:rsidR="0009003B" w:rsidRDefault="0009003B">
      <w:pPr>
        <w:pStyle w:val="Ttulo2"/>
        <w:pageBreakBefore/>
      </w:pPr>
      <w:bookmarkStart w:id="32" w:name="_Toc459891792"/>
      <w:r>
        <w:lastRenderedPageBreak/>
        <w:t>Requisitos Não-Funcionais</w:t>
      </w:r>
      <w:bookmarkEnd w:id="32"/>
    </w:p>
    <w:p w14:paraId="10F06C5C" w14:textId="557D0FE5" w:rsidR="0009003B" w:rsidRDefault="0009003B">
      <w:pPr>
        <w:pStyle w:val="Ttulo3"/>
      </w:pPr>
      <w:bookmarkStart w:id="33" w:name="_Toc459891793"/>
      <w:proofErr w:type="gramStart"/>
      <w:r>
        <w:t>Req.</w:t>
      </w:r>
      <w:proofErr w:type="gramEnd"/>
      <w:r w:rsidR="006263C9">
        <w:t>9</w:t>
      </w:r>
      <w:fldSimple w:instr=" SEQ &quot;Reqnaofuncionais&quot; \*Arabic ">
        <w:r w:rsidR="00CD0858">
          <w:rPr>
            <w:noProof/>
          </w:rPr>
          <w:t>1</w:t>
        </w:r>
      </w:fldSimple>
      <w:r>
        <w:t xml:space="preserve"> </w:t>
      </w:r>
      <w:r w:rsidR="00F548AD">
        <w:t>-</w:t>
      </w:r>
      <w:r>
        <w:t xml:space="preserve"> Utilizar </w:t>
      </w:r>
      <w:r w:rsidR="006B55E0">
        <w:t>Windows</w:t>
      </w:r>
      <w:r>
        <w:t xml:space="preserve"> como sistema operacional</w:t>
      </w:r>
      <w:bookmarkEnd w:id="33"/>
    </w:p>
    <w:p w14:paraId="10F06C5D" w14:textId="77777777" w:rsidR="0009003B" w:rsidRDefault="0009003B" w:rsidP="00F548AD">
      <w:pPr>
        <w:ind w:left="708" w:firstLine="708"/>
      </w:pPr>
      <w:r>
        <w:t xml:space="preserve">Será utilizada uma distribuição </w:t>
      </w:r>
      <w:proofErr w:type="gramStart"/>
      <w:r w:rsidR="006B55E0">
        <w:t>Windows</w:t>
      </w:r>
      <w:r>
        <w:t xml:space="preserve"> </w:t>
      </w:r>
      <w:r w:rsidR="009407CC">
        <w:t>...</w:t>
      </w:r>
      <w:proofErr w:type="gramEnd"/>
    </w:p>
    <w:p w14:paraId="10F06C5E" w14:textId="77777777" w:rsidR="0009003B" w:rsidRDefault="0009003B" w:rsidP="007464A8">
      <w:pPr>
        <w:jc w:val="center"/>
      </w:pPr>
    </w:p>
    <w:p w14:paraId="10F06C5F" w14:textId="77777777" w:rsidR="0009003B" w:rsidRDefault="0009003B">
      <w:pPr>
        <w:pStyle w:val="Ttulo3"/>
      </w:pPr>
      <w:bookmarkStart w:id="34" w:name="8.3_______________Performance_Requiremen"/>
      <w:bookmarkStart w:id="35" w:name="_Toc459891794"/>
      <w:r>
        <w:t>Requisitos de Desempenho</w:t>
      </w:r>
      <w:bookmarkEnd w:id="34"/>
      <w:bookmarkEnd w:id="35"/>
    </w:p>
    <w:p w14:paraId="10F06C60" w14:textId="665F2271" w:rsidR="0009003B" w:rsidRDefault="00554CA4" w:rsidP="00F548AD">
      <w:pPr>
        <w:pStyle w:val="Ttulo4"/>
        <w:tabs>
          <w:tab w:val="clear" w:pos="0"/>
          <w:tab w:val="num" w:pos="2268"/>
        </w:tabs>
        <w:ind w:firstLine="1418"/>
      </w:pPr>
      <w:bookmarkStart w:id="36" w:name="_Toc459891795"/>
      <w:proofErr w:type="gramStart"/>
      <w:r>
        <w:t>Req.</w:t>
      </w:r>
      <w:proofErr w:type="gramEnd"/>
      <w:r>
        <w:t>9</w:t>
      </w:r>
      <w:fldSimple w:instr=" SEQ &quot;Reqnaofuncionais&quot; \*Arabic ">
        <w:r w:rsidR="00CD0858">
          <w:rPr>
            <w:noProof/>
          </w:rPr>
          <w:t>2</w:t>
        </w:r>
      </w:fldSimple>
      <w:r w:rsidR="0009003B">
        <w:t xml:space="preserve"> </w:t>
      </w:r>
      <w:r w:rsidR="00F548AD">
        <w:t>-</w:t>
      </w:r>
      <w:r w:rsidR="0009003B">
        <w:t xml:space="preserve"> O tempo </w:t>
      </w:r>
      <w:r>
        <w:t>da geração de relatório não deve exceder 1 segundo.</w:t>
      </w:r>
      <w:bookmarkEnd w:id="36"/>
    </w:p>
    <w:p w14:paraId="10F06C61" w14:textId="4077052E" w:rsidR="0009003B" w:rsidRDefault="00F548AD" w:rsidP="00F548AD">
      <w:pPr>
        <w:tabs>
          <w:tab w:val="num" w:pos="2268"/>
        </w:tabs>
        <w:ind w:left="1418"/>
      </w:pPr>
      <w:r>
        <w:tab/>
      </w:r>
      <w:r w:rsidR="0009003B">
        <w:t>Este requisito deve ser validado somen</w:t>
      </w:r>
      <w:r w:rsidR="00554CA4">
        <w:t>te se o sistema estiver ocioso e possua um número de registro menor que um milhão de clientes.</w:t>
      </w:r>
    </w:p>
    <w:p w14:paraId="10F06C62" w14:textId="77777777" w:rsidR="0009003B" w:rsidRDefault="0009003B"/>
    <w:p w14:paraId="68B315E9" w14:textId="070FC348" w:rsidR="009F697A" w:rsidRDefault="009F697A" w:rsidP="009F697A">
      <w:pPr>
        <w:pStyle w:val="Ttulo1"/>
      </w:pPr>
      <w:bookmarkStart w:id="37" w:name="_Toc459891796"/>
      <w:r>
        <w:lastRenderedPageBreak/>
        <w:t>Projeto de Dados</w:t>
      </w:r>
      <w:bookmarkEnd w:id="37"/>
      <w:r w:rsidR="007821A6">
        <w:t xml:space="preserve"> </w:t>
      </w:r>
    </w:p>
    <w:p w14:paraId="62FA51B1" w14:textId="233D04A3" w:rsidR="009F697A" w:rsidRPr="009F697A" w:rsidRDefault="009F697A" w:rsidP="009F697A">
      <w:pPr>
        <w:pStyle w:val="Ttulo2"/>
      </w:pPr>
      <w:bookmarkStart w:id="38" w:name="_Toc459891797"/>
      <w:r>
        <w:t>Modelo Entidade-Relacionamento</w:t>
      </w:r>
      <w:bookmarkEnd w:id="38"/>
    </w:p>
    <w:p w14:paraId="395C887A" w14:textId="77777777" w:rsidR="009F697A" w:rsidRPr="00DD4D68" w:rsidRDefault="009F697A" w:rsidP="009F697A"/>
    <w:p w14:paraId="2DEC7B53" w14:textId="77777777"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DAE65B7" wp14:editId="4680EE41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3F22C" w14:textId="228287BC" w:rsidR="009F697A" w:rsidRPr="00E3544C" w:rsidRDefault="009F697A" w:rsidP="009F697A">
      <w:pPr>
        <w:pStyle w:val="Legenda"/>
        <w:rPr>
          <w:i w:val="0"/>
        </w:rPr>
      </w:pPr>
      <w:bookmarkStart w:id="39" w:name="_Toc472106232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5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Modelo Entidade-Relacionamento</w:t>
      </w:r>
      <w:r w:rsidR="00AD6438" w:rsidRPr="00E3544C">
        <w:rPr>
          <w:i w:val="0"/>
        </w:rPr>
        <w:t>.</w:t>
      </w:r>
      <w:bookmarkEnd w:id="39"/>
    </w:p>
    <w:p w14:paraId="122320EE" w14:textId="77777777" w:rsidR="0009003B" w:rsidRDefault="0009003B" w:rsidP="009F697A">
      <w:pPr>
        <w:ind w:firstLine="708"/>
      </w:pPr>
    </w:p>
    <w:p w14:paraId="00AF6388" w14:textId="77777777" w:rsidR="001B2083" w:rsidRDefault="001B2083" w:rsidP="009F697A">
      <w:pPr>
        <w:ind w:firstLine="708"/>
      </w:pPr>
    </w:p>
    <w:p w14:paraId="638A0EE1" w14:textId="77777777" w:rsidR="001B2083" w:rsidRDefault="001B2083" w:rsidP="009F697A">
      <w:pPr>
        <w:ind w:firstLine="708"/>
      </w:pPr>
    </w:p>
    <w:p w14:paraId="4269A99A" w14:textId="77777777" w:rsidR="001B2083" w:rsidRDefault="001B2083" w:rsidP="009F697A">
      <w:pPr>
        <w:ind w:firstLine="708"/>
      </w:pPr>
    </w:p>
    <w:p w14:paraId="6A9C5268" w14:textId="77777777" w:rsidR="001B2083" w:rsidRDefault="001B2083" w:rsidP="009F697A">
      <w:pPr>
        <w:ind w:firstLine="708"/>
      </w:pPr>
    </w:p>
    <w:p w14:paraId="0A125B57" w14:textId="77777777" w:rsidR="001B2083" w:rsidRDefault="001B2083" w:rsidP="009F697A">
      <w:pPr>
        <w:ind w:firstLine="708"/>
      </w:pPr>
    </w:p>
    <w:p w14:paraId="7D46E03C" w14:textId="77777777" w:rsidR="001B2083" w:rsidRDefault="001B2083" w:rsidP="009F697A">
      <w:pPr>
        <w:ind w:firstLine="708"/>
      </w:pPr>
    </w:p>
    <w:p w14:paraId="23155084" w14:textId="77777777" w:rsidR="001B2083" w:rsidRDefault="001B2083" w:rsidP="009F697A">
      <w:pPr>
        <w:ind w:firstLine="708"/>
      </w:pPr>
    </w:p>
    <w:p w14:paraId="03BE8F08" w14:textId="77777777" w:rsidR="001B2083" w:rsidRDefault="001B2083" w:rsidP="009F697A">
      <w:pPr>
        <w:ind w:firstLine="708"/>
      </w:pPr>
    </w:p>
    <w:p w14:paraId="4081C66D" w14:textId="77777777" w:rsidR="001B2083" w:rsidRDefault="001B2083" w:rsidP="009F697A">
      <w:pPr>
        <w:ind w:firstLine="708"/>
      </w:pPr>
    </w:p>
    <w:p w14:paraId="4DA616FE" w14:textId="77777777" w:rsidR="001B2083" w:rsidRDefault="001B2083" w:rsidP="009F697A">
      <w:pPr>
        <w:ind w:firstLine="708"/>
      </w:pPr>
    </w:p>
    <w:p w14:paraId="77CCEE7A" w14:textId="77777777" w:rsidR="001B2083" w:rsidRDefault="001B2083" w:rsidP="009F697A">
      <w:pPr>
        <w:ind w:firstLine="708"/>
      </w:pPr>
    </w:p>
    <w:p w14:paraId="0BE5C738" w14:textId="77777777" w:rsidR="001B2083" w:rsidRDefault="001B2083" w:rsidP="009F697A">
      <w:pPr>
        <w:ind w:firstLine="708"/>
      </w:pPr>
    </w:p>
    <w:p w14:paraId="09185D6E" w14:textId="77777777" w:rsidR="001B2083" w:rsidRDefault="001B2083" w:rsidP="009F697A">
      <w:pPr>
        <w:ind w:firstLine="708"/>
      </w:pPr>
    </w:p>
    <w:p w14:paraId="06C4ED47" w14:textId="77777777" w:rsidR="001B2083" w:rsidRDefault="001B2083" w:rsidP="009F697A">
      <w:pPr>
        <w:ind w:firstLine="708"/>
      </w:pPr>
    </w:p>
    <w:p w14:paraId="4BCF65A1" w14:textId="77777777" w:rsidR="001B2083" w:rsidRDefault="001B2083" w:rsidP="009F697A">
      <w:pPr>
        <w:ind w:firstLine="708"/>
      </w:pPr>
    </w:p>
    <w:p w14:paraId="6E7AAB1A" w14:textId="77777777" w:rsidR="001B2083" w:rsidRDefault="001B2083" w:rsidP="009F697A">
      <w:pPr>
        <w:ind w:firstLine="708"/>
      </w:pPr>
    </w:p>
    <w:p w14:paraId="7302E793" w14:textId="77777777" w:rsidR="001B2083" w:rsidRDefault="001B2083" w:rsidP="009F697A">
      <w:pPr>
        <w:ind w:firstLine="708"/>
      </w:pPr>
    </w:p>
    <w:p w14:paraId="517AD83B" w14:textId="7BCD3DB4" w:rsidR="001B2083" w:rsidRDefault="001B2083" w:rsidP="001B2083">
      <w:pPr>
        <w:pStyle w:val="Ttulo1"/>
      </w:pPr>
      <w:bookmarkStart w:id="40" w:name="_Toc459891798"/>
      <w:r>
        <w:lastRenderedPageBreak/>
        <w:t>Projeto Lógico</w:t>
      </w:r>
      <w:bookmarkEnd w:id="40"/>
    </w:p>
    <w:p w14:paraId="42EC9CB7" w14:textId="3C236E80" w:rsidR="001B2083" w:rsidRDefault="001B2083" w:rsidP="001B2083">
      <w:pPr>
        <w:pStyle w:val="Ttulo2"/>
      </w:pPr>
      <w:bookmarkStart w:id="41" w:name="_Toc459891799"/>
      <w:r>
        <w:t>Diagrama de Classe</w:t>
      </w:r>
      <w:r w:rsidR="00145513">
        <w:t>s</w:t>
      </w:r>
      <w:bookmarkEnd w:id="41"/>
    </w:p>
    <w:p w14:paraId="0FCF38BB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64224816" wp14:editId="371B8C75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770D4" w14:textId="054A7632" w:rsidR="001B2083" w:rsidRPr="00E3544C" w:rsidRDefault="00145513" w:rsidP="00145513">
      <w:pPr>
        <w:pStyle w:val="Legenda"/>
        <w:rPr>
          <w:i w:val="0"/>
        </w:rPr>
      </w:pPr>
      <w:bookmarkStart w:id="42" w:name="_Toc472106233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6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C</w:t>
      </w:r>
      <w:r w:rsidRPr="00E3544C">
        <w:rPr>
          <w:i w:val="0"/>
        </w:rPr>
        <w:t>lasses</w:t>
      </w:r>
      <w:r w:rsidR="00AD6438" w:rsidRPr="00E3544C">
        <w:rPr>
          <w:i w:val="0"/>
        </w:rPr>
        <w:t>.</w:t>
      </w:r>
      <w:bookmarkEnd w:id="42"/>
    </w:p>
    <w:p w14:paraId="5443E4FA" w14:textId="655055D7" w:rsidR="001B2083" w:rsidRDefault="001B2083" w:rsidP="001B2083">
      <w:pPr>
        <w:pStyle w:val="Ttulo2"/>
      </w:pPr>
      <w:bookmarkStart w:id="43" w:name="_Toc459891800"/>
      <w:r>
        <w:t>Diagrama de Sequência</w:t>
      </w:r>
      <w:bookmarkEnd w:id="43"/>
    </w:p>
    <w:p w14:paraId="7E2EC529" w14:textId="77777777"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9A0B517" wp14:editId="3C307522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4DFAB" w14:textId="5095E018" w:rsidR="001B2083" w:rsidRDefault="00145513" w:rsidP="00420A86">
      <w:pPr>
        <w:pStyle w:val="Legenda"/>
        <w:rPr>
          <w:i w:val="0"/>
        </w:rPr>
      </w:pPr>
      <w:bookmarkStart w:id="44" w:name="_Toc472106234"/>
      <w:r w:rsidRPr="00E3544C">
        <w:rPr>
          <w:b/>
          <w:i w:val="0"/>
        </w:rPr>
        <w:t xml:space="preserve">Figura </w:t>
      </w:r>
      <w:r w:rsidR="00BC7C8D" w:rsidRPr="00E3544C">
        <w:rPr>
          <w:b/>
          <w:i w:val="0"/>
        </w:rPr>
        <w:fldChar w:fldCharType="begin"/>
      </w:r>
      <w:r w:rsidR="00BC7C8D" w:rsidRPr="00E3544C">
        <w:rPr>
          <w:b/>
          <w:i w:val="0"/>
        </w:rPr>
        <w:instrText xml:space="preserve"> SEQ Figura \* ARABIC </w:instrText>
      </w:r>
      <w:r w:rsidR="00BC7C8D" w:rsidRPr="00E3544C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7</w:t>
      </w:r>
      <w:r w:rsidR="00BC7C8D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</w:t>
      </w:r>
      <w:r w:rsidR="00F72BC2" w:rsidRPr="00E3544C">
        <w:rPr>
          <w:b/>
          <w:i w:val="0"/>
        </w:rPr>
        <w:t>-</w:t>
      </w:r>
      <w:r w:rsidRPr="00E3544C">
        <w:rPr>
          <w:i w:val="0"/>
        </w:rPr>
        <w:t xml:space="preserve"> Diagrama de </w:t>
      </w:r>
      <w:r w:rsidR="00F64EF4">
        <w:rPr>
          <w:i w:val="0"/>
        </w:rPr>
        <w:t>S</w:t>
      </w:r>
      <w:r w:rsidRPr="00E3544C">
        <w:rPr>
          <w:i w:val="0"/>
        </w:rPr>
        <w:t>equência</w:t>
      </w:r>
      <w:r w:rsidR="00AD6438" w:rsidRPr="00E3544C">
        <w:rPr>
          <w:i w:val="0"/>
        </w:rPr>
        <w:t>.</w:t>
      </w:r>
      <w:bookmarkEnd w:id="44"/>
    </w:p>
    <w:p w14:paraId="60851E55" w14:textId="77777777" w:rsidR="005443E8" w:rsidRDefault="005443E8" w:rsidP="005443E8">
      <w:pPr>
        <w:pStyle w:val="Ttulo2"/>
      </w:pPr>
      <w:bookmarkStart w:id="45" w:name="_Toc454873377"/>
      <w:bookmarkStart w:id="46" w:name="_Toc455670044"/>
      <w:bookmarkStart w:id="47" w:name="_Toc459891801"/>
      <w:r>
        <w:lastRenderedPageBreak/>
        <w:t>Diagrama de Pacotes</w:t>
      </w:r>
      <w:bookmarkEnd w:id="45"/>
      <w:bookmarkEnd w:id="46"/>
      <w:bookmarkEnd w:id="47"/>
    </w:p>
    <w:p w14:paraId="6DE99059" w14:textId="77777777" w:rsidR="005443E8" w:rsidRDefault="005443E8" w:rsidP="005443E8">
      <w:pPr>
        <w:jc w:val="center"/>
      </w:pPr>
    </w:p>
    <w:p w14:paraId="34538EA2" w14:textId="77777777"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19F2A5B" wp14:editId="2228A353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B3" w14:textId="25C527F9" w:rsidR="005443E8" w:rsidRPr="005443E8" w:rsidRDefault="005443E8" w:rsidP="005443E8">
      <w:pPr>
        <w:pStyle w:val="Legenda"/>
        <w:rPr>
          <w:i w:val="0"/>
        </w:rPr>
      </w:pPr>
      <w:bookmarkStart w:id="48" w:name="_Toc381345607"/>
      <w:bookmarkStart w:id="49" w:name="_Toc455670281"/>
      <w:bookmarkStart w:id="50" w:name="_Toc472106235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8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Pacotes</w:t>
      </w:r>
      <w:bookmarkEnd w:id="48"/>
      <w:bookmarkEnd w:id="49"/>
      <w:r>
        <w:rPr>
          <w:i w:val="0"/>
        </w:rPr>
        <w:t>.</w:t>
      </w:r>
      <w:bookmarkEnd w:id="50"/>
    </w:p>
    <w:p w14:paraId="30EE8052" w14:textId="77777777" w:rsidR="005443E8" w:rsidRDefault="005443E8" w:rsidP="005443E8">
      <w:pPr>
        <w:pStyle w:val="Ttulo2"/>
      </w:pPr>
      <w:bookmarkStart w:id="51" w:name="_Toc455670045"/>
      <w:bookmarkStart w:id="52" w:name="_Toc459891802"/>
      <w:r>
        <w:t>Diagrama de Atividade</w:t>
      </w:r>
      <w:bookmarkEnd w:id="51"/>
      <w:bookmarkEnd w:id="52"/>
    </w:p>
    <w:p w14:paraId="48BD9398" w14:textId="77777777" w:rsidR="005443E8" w:rsidRDefault="005443E8" w:rsidP="005443E8">
      <w:pPr>
        <w:jc w:val="center"/>
      </w:pPr>
    </w:p>
    <w:p w14:paraId="2BD404D6" w14:textId="77777777"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 wp14:anchorId="0C0E7ED2" wp14:editId="232405B3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EAE" w14:textId="7C424E02" w:rsidR="005443E8" w:rsidRPr="005443E8" w:rsidRDefault="005443E8" w:rsidP="005443E8">
      <w:pPr>
        <w:pStyle w:val="Legenda"/>
        <w:rPr>
          <w:i w:val="0"/>
        </w:rPr>
      </w:pPr>
      <w:bookmarkStart w:id="53" w:name="_Toc455670282"/>
      <w:bookmarkStart w:id="54" w:name="_Toc472106236"/>
      <w:r w:rsidRPr="005443E8">
        <w:rPr>
          <w:b/>
          <w:i w:val="0"/>
        </w:rPr>
        <w:t xml:space="preserve">Figura </w:t>
      </w:r>
      <w:r w:rsidRPr="005443E8">
        <w:rPr>
          <w:b/>
          <w:i w:val="0"/>
        </w:rPr>
        <w:fldChar w:fldCharType="begin"/>
      </w:r>
      <w:r w:rsidRPr="005443E8">
        <w:rPr>
          <w:b/>
          <w:i w:val="0"/>
        </w:rPr>
        <w:instrText xml:space="preserve"> SEQ Figura \* ARABIC </w:instrText>
      </w:r>
      <w:r w:rsidRPr="005443E8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9</w:t>
      </w:r>
      <w:r w:rsidRPr="005443E8">
        <w:rPr>
          <w:b/>
          <w:i w:val="0"/>
          <w:noProof/>
        </w:rPr>
        <w:fldChar w:fldCharType="end"/>
      </w:r>
      <w:r w:rsidRPr="005443E8">
        <w:rPr>
          <w:b/>
          <w:i w:val="0"/>
        </w:rPr>
        <w:t xml:space="preserve"> -</w:t>
      </w:r>
      <w:r w:rsidRPr="005443E8">
        <w:rPr>
          <w:i w:val="0"/>
        </w:rPr>
        <w:t xml:space="preserve"> Diagrama de Atividades</w:t>
      </w:r>
      <w:bookmarkEnd w:id="53"/>
      <w:r>
        <w:rPr>
          <w:i w:val="0"/>
        </w:rPr>
        <w:t>.</w:t>
      </w:r>
      <w:bookmarkEnd w:id="54"/>
    </w:p>
    <w:p w14:paraId="6B92F4BC" w14:textId="77777777" w:rsidR="006C18BB" w:rsidRDefault="006C18BB" w:rsidP="006C18BB">
      <w:pPr>
        <w:pStyle w:val="Ttulo1"/>
      </w:pPr>
      <w:bookmarkStart w:id="55" w:name="_Toc455670046"/>
      <w:bookmarkStart w:id="56" w:name="_Toc459891803"/>
      <w:r>
        <w:lastRenderedPageBreak/>
        <w:t>Anexos</w:t>
      </w:r>
      <w:bookmarkEnd w:id="55"/>
      <w:bookmarkEnd w:id="56"/>
    </w:p>
    <w:p w14:paraId="7FC3D24B" w14:textId="77777777" w:rsidR="006C18BB" w:rsidRDefault="006C18BB" w:rsidP="006C18BB">
      <w:pPr>
        <w:pStyle w:val="Ttulo2"/>
      </w:pPr>
      <w:bookmarkStart w:id="57" w:name="_Toc455670047"/>
      <w:bookmarkStart w:id="58" w:name="_Toc459891804"/>
      <w:proofErr w:type="spellStart"/>
      <w:r w:rsidRPr="00D91FEF">
        <w:t>Storyboarding</w:t>
      </w:r>
      <w:bookmarkEnd w:id="57"/>
      <w:bookmarkEnd w:id="58"/>
      <w:proofErr w:type="spellEnd"/>
    </w:p>
    <w:p w14:paraId="16678D25" w14:textId="77777777" w:rsidR="006C18BB" w:rsidRDefault="006C18BB" w:rsidP="006C18BB"/>
    <w:p w14:paraId="1D9E8EB3" w14:textId="77777777"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2DEA08ED" wp14:editId="06653827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D51CBA" w14:textId="7E3514DA" w:rsidR="006C18BB" w:rsidRPr="00E3544C" w:rsidRDefault="006C18BB" w:rsidP="006C18BB">
      <w:pPr>
        <w:pStyle w:val="Legenda"/>
        <w:rPr>
          <w:i w:val="0"/>
        </w:rPr>
      </w:pPr>
      <w:bookmarkStart w:id="59" w:name="_Toc455670283"/>
      <w:bookmarkStart w:id="60" w:name="_Toc472106237"/>
      <w:r w:rsidRPr="00E3544C">
        <w:rPr>
          <w:b/>
          <w:i w:val="0"/>
        </w:rPr>
        <w:t xml:space="preserve">Figura </w:t>
      </w:r>
      <w:r w:rsidR="00AD6438" w:rsidRPr="00E3544C">
        <w:rPr>
          <w:b/>
          <w:i w:val="0"/>
        </w:rPr>
        <w:fldChar w:fldCharType="begin"/>
      </w:r>
      <w:r w:rsidR="00AD6438" w:rsidRPr="00E3544C">
        <w:rPr>
          <w:b/>
          <w:i w:val="0"/>
        </w:rPr>
        <w:instrText xml:space="preserve"> SEQ Figura \* ARABIC </w:instrText>
      </w:r>
      <w:r w:rsidR="00AD6438" w:rsidRPr="00E3544C">
        <w:rPr>
          <w:b/>
          <w:i w:val="0"/>
        </w:rPr>
        <w:fldChar w:fldCharType="separate"/>
      </w:r>
      <w:r w:rsidR="00CD0858">
        <w:rPr>
          <w:b/>
          <w:i w:val="0"/>
          <w:noProof/>
        </w:rPr>
        <w:t>10</w:t>
      </w:r>
      <w:r w:rsidR="00AD6438" w:rsidRPr="00E3544C">
        <w:rPr>
          <w:b/>
          <w:i w:val="0"/>
          <w:noProof/>
        </w:rPr>
        <w:fldChar w:fldCharType="end"/>
      </w:r>
      <w:r w:rsidRPr="00E3544C">
        <w:rPr>
          <w:b/>
          <w:i w:val="0"/>
        </w:rPr>
        <w:t xml:space="preserve"> -</w:t>
      </w:r>
      <w:r w:rsidRPr="00E3544C">
        <w:rPr>
          <w:i w:val="0"/>
        </w:rPr>
        <w:t xml:space="preserve"> Telas do Software</w:t>
      </w:r>
      <w:bookmarkEnd w:id="59"/>
      <w:r w:rsidR="00E3544C" w:rsidRPr="00E3544C">
        <w:rPr>
          <w:i w:val="0"/>
        </w:rPr>
        <w:t>.</w:t>
      </w:r>
      <w:bookmarkEnd w:id="60"/>
    </w:p>
    <w:p w14:paraId="18BBF226" w14:textId="77777777" w:rsidR="006C18BB" w:rsidRDefault="006C18BB" w:rsidP="006C18BB">
      <w:pPr>
        <w:pStyle w:val="Legenda"/>
      </w:pPr>
    </w:p>
    <w:p w14:paraId="6262900C" w14:textId="77777777" w:rsidR="00100C98" w:rsidRDefault="00100C98" w:rsidP="006C18BB">
      <w:pPr>
        <w:pStyle w:val="Legenda"/>
      </w:pPr>
    </w:p>
    <w:p w14:paraId="7A3D10A5" w14:textId="77777777" w:rsidR="00100C98" w:rsidRDefault="00100C98" w:rsidP="006C18BB">
      <w:pPr>
        <w:pStyle w:val="Legenda"/>
      </w:pPr>
    </w:p>
    <w:p w14:paraId="13B4868D" w14:textId="77777777" w:rsidR="00100C98" w:rsidRDefault="00100C98" w:rsidP="006C18BB">
      <w:pPr>
        <w:pStyle w:val="Legenda"/>
      </w:pPr>
    </w:p>
    <w:p w14:paraId="0F9A8566" w14:textId="77777777" w:rsidR="00100C98" w:rsidRDefault="00100C98" w:rsidP="006C18BB">
      <w:pPr>
        <w:pStyle w:val="Legenda"/>
      </w:pPr>
    </w:p>
    <w:p w14:paraId="35FC5A0B" w14:textId="77777777" w:rsidR="00100C98" w:rsidRDefault="00100C98" w:rsidP="006C18BB">
      <w:pPr>
        <w:pStyle w:val="Legenda"/>
      </w:pPr>
    </w:p>
    <w:p w14:paraId="2D17367B" w14:textId="77777777" w:rsidR="00100C98" w:rsidRDefault="00100C98" w:rsidP="006C18BB">
      <w:pPr>
        <w:pStyle w:val="Legenda"/>
      </w:pPr>
    </w:p>
    <w:p w14:paraId="6E91E865" w14:textId="77777777" w:rsidR="00100C98" w:rsidRDefault="00100C98" w:rsidP="006C18BB">
      <w:pPr>
        <w:pStyle w:val="Legenda"/>
      </w:pPr>
    </w:p>
    <w:p w14:paraId="6E8D511E" w14:textId="77777777" w:rsidR="00100C98" w:rsidRDefault="00100C98" w:rsidP="006C18BB">
      <w:pPr>
        <w:pStyle w:val="Legenda"/>
      </w:pPr>
    </w:p>
    <w:p w14:paraId="3E6DD16D" w14:textId="77777777" w:rsidR="00100C98" w:rsidRDefault="00100C98" w:rsidP="006C18BB">
      <w:pPr>
        <w:pStyle w:val="Legenda"/>
      </w:pPr>
    </w:p>
    <w:p w14:paraId="1608213C" w14:textId="77777777" w:rsidR="00100C98" w:rsidRDefault="00100C98" w:rsidP="006C18BB">
      <w:pPr>
        <w:pStyle w:val="Legenda"/>
      </w:pPr>
    </w:p>
    <w:p w14:paraId="50EFBE15" w14:textId="77777777" w:rsidR="00100C98" w:rsidRDefault="00100C98" w:rsidP="006C18BB">
      <w:pPr>
        <w:pStyle w:val="Legenda"/>
      </w:pPr>
    </w:p>
    <w:p w14:paraId="185C09D1" w14:textId="77777777" w:rsidR="00100C98" w:rsidRDefault="00100C98" w:rsidP="006C18BB">
      <w:pPr>
        <w:pStyle w:val="Legenda"/>
      </w:pPr>
    </w:p>
    <w:p w14:paraId="1DF156C4" w14:textId="77777777" w:rsidR="00100C98" w:rsidRDefault="00100C98" w:rsidP="006C18BB">
      <w:pPr>
        <w:pStyle w:val="Legenda"/>
      </w:pPr>
    </w:p>
    <w:p w14:paraId="7D4568D4" w14:textId="77777777" w:rsidR="006C18BB" w:rsidRDefault="006C18BB" w:rsidP="006C18BB">
      <w:pPr>
        <w:pStyle w:val="Ttulo2"/>
      </w:pPr>
      <w:bookmarkStart w:id="61" w:name="_Toc455670048"/>
      <w:bookmarkStart w:id="62" w:name="_Toc459891805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61"/>
      <w:bookmarkEnd w:id="62"/>
    </w:p>
    <w:p w14:paraId="6AD382BA" w14:textId="77777777" w:rsidR="006C18BB" w:rsidRPr="00532C62" w:rsidRDefault="006C18BB" w:rsidP="006C18BB"/>
    <w:p w14:paraId="4F4B0132" w14:textId="0D8F64B6" w:rsidR="006C18BB" w:rsidRDefault="008A7AB4" w:rsidP="006C18BB">
      <w:pPr>
        <w:jc w:val="center"/>
      </w:pPr>
      <w:r>
        <w:rPr>
          <w:noProof/>
          <w:lang w:eastAsia="pt-BR"/>
        </w:rPr>
        <w:drawing>
          <wp:inline distT="0" distB="0" distL="0" distR="0" wp14:anchorId="55076F2A" wp14:editId="6D6ACAD9">
            <wp:extent cx="3457575" cy="7749215"/>
            <wp:effectExtent l="0" t="0" r="0" b="4445"/>
            <wp:docPr id="15" name="Imagem 15" descr="C:\Users\aluno\Downloads\EAP(image)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uno\Downloads\EAP(image) (1)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77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9BD19" w14:textId="11610591" w:rsidR="006C18BB" w:rsidRPr="00E3544C" w:rsidRDefault="006C18BB" w:rsidP="006C18BB">
      <w:pPr>
        <w:jc w:val="center"/>
      </w:pPr>
      <w:bookmarkStart w:id="63" w:name="_Toc455670284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1</w:t>
      </w:r>
      <w:r w:rsidRPr="00E3544C">
        <w:rPr>
          <w:b/>
        </w:rPr>
        <w:t xml:space="preserve"> </w:t>
      </w:r>
      <w:r w:rsidR="00E3544C" w:rsidRPr="00E3544C">
        <w:rPr>
          <w:b/>
        </w:rPr>
        <w:t>-</w:t>
      </w:r>
      <w:r w:rsidRPr="00E3544C">
        <w:rPr>
          <w:b/>
        </w:rPr>
        <w:t xml:space="preserve"> </w:t>
      </w:r>
      <w:r w:rsidRPr="00E3544C">
        <w:t>EAP</w:t>
      </w:r>
      <w:bookmarkEnd w:id="63"/>
      <w:r w:rsidR="00E3544C" w:rsidRPr="00E3544C">
        <w:t>.</w:t>
      </w:r>
    </w:p>
    <w:p w14:paraId="58582B11" w14:textId="77777777" w:rsidR="006C18BB" w:rsidRDefault="006C18BB" w:rsidP="006C18BB">
      <w:pPr>
        <w:jc w:val="center"/>
      </w:pPr>
    </w:p>
    <w:p w14:paraId="44FB6285" w14:textId="76F71374" w:rsidR="006C18BB" w:rsidRPr="00532C62" w:rsidRDefault="006C18BB" w:rsidP="006C18BB">
      <w:pPr>
        <w:pStyle w:val="Ttulo2"/>
      </w:pPr>
      <w:bookmarkStart w:id="64" w:name="_Toc455670049"/>
      <w:bookmarkStart w:id="65" w:name="_Toc459891806"/>
      <w:r>
        <w:t>Cronograma de Atividades</w:t>
      </w:r>
      <w:bookmarkEnd w:id="64"/>
      <w:bookmarkEnd w:id="65"/>
    </w:p>
    <w:p w14:paraId="7AFF575D" w14:textId="0E5AD862" w:rsidR="006C18BB" w:rsidRDefault="006C18BB" w:rsidP="00DD5D78">
      <w:pPr>
        <w:jc w:val="center"/>
      </w:pPr>
      <w:r w:rsidRPr="00532C62">
        <w:t xml:space="preserve"> </w:t>
      </w:r>
    </w:p>
    <w:p w14:paraId="65AAAABC" w14:textId="6C67D8C0" w:rsidR="00DD5D78" w:rsidRDefault="00193014" w:rsidP="00DD5D78">
      <w:pPr>
        <w:jc w:val="center"/>
      </w:pPr>
      <w:r>
        <w:rPr>
          <w:noProof/>
          <w:lang w:eastAsia="pt-BR"/>
        </w:rPr>
        <w:drawing>
          <wp:inline distT="0" distB="0" distL="0" distR="0" wp14:anchorId="33336DA5" wp14:editId="1DC45E41">
            <wp:extent cx="6858000" cy="6342619"/>
            <wp:effectExtent l="0" t="0" r="0" b="1270"/>
            <wp:docPr id="6" name="Imagem 6" descr="C:\Users\Eduardo\Downloads\bs\Cronogra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uardo\Downloads\bs\Cronograma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34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77CD4" w14:textId="77777777" w:rsidR="006C18BB" w:rsidRDefault="006C18BB" w:rsidP="006C18BB">
      <w:pPr>
        <w:jc w:val="center"/>
      </w:pPr>
    </w:p>
    <w:p w14:paraId="480B35BB" w14:textId="4F7E8901" w:rsidR="00DD5D78" w:rsidRDefault="006C18BB" w:rsidP="006C18BB">
      <w:pPr>
        <w:jc w:val="center"/>
      </w:pPr>
      <w:bookmarkStart w:id="66" w:name="_Toc455670285"/>
      <w:r w:rsidRPr="00E3544C">
        <w:rPr>
          <w:b/>
        </w:rPr>
        <w:t xml:space="preserve">Figura </w:t>
      </w:r>
      <w:r w:rsidR="00E3544C" w:rsidRPr="00E3544C">
        <w:rPr>
          <w:b/>
        </w:rPr>
        <w:t>1</w:t>
      </w:r>
      <w:r w:rsidR="009546D5">
        <w:rPr>
          <w:b/>
        </w:rPr>
        <w:t>2</w:t>
      </w:r>
      <w:r w:rsidRPr="00E3544C">
        <w:rPr>
          <w:b/>
        </w:rPr>
        <w:t xml:space="preserve"> </w:t>
      </w:r>
      <w:r w:rsidR="00DD5D78">
        <w:rPr>
          <w:b/>
        </w:rPr>
        <w:t>–</w:t>
      </w:r>
      <w:r w:rsidRPr="00E3544C">
        <w:t xml:space="preserve"> Cronograma</w:t>
      </w:r>
      <w:bookmarkEnd w:id="66"/>
      <w:r w:rsidR="00DD5D78">
        <w:t>.</w:t>
      </w:r>
    </w:p>
    <w:p w14:paraId="2675821B" w14:textId="6DAEE935" w:rsidR="00250BA3" w:rsidRDefault="00250BA3" w:rsidP="00250BA3">
      <w:pPr>
        <w:pStyle w:val="Ttulo1"/>
      </w:pPr>
      <w:bookmarkStart w:id="67" w:name="_Toc459891807"/>
      <w:r>
        <w:lastRenderedPageBreak/>
        <w:t>Bibliografias de Texto</w:t>
      </w:r>
      <w:bookmarkEnd w:id="67"/>
    </w:p>
    <w:p w14:paraId="6A358991" w14:textId="3CFACA6A" w:rsidR="00250BA3" w:rsidRDefault="00250BA3" w:rsidP="00250BA3">
      <w:pPr>
        <w:pStyle w:val="Ttulo1"/>
      </w:pPr>
      <w:bookmarkStart w:id="68" w:name="_Toc459891808"/>
      <w:r>
        <w:lastRenderedPageBreak/>
        <w:t>Bibliografia de Imagens</w:t>
      </w:r>
      <w:bookmarkEnd w:id="68"/>
    </w:p>
    <w:p w14:paraId="50807846" w14:textId="77777777" w:rsidR="006C18BB" w:rsidRPr="004958EA" w:rsidRDefault="006C18BB" w:rsidP="00A03491">
      <w:pPr>
        <w:pStyle w:val="Legenda"/>
        <w:jc w:val="left"/>
        <w:rPr>
          <w:i w:val="0"/>
        </w:rPr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181B74" w14:textId="77777777" w:rsidR="00D21821" w:rsidRDefault="00D21821">
      <w:r>
        <w:separator/>
      </w:r>
    </w:p>
  </w:endnote>
  <w:endnote w:type="continuationSeparator" w:id="0">
    <w:p w14:paraId="34EF11D6" w14:textId="77777777" w:rsidR="00D21821" w:rsidRDefault="00D218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00000000" w:usb1="500078FF" w:usb2="00000021" w:usb3="00000000" w:csb0="000001BF" w:csb1="00000000"/>
  </w:font>
  <w:font w:name="DejaVu Sans">
    <w:altName w:val="Arial"/>
    <w:charset w:val="00"/>
    <w:family w:val="swiss"/>
    <w:pitch w:val="variable"/>
    <w:sig w:usb0="00000000" w:usb1="5200F5FF" w:usb2="0A242021" w:usb3="00000000" w:csb0="000001B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6" w14:textId="77777777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</w:rPr>
      <w:t>3</w:t>
    </w:r>
    <w:r>
      <w:rPr>
        <w:rStyle w:val="Nmerodepgina"/>
      </w:rPr>
      <w:fldChar w:fldCharType="end"/>
    </w:r>
  </w:p>
  <w:p w14:paraId="10F06CA7" w14:textId="77777777" w:rsidR="0048709E" w:rsidRDefault="0048709E">
    <w:pPr>
      <w:pStyle w:val="Rodap"/>
      <w:pBdr>
        <w:top w:val="none" w:sz="0" w:space="0" w:color="auto"/>
      </w:pBdr>
    </w:pPr>
  </w:p>
  <w:p w14:paraId="10F06CA8" w14:textId="77777777" w:rsidR="0048709E" w:rsidRDefault="0048709E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4101A8A" w14:textId="77777777" w:rsidR="0048709E" w:rsidRDefault="0048709E" w:rsidP="00240BB3">
    <w:pPr>
      <w:pStyle w:val="Rodap"/>
      <w:jc w:val="center"/>
      <w:rPr>
        <w:b/>
        <w:sz w:val="20"/>
      </w:rPr>
    </w:pPr>
  </w:p>
  <w:p w14:paraId="33A275F8" w14:textId="5C278B19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14:paraId="05F06D79" w14:textId="77777777" w:rsidR="0048709E" w:rsidRDefault="0048709E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</w:t>
    </w:r>
    <w:proofErr w:type="gramStart"/>
    <w:r>
      <w:rPr>
        <w:b/>
        <w:sz w:val="20"/>
      </w:rPr>
      <w:t>000</w:t>
    </w:r>
    <w:proofErr w:type="gramEnd"/>
  </w:p>
  <w:p w14:paraId="10F06CAD" w14:textId="6CFC6F65" w:rsidR="0048709E" w:rsidRPr="009E0462" w:rsidRDefault="0048709E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1" w14:textId="77777777" w:rsidR="0048709E" w:rsidRDefault="0048709E"/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2" w14:textId="61B3A108" w:rsidR="0048709E" w:rsidRDefault="0048709E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603D40">
      <w:rPr>
        <w:rStyle w:val="Nmerodepgina"/>
        <w:noProof/>
      </w:rPr>
      <w:t>21</w:t>
    </w:r>
    <w:r>
      <w:rPr>
        <w:rStyle w:val="Nmerodepgina"/>
      </w:rPr>
      <w:fldChar w:fldCharType="end"/>
    </w:r>
  </w:p>
  <w:p w14:paraId="10F06CB3" w14:textId="77777777" w:rsidR="0048709E" w:rsidRDefault="0048709E">
    <w:pPr>
      <w:pStyle w:val="Rodap"/>
      <w:pBdr>
        <w:top w:val="none" w:sz="0" w:space="0" w:color="auto"/>
      </w:pBdr>
    </w:pPr>
  </w:p>
  <w:p w14:paraId="10F06CB4" w14:textId="77777777" w:rsidR="0048709E" w:rsidRDefault="0048709E"/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6" w14:textId="77777777" w:rsidR="0048709E" w:rsidRDefault="0048709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662CDD7" w14:textId="77777777" w:rsidR="00D21821" w:rsidRDefault="00D21821">
      <w:r>
        <w:separator/>
      </w:r>
    </w:p>
  </w:footnote>
  <w:footnote w:type="continuationSeparator" w:id="0">
    <w:p w14:paraId="638391C4" w14:textId="77777777" w:rsidR="00D21821" w:rsidRDefault="00D2182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3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14:paraId="10F06CA4" w14:textId="77777777" w:rsidR="0048709E" w:rsidRDefault="0048709E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9" w14:textId="74474DA9" w:rsidR="0048709E" w:rsidRDefault="0048709E">
    <w:pPr>
      <w:pStyle w:val="Cabealho"/>
      <w:jc w:val="center"/>
    </w:pPr>
    <w:r>
      <w:t>EC205 - Engenharia de Software I</w:t>
    </w:r>
  </w:p>
  <w:p w14:paraId="10F06CAA" w14:textId="77777777" w:rsidR="0048709E" w:rsidRDefault="0048709E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AE" w14:textId="77777777" w:rsidR="0048709E" w:rsidRDefault="0048709E"/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0" w14:textId="6D87C563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14:paraId="6D44ABF2" w14:textId="77777777" w:rsidR="0048709E" w:rsidRDefault="0048709E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0F06CB5" w14:textId="77777777" w:rsidR="0048709E" w:rsidRDefault="0048709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430"/>
        </w:tabs>
        <w:ind w:left="710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49CE"/>
    <w:rsid w:val="00025F1F"/>
    <w:rsid w:val="000269C8"/>
    <w:rsid w:val="000613CF"/>
    <w:rsid w:val="00067DE2"/>
    <w:rsid w:val="000878EE"/>
    <w:rsid w:val="0009003B"/>
    <w:rsid w:val="000A4141"/>
    <w:rsid w:val="000B485B"/>
    <w:rsid w:val="000C458F"/>
    <w:rsid w:val="001001AE"/>
    <w:rsid w:val="00100C98"/>
    <w:rsid w:val="0010250E"/>
    <w:rsid w:val="00121B75"/>
    <w:rsid w:val="00134634"/>
    <w:rsid w:val="001436B3"/>
    <w:rsid w:val="00145513"/>
    <w:rsid w:val="001519B5"/>
    <w:rsid w:val="00157D36"/>
    <w:rsid w:val="00177CEC"/>
    <w:rsid w:val="00187B83"/>
    <w:rsid w:val="00190DB0"/>
    <w:rsid w:val="00193014"/>
    <w:rsid w:val="00194999"/>
    <w:rsid w:val="001B2083"/>
    <w:rsid w:val="001C7401"/>
    <w:rsid w:val="001D4E3E"/>
    <w:rsid w:val="001E22CD"/>
    <w:rsid w:val="002040CA"/>
    <w:rsid w:val="00204B11"/>
    <w:rsid w:val="00234CDA"/>
    <w:rsid w:val="00240BB3"/>
    <w:rsid w:val="00250BA3"/>
    <w:rsid w:val="00262B01"/>
    <w:rsid w:val="00281FC4"/>
    <w:rsid w:val="00283F8A"/>
    <w:rsid w:val="002903B6"/>
    <w:rsid w:val="002A6C7C"/>
    <w:rsid w:val="002D0266"/>
    <w:rsid w:val="002F6C7D"/>
    <w:rsid w:val="00323652"/>
    <w:rsid w:val="0034385A"/>
    <w:rsid w:val="00384D6E"/>
    <w:rsid w:val="003907C7"/>
    <w:rsid w:val="003A2D40"/>
    <w:rsid w:val="003C0B1B"/>
    <w:rsid w:val="00407C6A"/>
    <w:rsid w:val="00420A86"/>
    <w:rsid w:val="0043666A"/>
    <w:rsid w:val="00444C06"/>
    <w:rsid w:val="00466010"/>
    <w:rsid w:val="0047593D"/>
    <w:rsid w:val="0048709E"/>
    <w:rsid w:val="004958EA"/>
    <w:rsid w:val="004C0228"/>
    <w:rsid w:val="004D5F84"/>
    <w:rsid w:val="004F43BA"/>
    <w:rsid w:val="0053125E"/>
    <w:rsid w:val="005338BD"/>
    <w:rsid w:val="00544264"/>
    <w:rsid w:val="005443E8"/>
    <w:rsid w:val="00554CA4"/>
    <w:rsid w:val="00573232"/>
    <w:rsid w:val="0058008A"/>
    <w:rsid w:val="005844CA"/>
    <w:rsid w:val="005A0CAC"/>
    <w:rsid w:val="005B256A"/>
    <w:rsid w:val="005E194B"/>
    <w:rsid w:val="005F26CD"/>
    <w:rsid w:val="00603D40"/>
    <w:rsid w:val="00604F7A"/>
    <w:rsid w:val="00610247"/>
    <w:rsid w:val="0061222E"/>
    <w:rsid w:val="006263C9"/>
    <w:rsid w:val="006301EA"/>
    <w:rsid w:val="006353C7"/>
    <w:rsid w:val="00637B6E"/>
    <w:rsid w:val="00641319"/>
    <w:rsid w:val="00651360"/>
    <w:rsid w:val="00655FDB"/>
    <w:rsid w:val="006A0A66"/>
    <w:rsid w:val="006B55E0"/>
    <w:rsid w:val="006C18BB"/>
    <w:rsid w:val="006D0FB4"/>
    <w:rsid w:val="006E0D1E"/>
    <w:rsid w:val="006E30F1"/>
    <w:rsid w:val="006F2969"/>
    <w:rsid w:val="006F3F6E"/>
    <w:rsid w:val="007464A8"/>
    <w:rsid w:val="00772DA0"/>
    <w:rsid w:val="007814E4"/>
    <w:rsid w:val="007821A6"/>
    <w:rsid w:val="007B3495"/>
    <w:rsid w:val="007C25D7"/>
    <w:rsid w:val="007F6199"/>
    <w:rsid w:val="008024FA"/>
    <w:rsid w:val="00803A51"/>
    <w:rsid w:val="008058B7"/>
    <w:rsid w:val="00805BE5"/>
    <w:rsid w:val="00807FDD"/>
    <w:rsid w:val="00833C87"/>
    <w:rsid w:val="0086567D"/>
    <w:rsid w:val="00884A3A"/>
    <w:rsid w:val="008877F1"/>
    <w:rsid w:val="008A4FB1"/>
    <w:rsid w:val="008A7AB4"/>
    <w:rsid w:val="008C368A"/>
    <w:rsid w:val="008D5902"/>
    <w:rsid w:val="009010C1"/>
    <w:rsid w:val="00912C8D"/>
    <w:rsid w:val="009151F4"/>
    <w:rsid w:val="00922279"/>
    <w:rsid w:val="009407CC"/>
    <w:rsid w:val="00940DED"/>
    <w:rsid w:val="009534B2"/>
    <w:rsid w:val="009546D5"/>
    <w:rsid w:val="009A1D6B"/>
    <w:rsid w:val="009B147D"/>
    <w:rsid w:val="009B5D3F"/>
    <w:rsid w:val="009B64DB"/>
    <w:rsid w:val="009C4B07"/>
    <w:rsid w:val="009E0462"/>
    <w:rsid w:val="009E1D3A"/>
    <w:rsid w:val="009F697A"/>
    <w:rsid w:val="00A03491"/>
    <w:rsid w:val="00A25AB2"/>
    <w:rsid w:val="00A34996"/>
    <w:rsid w:val="00A41C9C"/>
    <w:rsid w:val="00A60644"/>
    <w:rsid w:val="00A77ABB"/>
    <w:rsid w:val="00AB021E"/>
    <w:rsid w:val="00AD6438"/>
    <w:rsid w:val="00AF1181"/>
    <w:rsid w:val="00B165DD"/>
    <w:rsid w:val="00B32C11"/>
    <w:rsid w:val="00B51189"/>
    <w:rsid w:val="00B53F99"/>
    <w:rsid w:val="00B6638D"/>
    <w:rsid w:val="00B674EB"/>
    <w:rsid w:val="00B7599E"/>
    <w:rsid w:val="00B944E2"/>
    <w:rsid w:val="00B97300"/>
    <w:rsid w:val="00BC7288"/>
    <w:rsid w:val="00BC7C8D"/>
    <w:rsid w:val="00BE13A5"/>
    <w:rsid w:val="00C567FC"/>
    <w:rsid w:val="00C701B7"/>
    <w:rsid w:val="00C703D6"/>
    <w:rsid w:val="00C73086"/>
    <w:rsid w:val="00C8280C"/>
    <w:rsid w:val="00C91793"/>
    <w:rsid w:val="00CA22B1"/>
    <w:rsid w:val="00CB7CB9"/>
    <w:rsid w:val="00CD0518"/>
    <w:rsid w:val="00CD0858"/>
    <w:rsid w:val="00CF1394"/>
    <w:rsid w:val="00CF1DE2"/>
    <w:rsid w:val="00D21821"/>
    <w:rsid w:val="00D22DF6"/>
    <w:rsid w:val="00D76BE9"/>
    <w:rsid w:val="00D77C62"/>
    <w:rsid w:val="00D866FE"/>
    <w:rsid w:val="00DB468B"/>
    <w:rsid w:val="00DD4D68"/>
    <w:rsid w:val="00DD5D78"/>
    <w:rsid w:val="00DF3F41"/>
    <w:rsid w:val="00DF56AE"/>
    <w:rsid w:val="00E3544C"/>
    <w:rsid w:val="00E70A2C"/>
    <w:rsid w:val="00E7128B"/>
    <w:rsid w:val="00E7323C"/>
    <w:rsid w:val="00E83E03"/>
    <w:rsid w:val="00E85ABB"/>
    <w:rsid w:val="00E90A75"/>
    <w:rsid w:val="00E979FA"/>
    <w:rsid w:val="00EB239D"/>
    <w:rsid w:val="00ED0D46"/>
    <w:rsid w:val="00F012BA"/>
    <w:rsid w:val="00F1232A"/>
    <w:rsid w:val="00F1311C"/>
    <w:rsid w:val="00F26381"/>
    <w:rsid w:val="00F36C75"/>
    <w:rsid w:val="00F47187"/>
    <w:rsid w:val="00F548AD"/>
    <w:rsid w:val="00F64EF4"/>
    <w:rsid w:val="00F72BC2"/>
    <w:rsid w:val="00F849CE"/>
    <w:rsid w:val="00F850B9"/>
    <w:rsid w:val="00F93EB5"/>
    <w:rsid w:val="00FB7757"/>
    <w:rsid w:val="00FE7719"/>
    <w:rsid w:val="46C5A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10F06BB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0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Pr>
      <w:b/>
      <w:i w:val="0"/>
    </w:rPr>
  </w:style>
  <w:style w:type="character" w:customStyle="1" w:styleId="WW8Num1z2">
    <w:name w:val="WW8Num1z2"/>
    <w:rPr>
      <w:color w:val="auto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3z0">
    <w:name w:val="WW8Num3z0"/>
    <w:rPr>
      <w:rFonts w:ascii="Symbol" w:hAnsi="Symbol" w:cs="Symbol"/>
    </w:rPr>
  </w:style>
  <w:style w:type="character" w:customStyle="1" w:styleId="WW8Num5z0">
    <w:name w:val="WW8Num5z0"/>
    <w:rPr>
      <w:rFonts w:ascii="Symbol" w:hAnsi="Symbol" w:cs="Symbol"/>
    </w:rPr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Fontepargpadro4">
    <w:name w:val="Fonte parág. padrão4"/>
  </w:style>
  <w:style w:type="character" w:customStyle="1" w:styleId="Absatz-Standardschriftart">
    <w:name w:val="Absatz-Standardschriftart"/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Fontepargpadro3">
    <w:name w:val="Fonte parág. padrão3"/>
  </w:style>
  <w:style w:type="character" w:customStyle="1" w:styleId="WW-Absatz-Standardschriftart111">
    <w:name w:val="WW-Absatz-Standardschriftart111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4z0">
    <w:name w:val="WW8Num4z0"/>
    <w:rPr>
      <w:rFonts w:ascii="Symbol" w:hAnsi="Symbol" w:cs="Symbol"/>
    </w:rPr>
  </w:style>
  <w:style w:type="character" w:customStyle="1" w:styleId="WW-Absatz-Standardschriftart1111">
    <w:name w:val="WW-Absatz-Standardschriftart1111"/>
  </w:style>
  <w:style w:type="character" w:customStyle="1" w:styleId="Fontepargpadro2">
    <w:name w:val="Fonte parág. padrão2"/>
  </w:style>
  <w:style w:type="character" w:customStyle="1" w:styleId="WW-Absatz-Standardschriftart11111">
    <w:name w:val="WW-Absatz-Standardschriftart11111"/>
  </w:style>
  <w:style w:type="character" w:customStyle="1" w:styleId="WW-Absatz-Standardschriftart111111">
    <w:name w:val="WW-Absatz-Standardschriftart111111"/>
  </w:style>
  <w:style w:type="character" w:customStyle="1" w:styleId="WW-Absatz-Standardschriftart1111111">
    <w:name w:val="WW-Absatz-Standardschriftart1111111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3">
    <w:name w:val="WW8Num3z3"/>
    <w:rPr>
      <w:rFonts w:ascii="Symbol" w:hAnsi="Symbol" w:cs="Symbol"/>
    </w:rPr>
  </w:style>
  <w:style w:type="character" w:customStyle="1" w:styleId="WW8Num4z1">
    <w:name w:val="WW8Num4z1"/>
    <w:rPr>
      <w:b/>
      <w:i w:val="0"/>
    </w:rPr>
  </w:style>
  <w:style w:type="character" w:customStyle="1" w:styleId="WW8Num4z2">
    <w:name w:val="WW8Num4z2"/>
    <w:rPr>
      <w:color w:val="auto"/>
    </w:rPr>
  </w:style>
  <w:style w:type="character" w:customStyle="1" w:styleId="WW8Num5z1">
    <w:name w:val="WW8Num5z1"/>
    <w:rPr>
      <w:b/>
      <w:i w:val="0"/>
    </w:rPr>
  </w:style>
  <w:style w:type="character" w:customStyle="1" w:styleId="WW8Num5z2">
    <w:name w:val="WW8Num5z2"/>
    <w:rPr>
      <w:color w:val="auto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8z1">
    <w:name w:val="WW8Num8z1"/>
    <w:rPr>
      <w:b/>
      <w:i w:val="0"/>
    </w:rPr>
  </w:style>
  <w:style w:type="character" w:customStyle="1" w:styleId="WW8Num8z2">
    <w:name w:val="WW8Num8z2"/>
    <w:rPr>
      <w:color w:val="auto"/>
    </w:rPr>
  </w:style>
  <w:style w:type="character" w:customStyle="1" w:styleId="WW8Num11z0">
    <w:name w:val="WW8Num11z0"/>
    <w:rPr>
      <w:rFonts w:ascii="Symbol" w:hAnsi="Symbol" w:cs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 w:cs="Wingdings"/>
    </w:rPr>
  </w:style>
  <w:style w:type="character" w:customStyle="1" w:styleId="WW8Num12z0">
    <w:name w:val="WW8Num12z0"/>
    <w:rPr>
      <w:rFonts w:ascii="Symbol" w:hAnsi="Symbol" w:cs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 w:cs="Wingdings"/>
    </w:rPr>
  </w:style>
  <w:style w:type="character" w:customStyle="1" w:styleId="WW8Num15z0">
    <w:name w:val="WW8Num15z0"/>
    <w:rPr>
      <w:rFonts w:ascii="Symbol" w:hAnsi="Symbol" w:cs="Symbol"/>
    </w:rPr>
  </w:style>
  <w:style w:type="character" w:customStyle="1" w:styleId="WW8Num15z1">
    <w:name w:val="WW8Num15z1"/>
    <w:rPr>
      <w:rFonts w:ascii="Courier New" w:hAnsi="Courier New" w:cs="Courier New"/>
    </w:rPr>
  </w:style>
  <w:style w:type="character" w:customStyle="1" w:styleId="WW8Num15z2">
    <w:name w:val="WW8Num15z2"/>
    <w:rPr>
      <w:rFonts w:ascii="Wingdings" w:hAnsi="Wingdings" w:cs="Wingdings"/>
    </w:rPr>
  </w:style>
  <w:style w:type="character" w:customStyle="1" w:styleId="WW8Num16z0">
    <w:name w:val="WW8Num16z0"/>
    <w:rPr>
      <w:rFonts w:ascii="Symbol" w:hAnsi="Symbol" w:cs="Symbol"/>
    </w:rPr>
  </w:style>
  <w:style w:type="character" w:customStyle="1" w:styleId="WW8Num16z1">
    <w:name w:val="WW8Num16z1"/>
    <w:rPr>
      <w:rFonts w:ascii="Courier New" w:hAnsi="Courier New" w:cs="Courier New"/>
    </w:rPr>
  </w:style>
  <w:style w:type="character" w:customStyle="1" w:styleId="WW8Num16z2">
    <w:name w:val="WW8Num16z2"/>
    <w:rPr>
      <w:rFonts w:ascii="Wingdings" w:hAnsi="Wingdings" w:cs="Wingdings"/>
    </w:rPr>
  </w:style>
  <w:style w:type="character" w:customStyle="1" w:styleId="WW8Num17z0">
    <w:name w:val="WW8Num17z0"/>
    <w:rPr>
      <w:rFonts w:ascii="Symbol" w:hAnsi="Symbol" w:cs="Symbol"/>
    </w:rPr>
  </w:style>
  <w:style w:type="character" w:customStyle="1" w:styleId="WW8Num17z1">
    <w:name w:val="WW8Num17z1"/>
    <w:rPr>
      <w:rFonts w:ascii="Courier New" w:hAnsi="Courier New" w:cs="Courier New"/>
    </w:rPr>
  </w:style>
  <w:style w:type="character" w:customStyle="1" w:styleId="WW8Num17z2">
    <w:name w:val="WW8Num17z2"/>
    <w:rPr>
      <w:rFonts w:ascii="Wingdings" w:hAnsi="Wingdings" w:cs="Wingdings"/>
    </w:rPr>
  </w:style>
  <w:style w:type="character" w:customStyle="1" w:styleId="WW8Num18z0">
    <w:name w:val="WW8Num18z0"/>
    <w:rPr>
      <w:rFonts w:ascii="Symbol" w:hAnsi="Symbol" w:cs="Symbol"/>
    </w:rPr>
  </w:style>
  <w:style w:type="character" w:customStyle="1" w:styleId="WW8Num18z1">
    <w:name w:val="WW8Num18z1"/>
    <w:rPr>
      <w:rFonts w:ascii="Courier New" w:hAnsi="Courier New" w:cs="Courier New"/>
    </w:rPr>
  </w:style>
  <w:style w:type="character" w:customStyle="1" w:styleId="WW8Num18z2">
    <w:name w:val="WW8Num18z2"/>
    <w:rPr>
      <w:rFonts w:ascii="Wingdings" w:hAnsi="Wingdings" w:cs="Wingdings"/>
    </w:rPr>
  </w:style>
  <w:style w:type="character" w:customStyle="1" w:styleId="WW8Num19z0">
    <w:name w:val="WW8Num19z0"/>
    <w:rPr>
      <w:rFonts w:ascii="Symbol" w:hAnsi="Symbol" w:cs="Symbol"/>
    </w:rPr>
  </w:style>
  <w:style w:type="character" w:customStyle="1" w:styleId="WW8Num19z1">
    <w:name w:val="WW8Num19z1"/>
    <w:rPr>
      <w:rFonts w:ascii="Courier New" w:hAnsi="Courier New" w:cs="Courier New"/>
    </w:rPr>
  </w:style>
  <w:style w:type="character" w:customStyle="1" w:styleId="WW8Num19z2">
    <w:name w:val="WW8Num19z2"/>
    <w:rPr>
      <w:rFonts w:ascii="Wingdings" w:hAnsi="Wingdings" w:cs="Wingdings"/>
    </w:rPr>
  </w:style>
  <w:style w:type="character" w:customStyle="1" w:styleId="WW8Num21z0">
    <w:name w:val="WW8Num21z0"/>
    <w:rPr>
      <w:rFonts w:ascii="Symbol" w:hAnsi="Symbol" w:cs="Symbol"/>
    </w:rPr>
  </w:style>
  <w:style w:type="character" w:customStyle="1" w:styleId="WW8Num21z1">
    <w:name w:val="WW8Num21z1"/>
    <w:rPr>
      <w:rFonts w:ascii="Courier New" w:hAnsi="Courier New" w:cs="Courier New"/>
    </w:rPr>
  </w:style>
  <w:style w:type="character" w:customStyle="1" w:styleId="WW8Num21z2">
    <w:name w:val="WW8Num21z2"/>
    <w:rPr>
      <w:rFonts w:ascii="Wingdings" w:hAnsi="Wingdings" w:cs="Wingdings"/>
    </w:rPr>
  </w:style>
  <w:style w:type="character" w:customStyle="1" w:styleId="WW8Num22z0">
    <w:name w:val="WW8Num22z0"/>
    <w:rPr>
      <w:rFonts w:ascii="Symbol" w:hAnsi="Symbol" w:cs="Symbol"/>
    </w:rPr>
  </w:style>
  <w:style w:type="character" w:customStyle="1" w:styleId="WW8NumSt18z0">
    <w:name w:val="WW8NumSt18z0"/>
    <w:rPr>
      <w:rFonts w:ascii="Tms Rmn" w:hAnsi="Tms Rmn" w:cs="Tms Rmn"/>
      <w:sz w:val="14"/>
    </w:rPr>
  </w:style>
  <w:style w:type="character" w:customStyle="1" w:styleId="Fontepargpadro1">
    <w:name w:val="Fonte parág. padrão1"/>
  </w:style>
  <w:style w:type="character" w:styleId="HiperlinkVisitado">
    <w:name w:val="FollowedHyperlink"/>
    <w:rPr>
      <w:color w:val="800080"/>
      <w:u w:val="single"/>
    </w:rPr>
  </w:style>
  <w:style w:type="character" w:styleId="Hyperlink">
    <w:name w:val="Hyperlink"/>
    <w:rPr>
      <w:color w:val="0000FF"/>
      <w:u w:val="single"/>
    </w:rPr>
  </w:style>
  <w:style w:type="character" w:styleId="Nmerodepgina">
    <w:name w:val="page number"/>
    <w:basedOn w:val="Fontepargpadro1"/>
  </w:style>
  <w:style w:type="character" w:customStyle="1" w:styleId="Caracteresdenotaderodap">
    <w:name w:val="Caracteres de nota de rodapé"/>
    <w:rPr>
      <w:sz w:val="14"/>
      <w:vertAlign w:val="superscript"/>
    </w:rPr>
  </w:style>
  <w:style w:type="character" w:customStyle="1" w:styleId="CommentChar">
    <w:name w:val="Comment Char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Pr>
      <w:sz w:val="16"/>
      <w:szCs w:val="16"/>
    </w:rPr>
  </w:style>
  <w:style w:type="character" w:customStyle="1" w:styleId="TextodecomentrioChar">
    <w:name w:val="Texto de comentário Char"/>
    <w:basedOn w:val="Fontepargpadro1"/>
  </w:style>
  <w:style w:type="character" w:customStyle="1" w:styleId="AssuntodocomentrioChar">
    <w:name w:val="Assunto do comentário Char"/>
    <w:rPr>
      <w:b/>
      <w:bCs/>
    </w:rPr>
  </w:style>
  <w:style w:type="character" w:customStyle="1" w:styleId="TextodebaloChar">
    <w:name w:val="Texto de balão Char"/>
    <w:rPr>
      <w:rFonts w:ascii="Tahoma" w:hAnsi="Tahoma" w:cs="Tahoma"/>
      <w:sz w:val="16"/>
      <w:szCs w:val="16"/>
    </w:rPr>
  </w:style>
  <w:style w:type="character" w:customStyle="1" w:styleId="Marcas">
    <w:name w:val="Marcas"/>
    <w:rPr>
      <w:rFonts w:ascii="OpenSymbol" w:eastAsia="OpenSymbol" w:hAnsi="OpenSymbol" w:cs="OpenSymbol"/>
    </w:rPr>
  </w:style>
  <w:style w:type="character" w:customStyle="1" w:styleId="Smbolosdenumerao">
    <w:name w:val="Símbolos de numeração"/>
  </w:style>
  <w:style w:type="character" w:customStyle="1" w:styleId="apple-converted-space">
    <w:name w:val="apple-converted-space"/>
  </w:style>
  <w:style w:type="character" w:customStyle="1" w:styleId="Vnculodendice">
    <w:name w:val="Vínculo de índice"/>
  </w:style>
  <w:style w:type="paragraph" w:customStyle="1" w:styleId="Ttulo40">
    <w:name w:val="Título4"/>
    <w:basedOn w:val="Ttulo11"/>
    <w:next w:val="Subttulo"/>
  </w:style>
  <w:style w:type="paragraph" w:styleId="Corpodetexto">
    <w:name w:val="Body Text"/>
    <w:basedOn w:val="Normal"/>
    <w:pPr>
      <w:spacing w:after="120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rsid w:val="00A60644"/>
    <w:pPr>
      <w:suppressLineNumbers/>
      <w:spacing w:before="120" w:after="120"/>
      <w:jc w:val="center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DisplayText">
    <w:name w:val="_Display Text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pPr>
      <w:jc w:val="center"/>
    </w:pPr>
    <w:rPr>
      <w:i/>
      <w:iCs/>
    </w:rPr>
  </w:style>
  <w:style w:type="paragraph" w:customStyle="1" w:styleId="Contents">
    <w:name w:val="Contents"/>
    <w:basedOn w:val="Ttulo1"/>
    <w:pPr>
      <w:numPr>
        <w:numId w:val="0"/>
      </w:numPr>
    </w:pPr>
  </w:style>
  <w:style w:type="paragraph" w:customStyle="1" w:styleId="Heading1-FormatOnly">
    <w:name w:val="Heading 1 - Format Only"/>
    <w:basedOn w:val="Ttulo1"/>
    <w:pPr>
      <w:numPr>
        <w:numId w:val="0"/>
      </w:numPr>
    </w:pPr>
  </w:style>
  <w:style w:type="paragraph" w:customStyle="1" w:styleId="Comment">
    <w:name w:val="Comment"/>
    <w:basedOn w:val="Normal"/>
    <w:rPr>
      <w:i/>
      <w:color w:val="0000FF"/>
    </w:rPr>
  </w:style>
  <w:style w:type="paragraph" w:customStyle="1" w:styleId="Title-Revision">
    <w:name w:val="Title - Revision"/>
    <w:basedOn w:val="Ttulo11"/>
    <w:pPr>
      <w:spacing w:before="720" w:after="240"/>
    </w:pPr>
  </w:style>
  <w:style w:type="paragraph" w:customStyle="1" w:styleId="Title-Date">
    <w:name w:val="Title - Date"/>
    <w:basedOn w:val="Ttulo11"/>
    <w:next w:val="Title-Revision"/>
    <w:pPr>
      <w:spacing w:after="720"/>
    </w:pPr>
  </w:style>
  <w:style w:type="paragraph" w:customStyle="1" w:styleId="Title-Name">
    <w:name w:val="Title - Name"/>
    <w:basedOn w:val="Ttulo11"/>
    <w:next w:val="Title-Filename"/>
    <w:pPr>
      <w:spacing w:before="480" w:after="720"/>
    </w:pPr>
  </w:style>
  <w:style w:type="paragraph" w:customStyle="1" w:styleId="Title-Filename">
    <w:name w:val="Title - Filename"/>
    <w:basedOn w:val="Ttulo11"/>
    <w:next w:val="Title-Date"/>
    <w:pPr>
      <w:spacing w:before="480" w:after="720"/>
    </w:pPr>
  </w:style>
  <w:style w:type="paragraph" w:customStyle="1" w:styleId="Table-ColHead">
    <w:name w:val="Table - Col. Head"/>
    <w:basedOn w:val="DisplayText"/>
    <w:qFormat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pPr>
      <w:spacing w:before="60" w:after="60"/>
    </w:pPr>
  </w:style>
  <w:style w:type="paragraph" w:styleId="Sumrio1">
    <w:name w:val="toc 1"/>
    <w:basedOn w:val="Normal"/>
    <w:next w:val="Normal"/>
    <w:uiPriority w:val="39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pPr>
      <w:ind w:left="400" w:hanging="400"/>
    </w:pPr>
  </w:style>
  <w:style w:type="paragraph" w:customStyle="1" w:styleId="MapadoDocumento1">
    <w:name w:val="Mapa do Documento1"/>
    <w:basedOn w:val="Normal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pPr>
      <w:numPr>
        <w:numId w:val="7"/>
      </w:numPr>
      <w:spacing w:after="120"/>
    </w:pPr>
  </w:style>
  <w:style w:type="paragraph" w:customStyle="1" w:styleId="Bibliografia1">
    <w:name w:val="Bibliografia1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pPr>
      <w:ind w:left="720"/>
    </w:pPr>
  </w:style>
  <w:style w:type="paragraph" w:customStyle="1" w:styleId="NormalJustificado">
    <w:name w:val="Normal + Justificado"/>
    <w:basedOn w:val="Normal"/>
    <w:rPr>
      <w:rFonts w:ascii="Arial" w:hAnsi="Arial" w:cs="Arial"/>
    </w:rPr>
  </w:style>
  <w:style w:type="paragraph" w:customStyle="1" w:styleId="Textodecomentrio1">
    <w:name w:val="Texto de comentário1"/>
    <w:basedOn w:val="Normal"/>
    <w:rPr>
      <w:sz w:val="20"/>
    </w:rPr>
  </w:style>
  <w:style w:type="paragraph" w:styleId="Assuntodocomentrio">
    <w:name w:val="annotation subject"/>
    <w:basedOn w:val="Textodecomentrio1"/>
    <w:next w:val="Textodecomentrio1"/>
    <w:rPr>
      <w:b/>
      <w:bCs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styleId="Sumrio5">
    <w:name w:val="toc 5"/>
    <w:basedOn w:val="ndice"/>
    <w:pPr>
      <w:tabs>
        <w:tab w:val="right" w:leader="dot" w:pos="8506"/>
      </w:tabs>
      <w:ind w:left="1132"/>
    </w:pPr>
  </w:style>
  <w:style w:type="paragraph" w:styleId="Sumrio6">
    <w:name w:val="toc 6"/>
    <w:basedOn w:val="ndice"/>
    <w:pPr>
      <w:tabs>
        <w:tab w:val="right" w:leader="dot" w:pos="8223"/>
      </w:tabs>
      <w:ind w:left="1415"/>
    </w:pPr>
  </w:style>
  <w:style w:type="paragraph" w:styleId="Sumrio7">
    <w:name w:val="toc 7"/>
    <w:basedOn w:val="ndice"/>
    <w:pPr>
      <w:tabs>
        <w:tab w:val="right" w:leader="dot" w:pos="7940"/>
      </w:tabs>
      <w:ind w:left="1698"/>
    </w:pPr>
  </w:style>
  <w:style w:type="paragraph" w:styleId="Sumrio8">
    <w:name w:val="toc 8"/>
    <w:basedOn w:val="ndice"/>
    <w:pPr>
      <w:tabs>
        <w:tab w:val="right" w:leader="dot" w:pos="7657"/>
      </w:tabs>
      <w:ind w:left="1981"/>
    </w:pPr>
  </w:style>
  <w:style w:type="paragraph" w:styleId="Sumrio9">
    <w:name w:val="toc 9"/>
    <w:basedOn w:val="ndice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pPr>
      <w:ind w:left="708"/>
    </w:pPr>
  </w:style>
  <w:style w:type="paragraph" w:customStyle="1" w:styleId="Ttulo10">
    <w:name w:val="Título 10"/>
    <w:basedOn w:val="Ttulo20"/>
    <w:next w:val="Corpodetexto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2.png"/><Relationship Id="rId29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image" Target="media/image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18536B-044F-4F41-BA4F-D3C0F3F6D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21</Pages>
  <Words>1399</Words>
  <Characters>7555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8937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Eduardo Henrique</cp:lastModifiedBy>
  <cp:revision>77</cp:revision>
  <cp:lastPrinted>2017-03-09T22:29:00Z</cp:lastPrinted>
  <dcterms:created xsi:type="dcterms:W3CDTF">2014-10-21T20:37:00Z</dcterms:created>
  <dcterms:modified xsi:type="dcterms:W3CDTF">2017-03-10T21:30:00Z</dcterms:modified>
</cp:coreProperties>
</file>