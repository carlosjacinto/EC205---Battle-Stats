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8760FB7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24EFD">
        <w:rPr>
          <w:rFonts w:cs="Arial"/>
        </w:rPr>
        <w:t>0.3</w:t>
      </w:r>
    </w:p>
    <w:p w14:paraId="10F06BCA" w14:textId="2A78DA9A" w:rsidR="0009003B" w:rsidRDefault="00524EFD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16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Março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CD0858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8</w:t>
      </w:r>
      <w:r>
        <w:rPr>
          <w:noProof/>
        </w:rPr>
        <w:fldChar w:fldCharType="end"/>
      </w:r>
    </w:p>
    <w:p w14:paraId="446F880F" w14:textId="7627F098" w:rsidR="004E1100" w:rsidRPr="004E1100" w:rsidRDefault="004E1100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b/>
          <w:noProof/>
        </w:rPr>
      </w:pPr>
      <w:r w:rsidRPr="004E1100">
        <w:rPr>
          <w:b/>
          <w:noProof/>
        </w:rPr>
        <w:t>5.</w:t>
      </w:r>
      <w:r>
        <w:rPr>
          <w:noProof/>
        </w:rPr>
        <w:tab/>
      </w:r>
      <w:r w:rsidRPr="004E1100">
        <w:rPr>
          <w:b/>
          <w:noProof/>
        </w:rPr>
        <w:t>Anexos</w:t>
      </w:r>
      <w:r>
        <w:rPr>
          <w:b/>
          <w:noProof/>
        </w:rPr>
        <w:t>..................................................................................................................................................... 10</w:t>
      </w:r>
    </w:p>
    <w:p w14:paraId="0D75F603" w14:textId="02AD91A6" w:rsidR="00E85ABB" w:rsidRPr="004E1100" w:rsidRDefault="004E1100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noProof/>
        </w:rPr>
      </w:pPr>
      <w:r w:rsidRPr="004E1100">
        <w:rPr>
          <w:rFonts w:eastAsiaTheme="minorEastAsia"/>
          <w:smallCaps w:val="0"/>
          <w:noProof/>
          <w:sz w:val="22"/>
          <w:szCs w:val="22"/>
          <w:lang w:eastAsia="pt-BR"/>
        </w:rPr>
        <w:t>5.1</w:t>
      </w:r>
      <w:r w:rsidR="00E85ABB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Estrutura Analítica do Projeto - EAP</w:t>
      </w:r>
      <w:r w:rsidR="00E85ABB">
        <w:rPr>
          <w:noProof/>
        </w:rPr>
        <w:tab/>
      </w:r>
      <w:r w:rsidR="00265C1D">
        <w:rPr>
          <w:noProof/>
        </w:rPr>
        <w:t>10</w:t>
      </w:r>
    </w:p>
    <w:p w14:paraId="016B8731" w14:textId="46F1D5CB" w:rsidR="00E85ABB" w:rsidRDefault="004E1100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 w:rsidR="00E85ABB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Cronograma de Atividades</w:t>
      </w:r>
      <w:r w:rsidR="00E85ABB">
        <w:rPr>
          <w:noProof/>
        </w:rPr>
        <w:tab/>
      </w:r>
      <w:r w:rsidR="00265C1D">
        <w:rPr>
          <w:noProof/>
        </w:rPr>
        <w:t>11</w:t>
      </w:r>
    </w:p>
    <w:p w14:paraId="152E1BD3" w14:textId="7897BEAA" w:rsidR="00E85ABB" w:rsidRDefault="004E1100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 w:rsidR="00E85ABB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Bibliografias de Texto</w:t>
      </w:r>
      <w:r w:rsidR="00E85ABB">
        <w:rPr>
          <w:noProof/>
        </w:rPr>
        <w:tab/>
      </w:r>
      <w:r w:rsidR="00265C1D">
        <w:rPr>
          <w:noProof/>
        </w:rPr>
        <w:t>12</w:t>
      </w:r>
    </w:p>
    <w:p w14:paraId="24EE29E6" w14:textId="35EA87E7" w:rsidR="00E85ABB" w:rsidRDefault="004E1100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</w:t>
      </w:r>
      <w:r w:rsidR="00E85ABB">
        <w:rPr>
          <w:noProof/>
        </w:rPr>
        <w:t>.</w:t>
      </w:r>
      <w:r w:rsidR="00E85ABB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 w:rsidR="00E85ABB">
        <w:rPr>
          <w:noProof/>
        </w:rPr>
        <w:t>Bibliografia de Imagens</w:t>
      </w:r>
      <w:r w:rsidR="00E85ABB">
        <w:rPr>
          <w:noProof/>
        </w:rPr>
        <w:tab/>
      </w:r>
      <w:r w:rsidR="00265C1D">
        <w:rPr>
          <w:noProof/>
        </w:rPr>
        <w:t>13</w:t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  <w:bookmarkStart w:id="2" w:name="_GoBack"/>
      <w:bookmarkEnd w:id="2"/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5"/>
      <w:r>
        <w:lastRenderedPageBreak/>
        <w:t>Lista de Figuras</w:t>
      </w:r>
      <w:bookmarkEnd w:id="3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CD0858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9</w:t>
      </w:r>
      <w:r>
        <w:rPr>
          <w:noProof/>
        </w:rPr>
        <w:fldChar w:fldCharType="end"/>
      </w:r>
    </w:p>
    <w:p w14:paraId="5BB44F71" w14:textId="43807574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 w:rsidR="00265C1D">
        <w:rPr>
          <w:b/>
          <w:noProof/>
        </w:rPr>
        <w:t>4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 w:rsidR="00265C1D">
        <w:rPr>
          <w:noProof/>
        </w:rPr>
        <w:t>10</w:t>
      </w:r>
    </w:p>
    <w:p w14:paraId="46585EB9" w14:textId="4D9C37D6" w:rsidR="00DD5D78" w:rsidRPr="00DD5D78" w:rsidRDefault="00265C1D" w:rsidP="00DD5D78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5</w:t>
      </w:r>
      <w:r w:rsidR="009546D5" w:rsidRPr="009C0996">
        <w:rPr>
          <w:b/>
          <w:noProof/>
        </w:rPr>
        <w:t xml:space="preserve"> -</w:t>
      </w:r>
      <w:r w:rsidR="009546D5" w:rsidRPr="009C0996">
        <w:rPr>
          <w:noProof/>
        </w:rPr>
        <w:t xml:space="preserve"> </w:t>
      </w:r>
      <w:r w:rsidR="009546D5">
        <w:rPr>
          <w:noProof/>
        </w:rPr>
        <w:t>Cronograma</w:t>
      </w:r>
      <w:r w:rsidR="009546D5" w:rsidRPr="009C0996">
        <w:rPr>
          <w:noProof/>
        </w:rPr>
        <w:t>.</w:t>
      </w:r>
      <w:r w:rsidR="009546D5">
        <w:rPr>
          <w:noProof/>
        </w:rPr>
        <w:tab/>
      </w:r>
      <w:r>
        <w:rPr>
          <w:noProof/>
        </w:rPr>
        <w:t>11</w:t>
      </w:r>
    </w:p>
    <w:p w14:paraId="5EBAFBBD" w14:textId="77777777" w:rsidR="00DD5D78" w:rsidRPr="00DD5D78" w:rsidRDefault="00DD5D78" w:rsidP="00DD5D78"/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9891776"/>
      <w:r>
        <w:lastRenderedPageBreak/>
        <w:t>Lista de Tabelas</w:t>
      </w:r>
      <w:bookmarkEnd w:id="4"/>
    </w:p>
    <w:p w14:paraId="10F06C18" w14:textId="265253BB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989177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9891778"/>
      <w:r>
        <w:t>Definições, Acrônimos e Abreviaturas</w:t>
      </w:r>
      <w:bookmarkEnd w:id="6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4DEEEB88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10F06C21" w14:textId="77777777" w:rsidR="0009003B" w:rsidRDefault="0009003B">
      <w:pPr>
        <w:pStyle w:val="Ttulo1"/>
      </w:pPr>
      <w:bookmarkStart w:id="8" w:name="_Toc459891779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9891780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r>
        <w:t>BattleF</w:t>
      </w:r>
      <w:r w:rsidRPr="00641319">
        <w:t>ield</w:t>
      </w:r>
      <w:proofErr w:type="spell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9891781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59891782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169CFD37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2106229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2AC029B2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2106230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5" w:name="_Toc455670048"/>
      <w:bookmarkStart w:id="16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77777777" w:rsidR="00265C1D" w:rsidRPr="00265C1D" w:rsidRDefault="00265C1D" w:rsidP="00265C1D"/>
    <w:p w14:paraId="5B5BE1B5" w14:textId="19ADCAE3" w:rsidR="00265C1D" w:rsidRDefault="00265C1D" w:rsidP="00265C1D">
      <w:pPr>
        <w:pStyle w:val="Ttulo1"/>
      </w:pPr>
      <w:r>
        <w:lastRenderedPageBreak/>
        <w:t>Anexos</w:t>
      </w:r>
    </w:p>
    <w:p w14:paraId="7D4568D4" w14:textId="4DF8C2F4" w:rsidR="006C18BB" w:rsidRDefault="006C18BB" w:rsidP="006C18BB">
      <w:pPr>
        <w:pStyle w:val="Ttulo2"/>
      </w:pPr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</w:p>
    <w:p w14:paraId="6AD382BA" w14:textId="1701F386" w:rsidR="006C18BB" w:rsidRPr="00532C62" w:rsidRDefault="00265C1D" w:rsidP="00265C1D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0132" w14:textId="5AB4CE04" w:rsidR="006C18BB" w:rsidRDefault="006C18BB" w:rsidP="006C18BB">
      <w:pPr>
        <w:jc w:val="center"/>
      </w:pPr>
    </w:p>
    <w:p w14:paraId="0B79BD19" w14:textId="3B61A007" w:rsidR="006C18BB" w:rsidRPr="00E3544C" w:rsidRDefault="006C18BB" w:rsidP="006C18BB">
      <w:pPr>
        <w:jc w:val="center"/>
      </w:pPr>
      <w:bookmarkStart w:id="17" w:name="_Toc455670284"/>
      <w:r w:rsidRPr="00E3544C">
        <w:rPr>
          <w:b/>
        </w:rPr>
        <w:t xml:space="preserve">Figura </w:t>
      </w:r>
      <w:r w:rsidR="00265C1D">
        <w:rPr>
          <w:b/>
        </w:rPr>
        <w:t>4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17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4FB6285" w14:textId="76F71374" w:rsidR="006C18BB" w:rsidRPr="00532C62" w:rsidRDefault="006C18BB" w:rsidP="006C18BB">
      <w:pPr>
        <w:pStyle w:val="Ttulo2"/>
      </w:pPr>
      <w:bookmarkStart w:id="18" w:name="_Toc455670049"/>
      <w:bookmarkStart w:id="19" w:name="_Toc459891806"/>
      <w:r>
        <w:t>Cronograma de Atividades</w:t>
      </w:r>
      <w:bookmarkEnd w:id="18"/>
      <w:bookmarkEnd w:id="19"/>
    </w:p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65AAAABC" w14:textId="1699BC5E" w:rsidR="00DD5D78" w:rsidRDefault="0003047D" w:rsidP="00DD5D78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7CD4" w14:textId="77777777" w:rsidR="006C18BB" w:rsidRDefault="006C18BB" w:rsidP="006C18BB">
      <w:pPr>
        <w:jc w:val="center"/>
      </w:pPr>
    </w:p>
    <w:p w14:paraId="480B35BB" w14:textId="1640EDDC" w:rsidR="00DD5D78" w:rsidRDefault="006C18BB" w:rsidP="006C18BB">
      <w:pPr>
        <w:jc w:val="center"/>
      </w:pPr>
      <w:bookmarkStart w:id="20" w:name="_Toc455670285"/>
      <w:r w:rsidRPr="00E3544C">
        <w:rPr>
          <w:b/>
        </w:rPr>
        <w:t xml:space="preserve">Figura </w:t>
      </w:r>
      <w:r w:rsidR="00265C1D">
        <w:rPr>
          <w:b/>
        </w:rPr>
        <w:t>5</w:t>
      </w:r>
      <w:r w:rsidRPr="00E3544C">
        <w:rPr>
          <w:b/>
        </w:rPr>
        <w:t xml:space="preserve"> </w:t>
      </w:r>
      <w:r w:rsidR="00DD5D78">
        <w:rPr>
          <w:b/>
        </w:rPr>
        <w:t>–</w:t>
      </w:r>
      <w:r w:rsidRPr="00E3544C">
        <w:t xml:space="preserve"> Cronograma</w:t>
      </w:r>
      <w:bookmarkEnd w:id="20"/>
      <w:r w:rsidR="00DD5D78">
        <w:t>.</w:t>
      </w:r>
    </w:p>
    <w:p w14:paraId="2675821B" w14:textId="6DAEE935" w:rsidR="00250BA3" w:rsidRDefault="00250BA3" w:rsidP="00250BA3">
      <w:pPr>
        <w:pStyle w:val="Ttulo1"/>
      </w:pPr>
      <w:bookmarkStart w:id="21" w:name="_Toc459891807"/>
      <w:r>
        <w:lastRenderedPageBreak/>
        <w:t>Bibliografias de Texto</w:t>
      </w:r>
      <w:bookmarkEnd w:id="21"/>
    </w:p>
    <w:p w14:paraId="6A358991" w14:textId="3CFACA6A" w:rsidR="00250BA3" w:rsidRDefault="00250BA3" w:rsidP="00250BA3">
      <w:pPr>
        <w:pStyle w:val="Ttulo1"/>
      </w:pPr>
      <w:bookmarkStart w:id="22" w:name="_Toc459891808"/>
      <w:r>
        <w:lastRenderedPageBreak/>
        <w:t>Bibliografia de Imagens</w:t>
      </w:r>
      <w:bookmarkEnd w:id="22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BE668C" w14:textId="77777777" w:rsidR="009E339D" w:rsidRDefault="009E339D">
      <w:r>
        <w:separator/>
      </w:r>
    </w:p>
  </w:endnote>
  <w:endnote w:type="continuationSeparator" w:id="0">
    <w:p w14:paraId="7DF937CE" w14:textId="77777777" w:rsidR="009E339D" w:rsidRDefault="009E3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48709E" w:rsidRDefault="0048709E">
    <w:pPr>
      <w:pStyle w:val="Rodap"/>
      <w:pBdr>
        <w:top w:val="none" w:sz="0" w:space="0" w:color="auto"/>
      </w:pBdr>
    </w:pPr>
  </w:p>
  <w:p w14:paraId="10F06CA8" w14:textId="77777777" w:rsidR="0048709E" w:rsidRDefault="004870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48709E" w:rsidRDefault="0048709E" w:rsidP="00240BB3">
    <w:pPr>
      <w:pStyle w:val="Rodap"/>
      <w:jc w:val="center"/>
      <w:rPr>
        <w:b/>
        <w:sz w:val="20"/>
      </w:rPr>
    </w:pPr>
  </w:p>
  <w:p w14:paraId="33A275F8" w14:textId="5C278B19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48709E" w:rsidRPr="009E0462" w:rsidRDefault="0048709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48709E" w:rsidRDefault="0048709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38344D23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4E1100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10F06CB3" w14:textId="77777777" w:rsidR="0048709E" w:rsidRDefault="0048709E">
    <w:pPr>
      <w:pStyle w:val="Rodap"/>
      <w:pBdr>
        <w:top w:val="none" w:sz="0" w:space="0" w:color="auto"/>
      </w:pBdr>
    </w:pPr>
  </w:p>
  <w:p w14:paraId="10F06CB4" w14:textId="77777777" w:rsidR="0048709E" w:rsidRDefault="0048709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48709E" w:rsidRDefault="004870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89B3D8" w14:textId="77777777" w:rsidR="009E339D" w:rsidRDefault="009E339D">
      <w:r>
        <w:separator/>
      </w:r>
    </w:p>
  </w:footnote>
  <w:footnote w:type="continuationSeparator" w:id="0">
    <w:p w14:paraId="7FAD7BCB" w14:textId="77777777" w:rsidR="009E339D" w:rsidRDefault="009E33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74474DA9" w:rsidR="0048709E" w:rsidRDefault="0048709E">
    <w:pPr>
      <w:pStyle w:val="Cabealho"/>
      <w:jc w:val="center"/>
    </w:pPr>
    <w:r>
      <w:t>EC205 - Engenharia de Software I</w:t>
    </w:r>
  </w:p>
  <w:p w14:paraId="10F06CAA" w14:textId="77777777" w:rsidR="0048709E" w:rsidRDefault="0048709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48709E" w:rsidRDefault="0048709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6D87C563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48709E" w:rsidRDefault="004870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3047D"/>
    <w:rsid w:val="000613CF"/>
    <w:rsid w:val="00067DE2"/>
    <w:rsid w:val="000878EE"/>
    <w:rsid w:val="0009003B"/>
    <w:rsid w:val="000A4141"/>
    <w:rsid w:val="000B485B"/>
    <w:rsid w:val="000C458F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81FC4"/>
    <w:rsid w:val="00283F8A"/>
    <w:rsid w:val="002903B6"/>
    <w:rsid w:val="002A6C7C"/>
    <w:rsid w:val="002D0266"/>
    <w:rsid w:val="002F6C7D"/>
    <w:rsid w:val="00323652"/>
    <w:rsid w:val="0034385A"/>
    <w:rsid w:val="00384D6E"/>
    <w:rsid w:val="003907C7"/>
    <w:rsid w:val="003A2D40"/>
    <w:rsid w:val="003C0B1B"/>
    <w:rsid w:val="00407C6A"/>
    <w:rsid w:val="00420A86"/>
    <w:rsid w:val="0043666A"/>
    <w:rsid w:val="00444C06"/>
    <w:rsid w:val="00466010"/>
    <w:rsid w:val="0047593D"/>
    <w:rsid w:val="0048709E"/>
    <w:rsid w:val="004958EA"/>
    <w:rsid w:val="004C0228"/>
    <w:rsid w:val="004D5F84"/>
    <w:rsid w:val="004E1100"/>
    <w:rsid w:val="004F43BA"/>
    <w:rsid w:val="00524EFD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C18BB"/>
    <w:rsid w:val="006D0FB4"/>
    <w:rsid w:val="006D27EA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80C"/>
    <w:rsid w:val="00C91793"/>
    <w:rsid w:val="00CA22B1"/>
    <w:rsid w:val="00CB7CB9"/>
    <w:rsid w:val="00CD0518"/>
    <w:rsid w:val="00CD0858"/>
    <w:rsid w:val="00CF1394"/>
    <w:rsid w:val="00CF1DE2"/>
    <w:rsid w:val="00D21821"/>
    <w:rsid w:val="00D22DF6"/>
    <w:rsid w:val="00D76BE9"/>
    <w:rsid w:val="00D77C62"/>
    <w:rsid w:val="00D866FE"/>
    <w:rsid w:val="00DB468B"/>
    <w:rsid w:val="00DD4D68"/>
    <w:rsid w:val="00DD5D78"/>
    <w:rsid w:val="00DF3F41"/>
    <w:rsid w:val="00DF56AE"/>
    <w:rsid w:val="00E13B0A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90D53431-9296-4A6C-8819-235B1E780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EC99E-0685-47D0-A91F-577AC78A4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563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Daniel Borges</cp:lastModifiedBy>
  <cp:revision>87</cp:revision>
  <cp:lastPrinted>2017-03-09T22:29:00Z</cp:lastPrinted>
  <dcterms:created xsi:type="dcterms:W3CDTF">2014-10-21T20:37:00Z</dcterms:created>
  <dcterms:modified xsi:type="dcterms:W3CDTF">2017-03-16T18:11:00Z</dcterms:modified>
</cp:coreProperties>
</file>