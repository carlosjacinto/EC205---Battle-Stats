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1BBE9B8A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2962D5">
        <w:rPr>
          <w:rFonts w:cs="Arial"/>
        </w:rPr>
        <w:t>0.4</w:t>
      </w:r>
    </w:p>
    <w:p w14:paraId="10F06BCA" w14:textId="130B87F7" w:rsidR="0009003B" w:rsidRDefault="002962D5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30</w:t>
      </w:r>
      <w:r w:rsidR="00407C6A">
        <w:rPr>
          <w:rFonts w:cs="Arial"/>
        </w:rPr>
        <w:t xml:space="preserve"> de </w:t>
      </w:r>
      <w:r w:rsidR="008C368A">
        <w:rPr>
          <w:rFonts w:cs="Arial"/>
        </w:rPr>
        <w:t>Março</w:t>
      </w:r>
      <w:r w:rsidR="00407C6A">
        <w:rPr>
          <w:rFonts w:cs="Arial"/>
        </w:rPr>
        <w:t xml:space="preserve"> de </w:t>
      </w:r>
      <w:r w:rsidR="008C368A">
        <w:rPr>
          <w:rFonts w:cs="Arial"/>
        </w:rPr>
        <w:t>2017</w:t>
      </w:r>
    </w:p>
    <w:p w14:paraId="10F06BCB" w14:textId="4E62523A" w:rsidR="0009003B" w:rsidRPr="00240BB3" w:rsidRDefault="46C5A972" w:rsidP="46C5A972">
      <w:pPr>
        <w:pStyle w:val="Title-Name"/>
        <w:spacing w:before="240" w:after="240"/>
        <w:jc w:val="center"/>
        <w:rPr>
          <w:rFonts w:ascii="Arial" w:eastAsia="Arial" w:hAnsi="Arial" w:cs="Arial"/>
          <w:b/>
          <w:bCs/>
        </w:rPr>
      </w:pPr>
      <w:r w:rsidRPr="46C5A972">
        <w:rPr>
          <w:rFonts w:ascii="Arial" w:eastAsia="Arial" w:hAnsi="Arial" w:cs="Arial"/>
          <w:b/>
          <w:bCs/>
        </w:rPr>
        <w:t xml:space="preserve">Projeto </w:t>
      </w:r>
      <w:proofErr w:type="spellStart"/>
      <w:r w:rsidRPr="46C5A972">
        <w:rPr>
          <w:rFonts w:ascii="Arial" w:eastAsia="Arial" w:hAnsi="Arial" w:cs="Arial"/>
          <w:b/>
          <w:bCs/>
        </w:rPr>
        <w:t>Battle</w:t>
      </w:r>
      <w:proofErr w:type="spellEnd"/>
      <w:r w:rsidRPr="46C5A972">
        <w:rPr>
          <w:rFonts w:ascii="Arial" w:eastAsia="Arial" w:hAnsi="Arial" w:cs="Arial"/>
          <w:b/>
          <w:bCs/>
        </w:rPr>
        <w:t xml:space="preserve"> </w:t>
      </w:r>
      <w:proofErr w:type="spellStart"/>
      <w:r w:rsidRPr="46C5A972">
        <w:rPr>
          <w:rFonts w:ascii="Arial" w:eastAsia="Arial" w:hAnsi="Arial" w:cs="Arial"/>
          <w:b/>
          <w:bCs/>
        </w:rPr>
        <w:t>Stats</w:t>
      </w:r>
      <w:proofErr w:type="spellEnd"/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0F06BCF" w14:textId="5D6A9FAF" w:rsidR="0009003B" w:rsidRDefault="008C368A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Carlos Henrique Jacinto</w:t>
      </w:r>
    </w:p>
    <w:p w14:paraId="43748A32" w14:textId="1123DE3A" w:rsidR="009546D5" w:rsidRDefault="008C368A" w:rsidP="009546D5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Daniel Liz Fonseca de Castro</w:t>
      </w:r>
    </w:p>
    <w:p w14:paraId="2C3E9C59" w14:textId="6F9D4BCC" w:rsidR="007C25D7" w:rsidRDefault="008C368A" w:rsidP="007C25D7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Eduardo Henrique Rotundaro</w:t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2" w14:textId="77777777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0F06BD4" w14:textId="259D3E73" w:rsidR="0009003B" w:rsidRDefault="007821A6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="00CB7CB9" w:rsidRPr="00CB7CB9">
        <w:rPr>
          <w:rFonts w:cs="Arial"/>
          <w:noProof/>
        </w:rPr>
        <w:t>EC20</w:t>
      </w:r>
      <w:r w:rsidR="0086567D">
        <w:rPr>
          <w:rFonts w:cs="Arial"/>
          <w:noProof/>
        </w:rPr>
        <w:t>5</w:t>
      </w:r>
      <w:r w:rsidR="009E1D3A">
        <w:rPr>
          <w:rFonts w:cs="Arial"/>
          <w:noProof/>
        </w:rPr>
        <w:t xml:space="preserve"> </w:t>
      </w:r>
      <w:r w:rsidR="009546D5">
        <w:rPr>
          <w:rFonts w:cs="Arial"/>
          <w:noProof/>
        </w:rPr>
        <w:t xml:space="preserve"> -</w:t>
      </w:r>
      <w:r w:rsidR="00CB7CB9" w:rsidRPr="00CB7CB9">
        <w:rPr>
          <w:rFonts w:cs="Arial"/>
          <w:noProof/>
        </w:rPr>
        <w:t xml:space="preserve"> Documento Engenharia de Software</w:t>
      </w:r>
      <w:r w:rsidR="009E1D3A">
        <w:rPr>
          <w:rFonts w:cs="Arial"/>
          <w:noProof/>
        </w:rPr>
        <w:t>.pdf</w:t>
      </w:r>
      <w:r>
        <w:rPr>
          <w:rFonts w:cs="Arial"/>
        </w:rPr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0" w:name="_Toc459891773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14:paraId="4FF54235" w14:textId="77777777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BEB5144" w14:textId="5E5FA197" w:rsidR="009546D5" w:rsidRPr="009546D5" w:rsidRDefault="00204B11" w:rsidP="009546D5">
            <w:pPr>
              <w:snapToGrid w:val="0"/>
              <w:jc w:val="center"/>
            </w:pPr>
            <w:r>
              <w:t>Carlos</w:t>
            </w:r>
          </w:p>
          <w:p w14:paraId="3D999BCF" w14:textId="0CBA5D9B" w:rsidR="009546D5" w:rsidRPr="009546D5" w:rsidRDefault="00204B11" w:rsidP="009546D5">
            <w:pPr>
              <w:snapToGrid w:val="0"/>
              <w:jc w:val="center"/>
            </w:pPr>
            <w:r>
              <w:t>Daniel</w:t>
            </w:r>
          </w:p>
          <w:p w14:paraId="2EDD4A8C" w14:textId="4772CB63" w:rsidR="00240BB3" w:rsidRPr="009546D5" w:rsidRDefault="00204B11" w:rsidP="009546D5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7777777"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3B742157" w:rsidR="00240BB3" w:rsidRDefault="00204B11" w:rsidP="00204B11">
            <w:pPr>
              <w:snapToGrid w:val="0"/>
              <w:jc w:val="center"/>
            </w:pPr>
            <w:r>
              <w:t>02/03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4A2D838B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1DCCF203" w:rsidR="00240BB3" w:rsidRDefault="00204B11" w:rsidP="00204B11">
            <w:pPr>
              <w:snapToGrid w:val="0"/>
              <w:jc w:val="center"/>
            </w:pPr>
            <w:r>
              <w:t>02</w:t>
            </w:r>
            <w:r w:rsidR="00CF1394">
              <w:t>/</w:t>
            </w:r>
            <w:r>
              <w:t>03</w:t>
            </w:r>
            <w:r w:rsidR="00CF1394">
              <w:t>/</w:t>
            </w:r>
            <w:r>
              <w:t>2017</w:t>
            </w:r>
          </w:p>
        </w:tc>
      </w:tr>
      <w:tr w:rsidR="00240BB3" w14:paraId="6F93DD8D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389CB282" w14:textId="77777777"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17E5BB7" w14:textId="77777777" w:rsidR="009151F4" w:rsidRPr="009546D5" w:rsidRDefault="009151F4" w:rsidP="009151F4">
            <w:pPr>
              <w:snapToGrid w:val="0"/>
              <w:jc w:val="center"/>
            </w:pPr>
            <w:r>
              <w:t>Carlos</w:t>
            </w:r>
          </w:p>
          <w:p w14:paraId="179178D7" w14:textId="77777777" w:rsidR="009151F4" w:rsidRPr="009546D5" w:rsidRDefault="009151F4" w:rsidP="009151F4">
            <w:pPr>
              <w:snapToGrid w:val="0"/>
              <w:jc w:val="center"/>
            </w:pPr>
            <w:r>
              <w:t>Daniel</w:t>
            </w:r>
          </w:p>
          <w:p w14:paraId="664114F8" w14:textId="42D57F3C" w:rsidR="00240BB3" w:rsidRDefault="009151F4" w:rsidP="009151F4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CE5C63" w14:textId="5D70E6AF" w:rsidR="00240BB3" w:rsidRDefault="00833C87" w:rsidP="00240BB3">
            <w:pPr>
              <w:snapToGrid w:val="0"/>
              <w:jc w:val="center"/>
            </w:pPr>
            <w:r>
              <w:rPr>
                <w:noProof/>
              </w:rPr>
              <w:t>Estrutura Analítica do Projeto – EAP e Cronograma de 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190B8132" w:rsidR="00240BB3" w:rsidRDefault="00833C87" w:rsidP="00AD6438">
            <w:pPr>
              <w:snapToGrid w:val="0"/>
              <w:jc w:val="center"/>
            </w:pPr>
            <w:r>
              <w:t>09/03/2017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6CA228D5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23EDA8AF" w:rsidR="00240BB3" w:rsidRDefault="00833C87" w:rsidP="00AD6438">
            <w:pPr>
              <w:snapToGrid w:val="0"/>
              <w:jc w:val="center"/>
            </w:pPr>
            <w:r>
              <w:t>09/03/2017</w:t>
            </w:r>
          </w:p>
        </w:tc>
      </w:tr>
      <w:tr w:rsidR="00240BB3" w14:paraId="31C6ADD0" w14:textId="77777777" w:rsidTr="002962D5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450917A4" w14:textId="279E69B0" w:rsidR="00240BB3" w:rsidRDefault="0003047D" w:rsidP="0003047D">
            <w:pPr>
              <w:jc w:val="center"/>
            </w:pPr>
            <w:r>
              <w:t>V0.3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8B3C10E" w14:textId="77777777" w:rsidR="0003047D" w:rsidRPr="009546D5" w:rsidRDefault="0003047D" w:rsidP="0003047D">
            <w:pPr>
              <w:snapToGrid w:val="0"/>
              <w:jc w:val="center"/>
            </w:pPr>
            <w:r>
              <w:t>Carlos</w:t>
            </w:r>
          </w:p>
          <w:p w14:paraId="53022787" w14:textId="77777777" w:rsidR="0003047D" w:rsidRPr="009546D5" w:rsidRDefault="0003047D" w:rsidP="0003047D">
            <w:pPr>
              <w:snapToGrid w:val="0"/>
              <w:jc w:val="center"/>
            </w:pPr>
            <w:r>
              <w:t>Daniel</w:t>
            </w:r>
          </w:p>
          <w:p w14:paraId="08DCD4A2" w14:textId="14B34009" w:rsidR="00240BB3" w:rsidRDefault="0003047D" w:rsidP="0003047D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0025C862" w:rsidR="00240BB3" w:rsidRPr="004E19FF" w:rsidRDefault="0003047D" w:rsidP="00240BB3">
            <w:pPr>
              <w:snapToGrid w:val="0"/>
              <w:jc w:val="center"/>
            </w:pPr>
            <w:r>
              <w:t>Alteração na tabela Cronograma de Atividades(Adicionado coluna de predecessoras e recursos)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1BF45902" w:rsidR="00240BB3" w:rsidRDefault="0003047D" w:rsidP="00AD6438">
            <w:pPr>
              <w:snapToGrid w:val="0"/>
              <w:jc w:val="center"/>
            </w:pPr>
            <w:r>
              <w:t>16/03/2017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11351DE5" w:rsidR="00240BB3" w:rsidRPr="00302529" w:rsidRDefault="0003047D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801C33" w14:textId="3E76946E" w:rsidR="00240BB3" w:rsidRDefault="0003047D" w:rsidP="00AD6438">
            <w:pPr>
              <w:snapToGrid w:val="0"/>
              <w:jc w:val="center"/>
            </w:pPr>
            <w:r>
              <w:t>16/03/2017</w:t>
            </w:r>
          </w:p>
        </w:tc>
      </w:tr>
      <w:tr w:rsidR="002962D5" w14:paraId="4B6B3AE4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7332C234" w14:textId="65FDA28B" w:rsidR="002962D5" w:rsidRDefault="002962D5" w:rsidP="0003047D">
            <w:pPr>
              <w:jc w:val="center"/>
            </w:pPr>
            <w:proofErr w:type="gramStart"/>
            <w:r>
              <w:t>V0.</w:t>
            </w:r>
            <w:proofErr w:type="gramEnd"/>
            <w:r>
              <w:t>4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57EF18E" w14:textId="77777777" w:rsidR="002962D5" w:rsidRPr="009546D5" w:rsidRDefault="002962D5" w:rsidP="002962D5">
            <w:pPr>
              <w:snapToGrid w:val="0"/>
              <w:jc w:val="center"/>
            </w:pPr>
            <w:r>
              <w:t>Carlos</w:t>
            </w:r>
          </w:p>
          <w:p w14:paraId="1205A2F7" w14:textId="77777777" w:rsidR="002962D5" w:rsidRPr="009546D5" w:rsidRDefault="002962D5" w:rsidP="002962D5">
            <w:pPr>
              <w:snapToGrid w:val="0"/>
              <w:jc w:val="center"/>
            </w:pPr>
            <w:r>
              <w:t>Daniel</w:t>
            </w:r>
          </w:p>
          <w:p w14:paraId="7D512B51" w14:textId="7D49910E" w:rsidR="002962D5" w:rsidRDefault="002962D5" w:rsidP="002962D5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DF7BEE2" w14:textId="2BC181C7" w:rsidR="002962D5" w:rsidRDefault="002962D5" w:rsidP="00240BB3">
            <w:pPr>
              <w:snapToGrid w:val="0"/>
              <w:jc w:val="center"/>
            </w:pPr>
            <w:r>
              <w:t>Especificação de Requisitos: Funcionais e Não Funcionais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462B2B4" w14:textId="562917FB" w:rsidR="002962D5" w:rsidRDefault="002962D5" w:rsidP="00AD6438">
            <w:pPr>
              <w:snapToGrid w:val="0"/>
              <w:jc w:val="center"/>
            </w:pPr>
            <w:r>
              <w:t>30</w:t>
            </w:r>
            <w:r>
              <w:t>/03/2017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96E6BA0" w14:textId="6402C6C4" w:rsidR="002962D5" w:rsidRDefault="002962D5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C239080" w14:textId="74043820" w:rsidR="002962D5" w:rsidRDefault="002962D5" w:rsidP="00AD6438">
            <w:pPr>
              <w:snapToGrid w:val="0"/>
              <w:jc w:val="center"/>
            </w:pPr>
            <w:r>
              <w:t>31</w:t>
            </w:r>
            <w:r>
              <w:t>/03/2017</w:t>
            </w:r>
          </w:p>
        </w:tc>
      </w:tr>
    </w:tbl>
    <w:p w14:paraId="10F06BD7" w14:textId="7BC0D2BF" w:rsidR="0009003B" w:rsidRPr="00240BB3" w:rsidRDefault="0009003B">
      <w:pPr>
        <w:pStyle w:val="Comment"/>
        <w:rPr>
          <w:i w:val="0"/>
        </w:rPr>
      </w:pPr>
    </w:p>
    <w:p w14:paraId="2F61DA01" w14:textId="71BB747F" w:rsidR="00240BB3" w:rsidRPr="00240BB3" w:rsidRDefault="00240BB3">
      <w:pPr>
        <w:pStyle w:val="Comment"/>
        <w:rPr>
          <w:i w:val="0"/>
        </w:rPr>
      </w:pPr>
    </w:p>
    <w:p w14:paraId="3F7114A9" w14:textId="77777777" w:rsidR="00240BB3" w:rsidRPr="00240BB3" w:rsidRDefault="00240BB3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459891774"/>
      <w:r>
        <w:lastRenderedPageBreak/>
        <w:t>Índice</w:t>
      </w:r>
      <w:bookmarkEnd w:id="1"/>
    </w:p>
    <w:p w14:paraId="39D095C1" w14:textId="63363C65" w:rsidR="00E85ABB" w:rsidRDefault="0009003B" w:rsidP="00E85ABB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lastRenderedPageBreak/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E85ABB">
        <w:rPr>
          <w:noProof/>
        </w:rPr>
        <w:t>Tabela de Revisões</w:t>
      </w:r>
      <w:r w:rsidR="00E85ABB">
        <w:rPr>
          <w:noProof/>
        </w:rPr>
        <w:tab/>
      </w:r>
      <w:r w:rsidR="00E85ABB">
        <w:rPr>
          <w:noProof/>
        </w:rPr>
        <w:fldChar w:fldCharType="begin"/>
      </w:r>
      <w:r w:rsidR="00E85ABB">
        <w:rPr>
          <w:noProof/>
        </w:rPr>
        <w:instrText xml:space="preserve"> PAGEREF _Toc459891773 \h </w:instrText>
      </w:r>
      <w:r w:rsidR="00E85ABB">
        <w:rPr>
          <w:noProof/>
        </w:rPr>
      </w:r>
      <w:r w:rsidR="00E85ABB">
        <w:rPr>
          <w:noProof/>
        </w:rPr>
        <w:fldChar w:fldCharType="separate"/>
      </w:r>
      <w:r w:rsidR="00CD0858">
        <w:rPr>
          <w:noProof/>
        </w:rPr>
        <w:t>2</w:t>
      </w:r>
      <w:r w:rsidR="00E85ABB">
        <w:rPr>
          <w:noProof/>
        </w:rPr>
        <w:fldChar w:fldCharType="end"/>
      </w:r>
    </w:p>
    <w:p w14:paraId="120DDFB0" w14:textId="5388AD8E" w:rsidR="00E85ABB" w:rsidRDefault="00E85ABB" w:rsidP="00E85ABB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_Toc459891774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3</w:t>
      </w:r>
      <w:r>
        <w:rPr>
          <w:noProof/>
        </w:rPr>
        <w:fldChar w:fldCharType="end"/>
      </w:r>
    </w:p>
    <w:p w14:paraId="394B1CDC" w14:textId="1974ADA2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_Toc459891775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4</w:t>
      </w:r>
      <w:r>
        <w:rPr>
          <w:noProof/>
        </w:rPr>
        <w:fldChar w:fldCharType="end"/>
      </w:r>
    </w:p>
    <w:p w14:paraId="119EE710" w14:textId="29D079FB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_Toc459891776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5</w:t>
      </w:r>
      <w:r>
        <w:rPr>
          <w:noProof/>
        </w:rPr>
        <w:fldChar w:fldCharType="end"/>
      </w:r>
    </w:p>
    <w:p w14:paraId="1812FAB3" w14:textId="7B735D7E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_Toc459891777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6</w:t>
      </w:r>
      <w:r>
        <w:rPr>
          <w:noProof/>
        </w:rPr>
        <w:fldChar w:fldCharType="end"/>
      </w:r>
    </w:p>
    <w:p w14:paraId="2B286D1C" w14:textId="2AFD2681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_Toc459891778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6</w:t>
      </w:r>
      <w:r>
        <w:rPr>
          <w:noProof/>
        </w:rPr>
        <w:fldChar w:fldCharType="end"/>
      </w:r>
    </w:p>
    <w:p w14:paraId="48EE9AF8" w14:textId="38E2A094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_Toc459891779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7</w:t>
      </w:r>
      <w:r>
        <w:rPr>
          <w:noProof/>
        </w:rPr>
        <w:fldChar w:fldCharType="end"/>
      </w:r>
    </w:p>
    <w:p w14:paraId="04BC0718" w14:textId="00EC3A08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_Toc459891780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7</w:t>
      </w:r>
      <w:r>
        <w:rPr>
          <w:noProof/>
        </w:rPr>
        <w:fldChar w:fldCharType="end"/>
      </w:r>
    </w:p>
    <w:p w14:paraId="3C68E5E2" w14:textId="662A32A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_Toc459891781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7</w:t>
      </w:r>
      <w:r>
        <w:rPr>
          <w:noProof/>
        </w:rPr>
        <w:fldChar w:fldCharType="end"/>
      </w:r>
    </w:p>
    <w:p w14:paraId="1F47D17E" w14:textId="6A53C50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_Toc459891782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8</w:t>
      </w:r>
      <w:r>
        <w:rPr>
          <w:noProof/>
        </w:rPr>
        <w:fldChar w:fldCharType="end"/>
      </w:r>
    </w:p>
    <w:p w14:paraId="446F880F" w14:textId="7627F098" w:rsidR="004E1100" w:rsidRPr="004E1100" w:rsidRDefault="004E1100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b/>
          <w:noProof/>
        </w:rPr>
      </w:pPr>
      <w:r w:rsidRPr="004E1100">
        <w:rPr>
          <w:b/>
          <w:noProof/>
        </w:rPr>
        <w:t>5.</w:t>
      </w:r>
      <w:r>
        <w:rPr>
          <w:noProof/>
        </w:rPr>
        <w:tab/>
      </w:r>
      <w:r w:rsidRPr="004E1100">
        <w:rPr>
          <w:b/>
          <w:noProof/>
        </w:rPr>
        <w:t>Anexos</w:t>
      </w:r>
      <w:r>
        <w:rPr>
          <w:b/>
          <w:noProof/>
        </w:rPr>
        <w:t>..................................................................................................................................................... 10</w:t>
      </w:r>
    </w:p>
    <w:p w14:paraId="0D75F603" w14:textId="02AD91A6" w:rsidR="00E85ABB" w:rsidRPr="004E1100" w:rsidRDefault="004E1100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noProof/>
        </w:rPr>
      </w:pPr>
      <w:r w:rsidRPr="004E1100">
        <w:rPr>
          <w:rFonts w:eastAsiaTheme="minorEastAsia"/>
          <w:smallCaps w:val="0"/>
          <w:noProof/>
          <w:sz w:val="22"/>
          <w:szCs w:val="22"/>
          <w:lang w:eastAsia="pt-BR"/>
        </w:rPr>
        <w:t>5.1</w:t>
      </w:r>
      <w:r w:rsidR="00E85ABB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 w:rsidR="00E85ABB">
        <w:rPr>
          <w:noProof/>
        </w:rPr>
        <w:t>Estrutura Analítica do Projeto - EAP</w:t>
      </w:r>
      <w:r w:rsidR="00E85ABB">
        <w:rPr>
          <w:noProof/>
        </w:rPr>
        <w:tab/>
      </w:r>
      <w:r w:rsidR="00265C1D">
        <w:rPr>
          <w:noProof/>
        </w:rPr>
        <w:t>10</w:t>
      </w:r>
    </w:p>
    <w:p w14:paraId="016B8731" w14:textId="46F1D5CB" w:rsidR="00E85ABB" w:rsidRDefault="004E1100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 w:rsidR="00E85ABB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 w:rsidR="00E85ABB">
        <w:rPr>
          <w:noProof/>
        </w:rPr>
        <w:t>Cronograma de Atividades</w:t>
      </w:r>
      <w:r w:rsidR="00E85ABB">
        <w:rPr>
          <w:noProof/>
        </w:rPr>
        <w:tab/>
      </w:r>
      <w:r w:rsidR="00265C1D">
        <w:rPr>
          <w:noProof/>
        </w:rPr>
        <w:t>11</w:t>
      </w:r>
    </w:p>
    <w:p w14:paraId="152E1BD3" w14:textId="7897BEAA" w:rsidR="00E85ABB" w:rsidRDefault="004E1100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 w:rsidR="00E85ABB"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 w:rsidR="00E85ABB">
        <w:rPr>
          <w:noProof/>
        </w:rPr>
        <w:t>Bibliografias de Texto</w:t>
      </w:r>
      <w:r w:rsidR="00E85ABB">
        <w:rPr>
          <w:noProof/>
        </w:rPr>
        <w:tab/>
      </w:r>
      <w:r w:rsidR="00265C1D">
        <w:rPr>
          <w:noProof/>
        </w:rPr>
        <w:t>12</w:t>
      </w:r>
    </w:p>
    <w:p w14:paraId="24EE29E6" w14:textId="35EA87E7" w:rsidR="00E85ABB" w:rsidRDefault="004E1100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</w:t>
      </w:r>
      <w:r w:rsidR="00E85ABB">
        <w:rPr>
          <w:noProof/>
        </w:rPr>
        <w:t>.</w:t>
      </w:r>
      <w:r w:rsidR="00E85ABB"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 w:rsidR="00E85ABB">
        <w:rPr>
          <w:noProof/>
        </w:rPr>
        <w:t>Bibliografia de Imagens</w:t>
      </w:r>
      <w:r w:rsidR="00E85ABB">
        <w:rPr>
          <w:noProof/>
        </w:rPr>
        <w:tab/>
      </w:r>
      <w:r w:rsidR="00265C1D">
        <w:rPr>
          <w:noProof/>
        </w:rPr>
        <w:t>13</w:t>
      </w:r>
    </w:p>
    <w:p w14:paraId="10F06C05" w14:textId="172D2426" w:rsidR="0009003B" w:rsidRDefault="0009003B" w:rsidP="00E85ABB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59891775"/>
      <w:r>
        <w:lastRenderedPageBreak/>
        <w:t>Lista de Figuras</w:t>
      </w:r>
      <w:bookmarkEnd w:id="2"/>
    </w:p>
    <w:p w14:paraId="1545D75C" w14:textId="7CA45332" w:rsidR="009546D5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"FIGURA" </w:instrText>
      </w:r>
      <w:r>
        <w:fldChar w:fldCharType="separate"/>
      </w:r>
      <w:r w:rsidR="009546D5" w:rsidRPr="009C0996">
        <w:rPr>
          <w:b/>
          <w:noProof/>
        </w:rPr>
        <w:t xml:space="preserve">Figura 1 - </w:t>
      </w:r>
      <w:r w:rsidR="009546D5" w:rsidRPr="009C0996">
        <w:rPr>
          <w:noProof/>
        </w:rPr>
        <w:t>Exemplo da implementação.</w:t>
      </w:r>
      <w:r w:rsidR="009546D5">
        <w:rPr>
          <w:noProof/>
        </w:rPr>
        <w:tab/>
      </w:r>
      <w:r w:rsidR="009546D5">
        <w:rPr>
          <w:noProof/>
        </w:rPr>
        <w:fldChar w:fldCharType="begin"/>
      </w:r>
      <w:r w:rsidR="009546D5">
        <w:rPr>
          <w:noProof/>
        </w:rPr>
        <w:instrText xml:space="preserve"> PAGEREF _Toc472106228 \h </w:instrText>
      </w:r>
      <w:r w:rsidR="009546D5">
        <w:rPr>
          <w:noProof/>
        </w:rPr>
      </w:r>
      <w:r w:rsidR="009546D5">
        <w:rPr>
          <w:noProof/>
        </w:rPr>
        <w:fldChar w:fldCharType="separate"/>
      </w:r>
      <w:r w:rsidR="00CD0858">
        <w:rPr>
          <w:noProof/>
        </w:rPr>
        <w:t>7</w:t>
      </w:r>
      <w:r w:rsidR="009546D5">
        <w:rPr>
          <w:noProof/>
        </w:rPr>
        <w:fldChar w:fldCharType="end"/>
      </w:r>
    </w:p>
    <w:p w14:paraId="33639700" w14:textId="076E081B" w:rsidR="009546D5" w:rsidRPr="00A46760" w:rsidRDefault="009546D5">
      <w:pPr>
        <w:pStyle w:val="ndicedeilustraes"/>
        <w:tabs>
          <w:tab w:val="right" w:leader="dot" w:pos="10790"/>
        </w:tabs>
        <w:rPr>
          <w:rFonts w:eastAsiaTheme="minorEastAsia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2 -</w:t>
      </w:r>
      <w:r w:rsidRPr="009C0996">
        <w:rPr>
          <w:noProof/>
        </w:rPr>
        <w:t xml:space="preserve"> Diagrama</w:t>
      </w:r>
      <w:r w:rsidRPr="00A46760">
        <w:rPr>
          <w:noProof/>
        </w:rPr>
        <w:t xml:space="preserve"> do </w:t>
      </w:r>
      <w:proofErr w:type="spellStart"/>
      <w:r w:rsidR="00A46760" w:rsidRPr="00A46760">
        <w:rPr>
          <w:rFonts w:eastAsia="Arial"/>
          <w:bCs/>
        </w:rPr>
        <w:t>Battle</w:t>
      </w:r>
      <w:proofErr w:type="spellEnd"/>
      <w:r w:rsidR="00A46760" w:rsidRPr="00A46760">
        <w:rPr>
          <w:rFonts w:eastAsia="Arial"/>
          <w:bCs/>
        </w:rPr>
        <w:t xml:space="preserve"> </w:t>
      </w:r>
      <w:proofErr w:type="spellStart"/>
      <w:r w:rsidR="00A46760" w:rsidRPr="00A46760">
        <w:rPr>
          <w:rFonts w:eastAsia="Arial"/>
          <w:bCs/>
        </w:rPr>
        <w:t>Stats</w:t>
      </w:r>
      <w:proofErr w:type="spellEnd"/>
      <w:r w:rsidRPr="00A46760">
        <w:rPr>
          <w:noProof/>
        </w:rPr>
        <w:t>.</w:t>
      </w:r>
      <w:r w:rsidRPr="00A46760">
        <w:rPr>
          <w:noProof/>
        </w:rPr>
        <w:tab/>
      </w:r>
      <w:r w:rsidRPr="00A46760">
        <w:rPr>
          <w:noProof/>
        </w:rPr>
        <w:fldChar w:fldCharType="begin"/>
      </w:r>
      <w:r w:rsidRPr="00A46760">
        <w:rPr>
          <w:noProof/>
        </w:rPr>
        <w:instrText xml:space="preserve"> PAGEREF _Toc472106229 \h </w:instrText>
      </w:r>
      <w:r w:rsidRPr="00A46760">
        <w:rPr>
          <w:noProof/>
        </w:rPr>
      </w:r>
      <w:r w:rsidRPr="00A46760">
        <w:rPr>
          <w:noProof/>
        </w:rPr>
        <w:fldChar w:fldCharType="separate"/>
      </w:r>
      <w:r w:rsidR="00CD0858" w:rsidRPr="00A46760">
        <w:rPr>
          <w:noProof/>
        </w:rPr>
        <w:t>8</w:t>
      </w:r>
      <w:r w:rsidRPr="00A46760">
        <w:rPr>
          <w:noProof/>
        </w:rPr>
        <w:fldChar w:fldCharType="end"/>
      </w:r>
    </w:p>
    <w:p w14:paraId="0EA4A5C8" w14:textId="77127ED5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A46760">
        <w:rPr>
          <w:b/>
          <w:noProof/>
        </w:rPr>
        <w:t>Figura 3 -</w:t>
      </w:r>
      <w:r w:rsidRPr="00A46760">
        <w:rPr>
          <w:noProof/>
        </w:rPr>
        <w:t xml:space="preserve"> Fluxograma do </w:t>
      </w:r>
      <w:proofErr w:type="spellStart"/>
      <w:r w:rsidR="00A46760" w:rsidRPr="00A46760">
        <w:rPr>
          <w:rFonts w:eastAsia="Arial"/>
          <w:bCs/>
        </w:rPr>
        <w:t>Battle</w:t>
      </w:r>
      <w:proofErr w:type="spellEnd"/>
      <w:r w:rsidR="00A46760" w:rsidRPr="00A46760">
        <w:rPr>
          <w:rFonts w:eastAsia="Arial"/>
          <w:bCs/>
        </w:rPr>
        <w:t xml:space="preserve"> </w:t>
      </w:r>
      <w:proofErr w:type="spellStart"/>
      <w:r w:rsidR="00A46760" w:rsidRPr="00A46760">
        <w:rPr>
          <w:rFonts w:eastAsia="Arial"/>
          <w:bCs/>
        </w:rPr>
        <w:t>Stats</w:t>
      </w:r>
      <w:proofErr w:type="spellEnd"/>
      <w:r w:rsidRPr="00A46760"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_Toc472106230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9</w:t>
      </w:r>
      <w:r>
        <w:rPr>
          <w:noProof/>
        </w:rPr>
        <w:fldChar w:fldCharType="end"/>
      </w:r>
    </w:p>
    <w:p w14:paraId="5BB44F71" w14:textId="43807574" w:rsidR="009546D5" w:rsidRDefault="009546D5" w:rsidP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 xml:space="preserve">Figura </w:t>
      </w:r>
      <w:r w:rsidR="00265C1D">
        <w:rPr>
          <w:b/>
          <w:noProof/>
        </w:rPr>
        <w:t>4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Pr="009546D5">
        <w:rPr>
          <w:noProof/>
        </w:rPr>
        <w:t>EAP</w:t>
      </w:r>
      <w:r w:rsidRPr="009C0996">
        <w:rPr>
          <w:noProof/>
        </w:rPr>
        <w:t>.</w:t>
      </w:r>
      <w:r>
        <w:rPr>
          <w:noProof/>
        </w:rPr>
        <w:tab/>
      </w:r>
      <w:r w:rsidR="00265C1D">
        <w:rPr>
          <w:noProof/>
        </w:rPr>
        <w:t>10</w:t>
      </w:r>
    </w:p>
    <w:p w14:paraId="46585EB9" w14:textId="4D9C37D6" w:rsidR="00DD5D78" w:rsidRPr="00DD5D78" w:rsidRDefault="00265C1D" w:rsidP="00DD5D78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5</w:t>
      </w:r>
      <w:r w:rsidR="009546D5" w:rsidRPr="009C0996">
        <w:rPr>
          <w:b/>
          <w:noProof/>
        </w:rPr>
        <w:t xml:space="preserve"> -</w:t>
      </w:r>
      <w:r w:rsidR="009546D5" w:rsidRPr="009C0996">
        <w:rPr>
          <w:noProof/>
        </w:rPr>
        <w:t xml:space="preserve"> </w:t>
      </w:r>
      <w:r w:rsidR="009546D5">
        <w:rPr>
          <w:noProof/>
        </w:rPr>
        <w:t>Cronograma</w:t>
      </w:r>
      <w:r w:rsidR="009546D5" w:rsidRPr="009C0996">
        <w:rPr>
          <w:noProof/>
        </w:rPr>
        <w:t>.</w:t>
      </w:r>
      <w:r w:rsidR="009546D5">
        <w:rPr>
          <w:noProof/>
        </w:rPr>
        <w:tab/>
      </w:r>
      <w:r>
        <w:rPr>
          <w:noProof/>
        </w:rPr>
        <w:t>11</w:t>
      </w:r>
    </w:p>
    <w:p w14:paraId="5EBAFBBD" w14:textId="77777777" w:rsidR="00DD5D78" w:rsidRPr="00DD5D78" w:rsidRDefault="00DD5D78" w:rsidP="00DD5D78"/>
    <w:p w14:paraId="58554E93" w14:textId="77777777" w:rsidR="009546D5" w:rsidRPr="009546D5" w:rsidRDefault="009546D5" w:rsidP="009546D5"/>
    <w:p w14:paraId="5CE1F016" w14:textId="77777777" w:rsidR="009546D5" w:rsidRPr="009546D5" w:rsidRDefault="009546D5" w:rsidP="009546D5">
      <w:pPr>
        <w:rPr>
          <w:rFonts w:eastAsiaTheme="minorEastAsia"/>
        </w:rPr>
      </w:pPr>
    </w:p>
    <w:p w14:paraId="10F06C12" w14:textId="62C456E1" w:rsidR="0009003B" w:rsidRDefault="0009003B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3" w14:textId="77777777" w:rsidR="0009003B" w:rsidRDefault="0009003B">
      <w:pPr>
        <w:pStyle w:val="Sumrio1"/>
        <w:tabs>
          <w:tab w:val="right" w:leader="dot" w:pos="9404"/>
        </w:tabs>
      </w:pPr>
      <w:bookmarkStart w:id="3" w:name="_GoBack"/>
      <w:bookmarkEnd w:id="3"/>
    </w:p>
    <w:p w14:paraId="10F06C14" w14:textId="77777777" w:rsidR="0009003B" w:rsidRDefault="0009003B">
      <w:pPr>
        <w:pStyle w:val="Corpodetexto"/>
      </w:pPr>
    </w:p>
    <w:p w14:paraId="10F06C15" w14:textId="77777777"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4" w:name="_Toc459891776"/>
      <w:r>
        <w:lastRenderedPageBreak/>
        <w:t>Lista de Tabelas</w:t>
      </w:r>
      <w:bookmarkEnd w:id="4"/>
    </w:p>
    <w:p w14:paraId="10F06C18" w14:textId="265253BB" w:rsidR="0009003B" w:rsidRDefault="0009003B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0F06C19" w14:textId="77777777"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14:paraId="10F06C1A" w14:textId="77777777" w:rsidR="0009003B" w:rsidRDefault="0009003B">
      <w:pPr>
        <w:pStyle w:val="Ttulo1"/>
      </w:pPr>
      <w:bookmarkStart w:id="5" w:name="_Toc459891777"/>
      <w:r>
        <w:lastRenderedPageBreak/>
        <w:t>Introdução</w:t>
      </w:r>
      <w:bookmarkEnd w:id="5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6" w:name="_Toc459891778"/>
      <w:r>
        <w:t>Definições, Acrônimos e Abreviaturas</w:t>
      </w:r>
      <w:bookmarkEnd w:id="6"/>
    </w:p>
    <w:p w14:paraId="5069529F" w14:textId="3F02DED6" w:rsidR="009B5D3F" w:rsidRDefault="009B5D3F" w:rsidP="009B64DB">
      <w:pPr>
        <w:pStyle w:val="Comment"/>
        <w:jc w:val="both"/>
        <w:rPr>
          <w:rFonts w:ascii="Arial" w:hAnsi="Arial" w:cs="Arial"/>
          <w:b/>
          <w:i w:val="0"/>
          <w:color w:val="000000"/>
        </w:rPr>
      </w:pPr>
      <w:bookmarkStart w:id="7" w:name="_Ref208915676"/>
      <w:proofErr w:type="spellStart"/>
      <w:r>
        <w:rPr>
          <w:rFonts w:ascii="Arial" w:hAnsi="Arial" w:cs="Arial"/>
          <w:b/>
          <w:i w:val="0"/>
          <w:color w:val="000000"/>
        </w:rPr>
        <w:t>Engine</w:t>
      </w:r>
      <w:proofErr w:type="spellEnd"/>
      <w:r>
        <w:rPr>
          <w:rFonts w:ascii="Arial" w:hAnsi="Arial" w:cs="Arial"/>
          <w:b/>
          <w:i w:val="0"/>
          <w:color w:val="000000"/>
        </w:rPr>
        <w:t xml:space="preserve"> – </w:t>
      </w:r>
      <w:r>
        <w:rPr>
          <w:rFonts w:ascii="Arial" w:hAnsi="Arial" w:cs="Arial"/>
          <w:i w:val="0"/>
          <w:color w:val="000000"/>
        </w:rPr>
        <w:t>no português, motor de jogo. É um programa utilizado para o desenvolvimento de jogos e aplicações gráficas.</w:t>
      </w:r>
    </w:p>
    <w:p w14:paraId="3735C5CE" w14:textId="4DEEEB88" w:rsidR="009B5D3F" w:rsidRDefault="009B5D3F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>FPS</w:t>
      </w:r>
      <w:r w:rsidR="006F2969"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b/>
          <w:i w:val="0"/>
          <w:color w:val="000000"/>
        </w:rPr>
        <w:t>–</w:t>
      </w:r>
      <w:r w:rsidR="006F2969"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do inglês </w:t>
      </w:r>
      <w:proofErr w:type="spellStart"/>
      <w:r>
        <w:rPr>
          <w:rFonts w:ascii="Arial" w:hAnsi="Arial" w:cs="Arial"/>
          <w:i w:val="0"/>
          <w:color w:val="000000"/>
        </w:rPr>
        <w:t>First</w:t>
      </w:r>
      <w:proofErr w:type="spellEnd"/>
      <w:r>
        <w:rPr>
          <w:rFonts w:ascii="Arial" w:hAnsi="Arial" w:cs="Arial"/>
          <w:i w:val="0"/>
          <w:color w:val="000000"/>
        </w:rPr>
        <w:t xml:space="preserve"> Person </w:t>
      </w:r>
      <w:proofErr w:type="spellStart"/>
      <w:r>
        <w:rPr>
          <w:rFonts w:ascii="Arial" w:hAnsi="Arial" w:cs="Arial"/>
          <w:i w:val="0"/>
          <w:color w:val="000000"/>
        </w:rPr>
        <w:t>Shooter</w:t>
      </w:r>
      <w:proofErr w:type="spellEnd"/>
      <w:r>
        <w:rPr>
          <w:rFonts w:ascii="Arial" w:hAnsi="Arial" w:cs="Arial"/>
          <w:i w:val="0"/>
          <w:color w:val="000000"/>
        </w:rPr>
        <w:t>, que significa tiro em primeira pessoa. É um gênero de games onde o jogador se enxerga do ponto de vista do personagem.</w:t>
      </w:r>
    </w:p>
    <w:p w14:paraId="10F06C21" w14:textId="77777777" w:rsidR="0009003B" w:rsidRDefault="0009003B">
      <w:pPr>
        <w:pStyle w:val="Ttulo1"/>
      </w:pPr>
      <w:bookmarkStart w:id="8" w:name="_Toc459891779"/>
      <w:bookmarkEnd w:id="7"/>
      <w:r>
        <w:lastRenderedPageBreak/>
        <w:t>Visão geral</w:t>
      </w:r>
      <w:bookmarkEnd w:id="8"/>
    </w:p>
    <w:p w14:paraId="10F06C22" w14:textId="77777777" w:rsidR="0009003B" w:rsidRDefault="0009003B">
      <w:pPr>
        <w:pStyle w:val="Ttulo2"/>
      </w:pPr>
      <w:bookmarkStart w:id="9" w:name="_Toc459891780"/>
      <w:r>
        <w:t>Introdução</w:t>
      </w:r>
      <w:bookmarkEnd w:id="9"/>
    </w:p>
    <w:p w14:paraId="28CB6068" w14:textId="77777777" w:rsidR="00641319" w:rsidRPr="00641319" w:rsidRDefault="00641319" w:rsidP="00641319"/>
    <w:p w14:paraId="77C1181E" w14:textId="51B91C53" w:rsidR="00641319" w:rsidRDefault="00641319">
      <w:pPr>
        <w:ind w:firstLine="708"/>
        <w:jc w:val="both"/>
      </w:pPr>
      <w:r>
        <w:t xml:space="preserve">O </w:t>
      </w:r>
      <w:proofErr w:type="spellStart"/>
      <w:r>
        <w:t>BattleF</w:t>
      </w:r>
      <w:r w:rsidRPr="00641319">
        <w:t>ield</w:t>
      </w:r>
      <w:proofErr w:type="spellEnd"/>
      <w:r>
        <w:t xml:space="preserve"> é um game do gênero ação e FPS e um dos mais jogado da atualidade. Ele utiliza uma poderosa </w:t>
      </w:r>
      <w:proofErr w:type="spellStart"/>
      <w:r>
        <w:t>engine</w:t>
      </w:r>
      <w:proofErr w:type="spellEnd"/>
      <w:r>
        <w:t xml:space="preserve"> chamada </w:t>
      </w:r>
      <w:proofErr w:type="spellStart"/>
      <w:r>
        <w:t>Frosbite</w:t>
      </w:r>
      <w:proofErr w:type="spellEnd"/>
      <w:r>
        <w:t xml:space="preserve"> que é o seu diferencial.   </w:t>
      </w:r>
    </w:p>
    <w:p w14:paraId="10F06C28" w14:textId="64A963DE" w:rsidR="008877F1" w:rsidRDefault="008877F1">
      <w:pPr>
        <w:ind w:firstLine="708"/>
        <w:jc w:val="both"/>
      </w:pPr>
      <w:r>
        <w:t xml:space="preserve">Deseja desenvolver um software </w:t>
      </w:r>
      <w:r w:rsidR="00641319">
        <w:t>para que jogadores possam aperfeiçoar sua jogatina comparando e escolhendo os</w:t>
      </w:r>
      <w:r w:rsidR="0048709E">
        <w:t xml:space="preserve"> melhores</w:t>
      </w:r>
      <w:r w:rsidR="00641319">
        <w:t xml:space="preserve"> itens entre</w:t>
      </w:r>
      <w:r w:rsidR="0048709E">
        <w:t xml:space="preserve"> os diversos disponíveis no game. O software também permitir</w:t>
      </w:r>
      <w:r w:rsidR="009B5D3F">
        <w:t>á</w:t>
      </w:r>
      <w:r w:rsidR="0048709E">
        <w:t xml:space="preserve"> que o usuário atualize e gerencie seu perfil. </w:t>
      </w:r>
      <w:r w:rsidR="009B5D3F">
        <w:t>Além</w:t>
      </w:r>
      <w:r w:rsidR="0048709E">
        <w:t xml:space="preserve"> de criar um ranking para incentivar a competição entre os mesmos. </w:t>
      </w:r>
    </w:p>
    <w:p w14:paraId="583715DC" w14:textId="77777777" w:rsidR="009B64DB" w:rsidRDefault="009B64DB">
      <w:pPr>
        <w:ind w:firstLine="708"/>
        <w:jc w:val="both"/>
        <w:rPr>
          <w:rFonts w:cs="Arial"/>
        </w:rPr>
      </w:pPr>
    </w:p>
    <w:p w14:paraId="10F06C29" w14:textId="77777777" w:rsidR="0009003B" w:rsidRDefault="0009003B">
      <w:pPr>
        <w:pStyle w:val="Ttulo2"/>
        <w:rPr>
          <w:color w:val="000000"/>
        </w:rPr>
      </w:pPr>
      <w:bookmarkStart w:id="10" w:name="_Toc459891781"/>
      <w:r>
        <w:t>Escopo</w:t>
      </w:r>
      <w:bookmarkEnd w:id="10"/>
    </w:p>
    <w:p w14:paraId="3B208727" w14:textId="76850653" w:rsidR="46C5A972" w:rsidRDefault="46C5A972" w:rsidP="46C5A972">
      <w:pPr>
        <w:pStyle w:val="Comment"/>
        <w:spacing w:after="160" w:line="259" w:lineRule="auto"/>
        <w:ind w:firstLine="708"/>
        <w:rPr>
          <w:i w:val="0"/>
          <w:color w:val="000000" w:themeColor="text1"/>
        </w:rPr>
      </w:pPr>
      <w:r w:rsidRPr="46C5A972">
        <w:rPr>
          <w:i w:val="0"/>
          <w:color w:val="000000" w:themeColor="text1"/>
        </w:rPr>
        <w:t xml:space="preserve">Este projeto consiste em desenvolver um software que os jogadores possam compartilhar suas estatísticas no jogo </w:t>
      </w:r>
      <w:proofErr w:type="spellStart"/>
      <w:r w:rsidRPr="46C5A972">
        <w:rPr>
          <w:i w:val="0"/>
          <w:color w:val="000000" w:themeColor="text1"/>
        </w:rPr>
        <w:t>Battlefield</w:t>
      </w:r>
      <w:proofErr w:type="spellEnd"/>
      <w:r w:rsidRPr="46C5A972">
        <w:rPr>
          <w:i w:val="0"/>
          <w:color w:val="000000" w:themeColor="text1"/>
        </w:rPr>
        <w:t>. O programa vai dar uma nova possibilidade aos jogadores, onde vão poder acompanhar e planejar seu progresso no jogo.</w:t>
      </w:r>
    </w:p>
    <w:p w14:paraId="10F06C2D" w14:textId="77777777" w:rsidR="00DF56AE" w:rsidRPr="00DF56AE" w:rsidRDefault="00DF56AE" w:rsidP="00DF56AE">
      <w:pPr>
        <w:pStyle w:val="Comment"/>
        <w:ind w:firstLine="708"/>
        <w:rPr>
          <w:i w:val="0"/>
          <w:color w:val="000000"/>
        </w:rPr>
      </w:pPr>
    </w:p>
    <w:p w14:paraId="10F06C2E" w14:textId="2610232E" w:rsidR="0009003B" w:rsidRDefault="00B6638D" w:rsidP="00B6638D">
      <w:pPr>
        <w:pStyle w:val="Comment"/>
        <w:keepNext/>
        <w:jc w:val="center"/>
      </w:pPr>
      <w:r>
        <w:rPr>
          <w:noProof/>
          <w:lang w:eastAsia="pt-BR"/>
        </w:rPr>
        <w:drawing>
          <wp:inline distT="0" distB="0" distL="0" distR="0" wp14:anchorId="11D0C776" wp14:editId="4AA31EF6">
            <wp:extent cx="6527800" cy="4895850"/>
            <wp:effectExtent l="0" t="0" r="6350" b="0"/>
            <wp:docPr id="2" name="Imagem 2" descr="C:\Users\Eduardo\Downloads\gigiggigi\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ardo\Downloads\gigiggigi\f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2F" w14:textId="25233C7D" w:rsidR="0009003B" w:rsidRPr="00194999" w:rsidRDefault="00A60644" w:rsidP="00A60644">
      <w:pPr>
        <w:pStyle w:val="Legenda"/>
        <w:rPr>
          <w:i w:val="0"/>
        </w:rPr>
      </w:pPr>
      <w:bookmarkStart w:id="11" w:name="_Toc472106228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CD0858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0613CF" w:rsidRPr="00194999">
        <w:rPr>
          <w:b/>
          <w:i w:val="0"/>
        </w:rPr>
        <w:t xml:space="preserve"> - </w:t>
      </w:r>
      <w:r w:rsidR="000613CF" w:rsidRPr="00194999">
        <w:rPr>
          <w:i w:val="0"/>
        </w:rPr>
        <w:t>Exemplo da implementação</w:t>
      </w:r>
      <w:r w:rsidR="00C567FC">
        <w:rPr>
          <w:i w:val="0"/>
        </w:rPr>
        <w:t>.</w:t>
      </w:r>
      <w:bookmarkEnd w:id="11"/>
    </w:p>
    <w:p w14:paraId="544E8F88" w14:textId="77777777" w:rsidR="009B64DB" w:rsidRDefault="009B64DB" w:rsidP="00A60644">
      <w:pPr>
        <w:pStyle w:val="Legenda"/>
        <w:rPr>
          <w:rFonts w:cs="Arial"/>
        </w:rPr>
      </w:pPr>
    </w:p>
    <w:p w14:paraId="690742A1" w14:textId="683D1E70" w:rsidR="008C368A" w:rsidRDefault="0009003B" w:rsidP="008C368A">
      <w:pPr>
        <w:pStyle w:val="Ttulo2"/>
      </w:pPr>
      <w:bookmarkStart w:id="12" w:name="_Toc459891782"/>
      <w:r>
        <w:t>Descrição de funcionamento</w:t>
      </w:r>
      <w:bookmarkEnd w:id="12"/>
    </w:p>
    <w:p w14:paraId="5247E956" w14:textId="5061A4EB" w:rsidR="46C5A972" w:rsidRDefault="46C5A972" w:rsidP="46C5A972">
      <w:pPr>
        <w:ind w:left="708" w:firstLine="708"/>
      </w:pPr>
      <w:r w:rsidRPr="46C5A972">
        <w:rPr>
          <w:color w:val="000000" w:themeColor="text1"/>
        </w:rPr>
        <w:t>O software deve ser instalado no computador pessoal do cliente, onde será possível o usuário cadastrar seus dados e estatísticas do jogo, que através da rede será armazenado em um banco de dados.</w:t>
      </w:r>
    </w:p>
    <w:p w14:paraId="548A89EA" w14:textId="0FAC5C9E" w:rsidR="46C5A972" w:rsidRDefault="00B6638D" w:rsidP="00B6638D">
      <w:pPr>
        <w:jc w:val="center"/>
      </w:pPr>
      <w:r>
        <w:rPr>
          <w:noProof/>
          <w:lang w:eastAsia="pt-BR"/>
        </w:rPr>
        <w:drawing>
          <wp:inline distT="0" distB="0" distL="0" distR="0" wp14:anchorId="107FED58" wp14:editId="4B4EC354">
            <wp:extent cx="6858000" cy="5148528"/>
            <wp:effectExtent l="0" t="0" r="0" b="0"/>
            <wp:docPr id="5" name="Imagem 5" descr="C:\Users\Eduardo\Downloads\gigiggigi\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duardo\Downloads\gigiggigi\f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6" w14:textId="169CFD37" w:rsidR="0009003B" w:rsidRPr="00194999" w:rsidRDefault="00A60644" w:rsidP="46C5A972">
      <w:pPr>
        <w:pStyle w:val="Legenda"/>
        <w:rPr>
          <w:i w:val="0"/>
          <w:iCs w:val="0"/>
          <w:color w:val="000000" w:themeColor="text1"/>
        </w:rPr>
      </w:pPr>
      <w:bookmarkStart w:id="13" w:name="_Toc472106229"/>
      <w:r w:rsidRPr="46C5A972">
        <w:rPr>
          <w:b/>
          <w:bCs/>
          <w:i w:val="0"/>
          <w:iCs w:val="0"/>
        </w:rPr>
        <w:t xml:space="preserve">Figura </w:t>
      </w:r>
      <w:r w:rsidR="00BC7C8D" w:rsidRPr="46C5A972"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46C5A972">
        <w:rPr>
          <w:b/>
          <w:i w:val="0"/>
        </w:rPr>
        <w:fldChar w:fldCharType="separate"/>
      </w:r>
      <w:r w:rsidR="00CD0858">
        <w:rPr>
          <w:b/>
          <w:i w:val="0"/>
          <w:noProof/>
        </w:rPr>
        <w:t>2</w:t>
      </w:r>
      <w:r w:rsidR="00BC7C8D" w:rsidRPr="46C5A972">
        <w:fldChar w:fldCharType="end"/>
      </w:r>
      <w:r w:rsidR="0009003B" w:rsidRPr="46C5A972">
        <w:rPr>
          <w:b/>
          <w:bCs/>
          <w:i w:val="0"/>
          <w:iCs w:val="0"/>
        </w:rPr>
        <w:t xml:space="preserve"> -</w:t>
      </w:r>
      <w:r w:rsidR="0009003B" w:rsidRPr="46C5A972">
        <w:rPr>
          <w:i w:val="0"/>
          <w:iCs w:val="0"/>
        </w:rPr>
        <w:t xml:space="preserve"> Diagrama do </w:t>
      </w:r>
      <w:proofErr w:type="spellStart"/>
      <w:r w:rsidR="0009003B" w:rsidRPr="46C5A972">
        <w:rPr>
          <w:i w:val="0"/>
          <w:iCs w:val="0"/>
        </w:rPr>
        <w:t>Battle</w:t>
      </w:r>
      <w:proofErr w:type="spellEnd"/>
      <w:r w:rsidR="0009003B" w:rsidRPr="46C5A972">
        <w:rPr>
          <w:i w:val="0"/>
          <w:iCs w:val="0"/>
        </w:rPr>
        <w:t xml:space="preserve"> </w:t>
      </w:r>
      <w:proofErr w:type="spellStart"/>
      <w:r w:rsidR="0009003B" w:rsidRPr="46C5A972">
        <w:rPr>
          <w:i w:val="0"/>
          <w:iCs w:val="0"/>
        </w:rPr>
        <w:t>Stats</w:t>
      </w:r>
      <w:proofErr w:type="spellEnd"/>
      <w:r w:rsidR="00194999" w:rsidRPr="46C5A972">
        <w:rPr>
          <w:i w:val="0"/>
          <w:iCs w:val="0"/>
        </w:rPr>
        <w:t>.</w:t>
      </w:r>
      <w:bookmarkEnd w:id="13"/>
    </w:p>
    <w:p w14:paraId="10F06C39" w14:textId="47FC48D2" w:rsidR="005844CA" w:rsidRDefault="46C5A972" w:rsidP="46C5A972">
      <w:pPr>
        <w:pStyle w:val="Comment"/>
        <w:ind w:firstLine="708"/>
        <w:rPr>
          <w:i w:val="0"/>
          <w:color w:val="000000" w:themeColor="text1"/>
        </w:rPr>
      </w:pPr>
      <w:r w:rsidRPr="46C5A972">
        <w:rPr>
          <w:i w:val="0"/>
          <w:color w:val="000000" w:themeColor="text1"/>
        </w:rPr>
        <w:t xml:space="preserve"> E segue o fluxograma abaixo:</w:t>
      </w:r>
    </w:p>
    <w:p w14:paraId="3B7621EF" w14:textId="32F2E38A" w:rsidR="46C5A972" w:rsidRDefault="46C5A972">
      <w:r>
        <w:rPr>
          <w:noProof/>
          <w:lang w:eastAsia="pt-BR"/>
        </w:rPr>
        <w:lastRenderedPageBreak/>
        <w:drawing>
          <wp:inline distT="0" distB="0" distL="0" distR="0" wp14:anchorId="4EE5DFC4" wp14:editId="24C7E0DA">
            <wp:extent cx="6858000" cy="3648075"/>
            <wp:effectExtent l="0" t="0" r="0" b="0"/>
            <wp:docPr id="7313748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6C3B" w14:textId="2AC029B2" w:rsidR="0009003B" w:rsidRPr="00194999" w:rsidRDefault="00A60644" w:rsidP="46C5A972">
      <w:pPr>
        <w:pStyle w:val="Legenda"/>
        <w:rPr>
          <w:i w:val="0"/>
          <w:iCs w:val="0"/>
        </w:rPr>
      </w:pPr>
      <w:bookmarkStart w:id="14" w:name="_Toc472106230"/>
      <w:r w:rsidRPr="46C5A972">
        <w:rPr>
          <w:b/>
          <w:bCs/>
          <w:i w:val="0"/>
          <w:iCs w:val="0"/>
        </w:rPr>
        <w:t xml:space="preserve">Figura </w:t>
      </w:r>
      <w:r w:rsidR="00BC7C8D" w:rsidRPr="46C5A972"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46C5A972">
        <w:rPr>
          <w:b/>
          <w:i w:val="0"/>
        </w:rPr>
        <w:fldChar w:fldCharType="separate"/>
      </w:r>
      <w:r w:rsidR="00CD0858">
        <w:rPr>
          <w:b/>
          <w:i w:val="0"/>
          <w:noProof/>
        </w:rPr>
        <w:t>3</w:t>
      </w:r>
      <w:r w:rsidR="00BC7C8D" w:rsidRPr="46C5A972">
        <w:fldChar w:fldCharType="end"/>
      </w:r>
      <w:r w:rsidR="0009003B" w:rsidRPr="46C5A972">
        <w:rPr>
          <w:b/>
          <w:bCs/>
          <w:i w:val="0"/>
          <w:iCs w:val="0"/>
        </w:rPr>
        <w:t xml:space="preserve"> -</w:t>
      </w:r>
      <w:r w:rsidR="0009003B" w:rsidRPr="46C5A972">
        <w:rPr>
          <w:i w:val="0"/>
          <w:iCs w:val="0"/>
        </w:rPr>
        <w:t xml:space="preserve"> Fluxograma do </w:t>
      </w:r>
      <w:proofErr w:type="spellStart"/>
      <w:r w:rsidR="00D866FE" w:rsidRPr="46C5A972">
        <w:rPr>
          <w:i w:val="0"/>
          <w:iCs w:val="0"/>
        </w:rPr>
        <w:t>Battle</w:t>
      </w:r>
      <w:proofErr w:type="spellEnd"/>
      <w:r w:rsidR="00D866FE" w:rsidRPr="46C5A972">
        <w:rPr>
          <w:i w:val="0"/>
          <w:iCs w:val="0"/>
        </w:rPr>
        <w:t xml:space="preserve"> </w:t>
      </w:r>
      <w:proofErr w:type="spellStart"/>
      <w:r w:rsidR="00D866FE" w:rsidRPr="46C5A972">
        <w:rPr>
          <w:i w:val="0"/>
          <w:iCs w:val="0"/>
        </w:rPr>
        <w:t>Stats</w:t>
      </w:r>
      <w:proofErr w:type="spellEnd"/>
      <w:r w:rsidR="00194999" w:rsidRPr="46C5A972">
        <w:rPr>
          <w:i w:val="0"/>
          <w:iCs w:val="0"/>
        </w:rPr>
        <w:t>.</w:t>
      </w:r>
      <w:bookmarkEnd w:id="14"/>
    </w:p>
    <w:p w14:paraId="785E18A9" w14:textId="77777777" w:rsidR="00265C1D" w:rsidRDefault="00265C1D" w:rsidP="00265C1D">
      <w:pPr>
        <w:pStyle w:val="Ttulo2"/>
        <w:numPr>
          <w:ilvl w:val="0"/>
          <w:numId w:val="0"/>
        </w:numPr>
      </w:pPr>
      <w:bookmarkStart w:id="15" w:name="_Toc455670048"/>
      <w:bookmarkStart w:id="16" w:name="_Toc459891805"/>
    </w:p>
    <w:p w14:paraId="64C9FF5D" w14:textId="4B6AC00E" w:rsidR="00265C1D" w:rsidRDefault="00265C1D" w:rsidP="00265C1D">
      <w:pPr>
        <w:pStyle w:val="Ttulo2"/>
        <w:numPr>
          <w:ilvl w:val="0"/>
          <w:numId w:val="0"/>
        </w:numPr>
      </w:pPr>
    </w:p>
    <w:p w14:paraId="5956A536" w14:textId="01D9CFD0" w:rsidR="00265C1D" w:rsidRDefault="00265C1D" w:rsidP="00265C1D"/>
    <w:p w14:paraId="1C060813" w14:textId="787E23BA" w:rsidR="00265C1D" w:rsidRDefault="00265C1D" w:rsidP="00265C1D"/>
    <w:p w14:paraId="1A2D9906" w14:textId="4A58FD70" w:rsidR="00265C1D" w:rsidRDefault="00265C1D" w:rsidP="00265C1D"/>
    <w:p w14:paraId="52FF9A70" w14:textId="1D3187F6" w:rsidR="00265C1D" w:rsidRDefault="00265C1D" w:rsidP="00265C1D"/>
    <w:p w14:paraId="1039AE81" w14:textId="149286C2" w:rsidR="00265C1D" w:rsidRDefault="00265C1D" w:rsidP="00265C1D"/>
    <w:p w14:paraId="544885DC" w14:textId="6D04CA31" w:rsidR="00265C1D" w:rsidRDefault="00265C1D" w:rsidP="00265C1D"/>
    <w:p w14:paraId="6BCD985C" w14:textId="33D14A68" w:rsidR="00265C1D" w:rsidRDefault="00265C1D" w:rsidP="00265C1D"/>
    <w:p w14:paraId="7F204507" w14:textId="125A3784" w:rsidR="00265C1D" w:rsidRDefault="00265C1D" w:rsidP="00265C1D"/>
    <w:p w14:paraId="2A107A40" w14:textId="38039B82" w:rsidR="00265C1D" w:rsidRDefault="00265C1D" w:rsidP="00265C1D"/>
    <w:p w14:paraId="7D719FA4" w14:textId="732D4A3E" w:rsidR="00265C1D" w:rsidRDefault="00265C1D" w:rsidP="00265C1D"/>
    <w:p w14:paraId="2B861533" w14:textId="0FB856D6" w:rsidR="00265C1D" w:rsidRDefault="00265C1D" w:rsidP="00265C1D"/>
    <w:p w14:paraId="2DE809F7" w14:textId="23588E61" w:rsidR="00265C1D" w:rsidRDefault="00265C1D" w:rsidP="00265C1D"/>
    <w:p w14:paraId="175AD364" w14:textId="211B88A8" w:rsidR="00265C1D" w:rsidRDefault="00265C1D" w:rsidP="00265C1D"/>
    <w:p w14:paraId="385665BB" w14:textId="03C7BEA6" w:rsidR="00265C1D" w:rsidRDefault="00265C1D" w:rsidP="00265C1D"/>
    <w:p w14:paraId="20E9AA7E" w14:textId="4EC2F872" w:rsidR="00265C1D" w:rsidRDefault="00265C1D" w:rsidP="00265C1D"/>
    <w:p w14:paraId="28C20887" w14:textId="45844924" w:rsidR="00265C1D" w:rsidRDefault="00265C1D" w:rsidP="00265C1D"/>
    <w:p w14:paraId="7EF6B1B5" w14:textId="368F74BB" w:rsidR="00265C1D" w:rsidRDefault="00265C1D" w:rsidP="00265C1D"/>
    <w:p w14:paraId="387DE9EC" w14:textId="77777777" w:rsidR="00265C1D" w:rsidRPr="00265C1D" w:rsidRDefault="00265C1D" w:rsidP="00265C1D"/>
    <w:p w14:paraId="5B5BE1B5" w14:textId="19ADCAE3" w:rsidR="00265C1D" w:rsidRDefault="00265C1D" w:rsidP="00265C1D">
      <w:pPr>
        <w:pStyle w:val="Ttulo1"/>
      </w:pPr>
      <w:r>
        <w:lastRenderedPageBreak/>
        <w:t>Anexos</w:t>
      </w:r>
    </w:p>
    <w:p w14:paraId="7D4568D4" w14:textId="4DF8C2F4" w:rsidR="006C18BB" w:rsidRDefault="006C18BB" w:rsidP="006C18BB">
      <w:pPr>
        <w:pStyle w:val="Ttulo2"/>
      </w:pPr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15"/>
      <w:bookmarkEnd w:id="16"/>
    </w:p>
    <w:p w14:paraId="6AD382BA" w14:textId="1701F386" w:rsidR="006C18BB" w:rsidRPr="00532C62" w:rsidRDefault="00265C1D" w:rsidP="00265C1D">
      <w:pPr>
        <w:jc w:val="center"/>
      </w:pPr>
      <w:r>
        <w:rPr>
          <w:noProof/>
          <w:lang w:eastAsia="pt-BR"/>
        </w:rPr>
        <w:drawing>
          <wp:inline distT="0" distB="0" distL="0" distR="0" wp14:anchorId="40E821D0" wp14:editId="731F349E">
            <wp:extent cx="3257550" cy="7300912"/>
            <wp:effectExtent l="0" t="0" r="0" b="0"/>
            <wp:docPr id="15" name="Imagem 15" descr="C:\Users\aluno\Downloads\EAP(image)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Downloads\EAP(image) (1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580" cy="731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B0132" w14:textId="5AB4CE04" w:rsidR="006C18BB" w:rsidRDefault="006C18BB" w:rsidP="006C18BB">
      <w:pPr>
        <w:jc w:val="center"/>
      </w:pPr>
    </w:p>
    <w:p w14:paraId="0B79BD19" w14:textId="3B61A007" w:rsidR="006C18BB" w:rsidRPr="00E3544C" w:rsidRDefault="006C18BB" w:rsidP="006C18BB">
      <w:pPr>
        <w:jc w:val="center"/>
      </w:pPr>
      <w:bookmarkStart w:id="17" w:name="_Toc455670284"/>
      <w:r w:rsidRPr="00E3544C">
        <w:rPr>
          <w:b/>
        </w:rPr>
        <w:t xml:space="preserve">Figura </w:t>
      </w:r>
      <w:r w:rsidR="00265C1D">
        <w:rPr>
          <w:b/>
        </w:rPr>
        <w:t>4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rPr>
          <w:b/>
        </w:rPr>
        <w:t xml:space="preserve"> </w:t>
      </w:r>
      <w:r w:rsidRPr="00E3544C">
        <w:t>EAP</w:t>
      </w:r>
      <w:bookmarkEnd w:id="17"/>
      <w:r w:rsidR="00E3544C" w:rsidRPr="00E3544C">
        <w:t>.</w:t>
      </w:r>
    </w:p>
    <w:p w14:paraId="58582B11" w14:textId="77777777" w:rsidR="006C18BB" w:rsidRDefault="006C18BB" w:rsidP="006C18BB">
      <w:pPr>
        <w:jc w:val="center"/>
      </w:pPr>
    </w:p>
    <w:p w14:paraId="44FB6285" w14:textId="76F71374" w:rsidR="006C18BB" w:rsidRPr="00532C62" w:rsidRDefault="006C18BB" w:rsidP="006C18BB">
      <w:pPr>
        <w:pStyle w:val="Ttulo2"/>
      </w:pPr>
      <w:bookmarkStart w:id="18" w:name="_Toc455670049"/>
      <w:bookmarkStart w:id="19" w:name="_Toc459891806"/>
      <w:r>
        <w:t>Cronograma de Atividades</w:t>
      </w:r>
      <w:bookmarkEnd w:id="18"/>
      <w:bookmarkEnd w:id="19"/>
    </w:p>
    <w:p w14:paraId="7AFF575D" w14:textId="0E5AD862" w:rsidR="006C18BB" w:rsidRDefault="006C18BB" w:rsidP="00DD5D78">
      <w:pPr>
        <w:jc w:val="center"/>
      </w:pPr>
      <w:r w:rsidRPr="00532C62">
        <w:t xml:space="preserve"> </w:t>
      </w:r>
    </w:p>
    <w:p w14:paraId="65AAAABC" w14:textId="1699BC5E" w:rsidR="00DD5D78" w:rsidRDefault="0003047D" w:rsidP="00DD5D78">
      <w:pPr>
        <w:jc w:val="center"/>
      </w:pPr>
      <w:r>
        <w:rPr>
          <w:noProof/>
          <w:lang w:eastAsia="pt-BR"/>
        </w:rPr>
        <w:drawing>
          <wp:inline distT="0" distB="0" distL="0" distR="0" wp14:anchorId="417A5F81" wp14:editId="507794F1">
            <wp:extent cx="6848475" cy="42195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77CD4" w14:textId="77777777" w:rsidR="006C18BB" w:rsidRDefault="006C18BB" w:rsidP="006C18BB">
      <w:pPr>
        <w:jc w:val="center"/>
      </w:pPr>
    </w:p>
    <w:p w14:paraId="480B35BB" w14:textId="1640EDDC" w:rsidR="00DD5D78" w:rsidRDefault="006C18BB" w:rsidP="006C18BB">
      <w:pPr>
        <w:jc w:val="center"/>
      </w:pPr>
      <w:bookmarkStart w:id="20" w:name="_Toc455670285"/>
      <w:r w:rsidRPr="00E3544C">
        <w:rPr>
          <w:b/>
        </w:rPr>
        <w:t xml:space="preserve">Figura </w:t>
      </w:r>
      <w:r w:rsidR="00265C1D">
        <w:rPr>
          <w:b/>
        </w:rPr>
        <w:t>5</w:t>
      </w:r>
      <w:r w:rsidRPr="00E3544C">
        <w:rPr>
          <w:b/>
        </w:rPr>
        <w:t xml:space="preserve"> </w:t>
      </w:r>
      <w:r w:rsidR="00DD5D78">
        <w:rPr>
          <w:b/>
        </w:rPr>
        <w:t>–</w:t>
      </w:r>
      <w:r w:rsidRPr="00E3544C">
        <w:t xml:space="preserve"> Cronograma</w:t>
      </w:r>
      <w:bookmarkEnd w:id="20"/>
      <w:r w:rsidR="00DD5D78">
        <w:t>.</w:t>
      </w:r>
    </w:p>
    <w:p w14:paraId="2675821B" w14:textId="6DAEE935" w:rsidR="00250BA3" w:rsidRDefault="00250BA3" w:rsidP="00250BA3">
      <w:pPr>
        <w:pStyle w:val="Ttulo1"/>
      </w:pPr>
      <w:bookmarkStart w:id="21" w:name="_Toc459891807"/>
      <w:r>
        <w:lastRenderedPageBreak/>
        <w:t>Bibliografias de Texto</w:t>
      </w:r>
      <w:bookmarkEnd w:id="21"/>
    </w:p>
    <w:p w14:paraId="6A358991" w14:textId="3CFACA6A" w:rsidR="00250BA3" w:rsidRDefault="00250BA3" w:rsidP="00250BA3">
      <w:pPr>
        <w:pStyle w:val="Ttulo1"/>
      </w:pPr>
      <w:bookmarkStart w:id="22" w:name="_Toc459891808"/>
      <w:r>
        <w:lastRenderedPageBreak/>
        <w:t>Bibliografia de Imagens</w:t>
      </w:r>
      <w:bookmarkEnd w:id="22"/>
    </w:p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0F50C7" w14:textId="77777777" w:rsidR="00AC058B" w:rsidRDefault="00AC058B">
      <w:r>
        <w:separator/>
      </w:r>
    </w:p>
  </w:endnote>
  <w:endnote w:type="continuationSeparator" w:id="0">
    <w:p w14:paraId="763CBA90" w14:textId="77777777" w:rsidR="00AC058B" w:rsidRDefault="00AC05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Mangal">
    <w:altName w:val="Courier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6" w14:textId="77777777" w:rsidR="0048709E" w:rsidRDefault="0048709E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</w:p>
  <w:p w14:paraId="10F06CA7" w14:textId="77777777" w:rsidR="0048709E" w:rsidRDefault="0048709E">
    <w:pPr>
      <w:pStyle w:val="Rodap"/>
      <w:pBdr>
        <w:top w:val="none" w:sz="0" w:space="0" w:color="auto"/>
      </w:pBdr>
    </w:pPr>
  </w:p>
  <w:p w14:paraId="10F06CA8" w14:textId="77777777" w:rsidR="0048709E" w:rsidRDefault="0048709E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101A8A" w14:textId="77777777" w:rsidR="0048709E" w:rsidRDefault="0048709E" w:rsidP="00240BB3">
    <w:pPr>
      <w:pStyle w:val="Rodap"/>
      <w:jc w:val="center"/>
      <w:rPr>
        <w:b/>
        <w:sz w:val="20"/>
      </w:rPr>
    </w:pPr>
  </w:p>
  <w:p w14:paraId="33A275F8" w14:textId="5C278B19" w:rsidR="0048709E" w:rsidRDefault="0048709E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48709E" w:rsidRDefault="0048709E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14:paraId="10F06CAD" w14:textId="6CFC6F65" w:rsidR="0048709E" w:rsidRPr="009E0462" w:rsidRDefault="0048709E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1" w14:textId="77777777" w:rsidR="0048709E" w:rsidRDefault="0048709E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2" w14:textId="38344D23" w:rsidR="0048709E" w:rsidRDefault="0048709E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A46760">
      <w:rPr>
        <w:rStyle w:val="Nmerodepgina"/>
        <w:noProof/>
      </w:rPr>
      <w:t>6</w:t>
    </w:r>
    <w:r>
      <w:rPr>
        <w:rStyle w:val="Nmerodepgina"/>
      </w:rPr>
      <w:fldChar w:fldCharType="end"/>
    </w:r>
  </w:p>
  <w:p w14:paraId="10F06CB3" w14:textId="77777777" w:rsidR="0048709E" w:rsidRDefault="0048709E">
    <w:pPr>
      <w:pStyle w:val="Rodap"/>
      <w:pBdr>
        <w:top w:val="none" w:sz="0" w:space="0" w:color="auto"/>
      </w:pBdr>
    </w:pPr>
  </w:p>
  <w:p w14:paraId="10F06CB4" w14:textId="77777777" w:rsidR="0048709E" w:rsidRDefault="0048709E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6" w14:textId="77777777" w:rsidR="0048709E" w:rsidRDefault="0048709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9B9E2B2" w14:textId="77777777" w:rsidR="00AC058B" w:rsidRDefault="00AC058B">
      <w:r>
        <w:separator/>
      </w:r>
    </w:p>
  </w:footnote>
  <w:footnote w:type="continuationSeparator" w:id="0">
    <w:p w14:paraId="120153FD" w14:textId="77777777" w:rsidR="00AC058B" w:rsidRDefault="00AC058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3" w14:textId="77777777" w:rsidR="0048709E" w:rsidRDefault="0048709E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48709E" w:rsidRDefault="0048709E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9" w14:textId="74474DA9" w:rsidR="0048709E" w:rsidRDefault="0048709E">
    <w:pPr>
      <w:pStyle w:val="Cabealho"/>
      <w:jc w:val="center"/>
    </w:pPr>
    <w:r>
      <w:t>EC205 - Engenharia de Software I</w:t>
    </w:r>
  </w:p>
  <w:p w14:paraId="10F06CAA" w14:textId="77777777" w:rsidR="0048709E" w:rsidRDefault="0048709E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E" w14:textId="77777777" w:rsidR="0048709E" w:rsidRDefault="0048709E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0" w14:textId="6D87C563" w:rsidR="0048709E" w:rsidRDefault="0048709E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14:paraId="6D44ABF2" w14:textId="77777777" w:rsidR="0048709E" w:rsidRDefault="0048709E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5" w14:textId="77777777" w:rsidR="0048709E" w:rsidRDefault="0048709E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CE"/>
    <w:rsid w:val="00025F1F"/>
    <w:rsid w:val="000269C8"/>
    <w:rsid w:val="0003047D"/>
    <w:rsid w:val="000613CF"/>
    <w:rsid w:val="00067DE2"/>
    <w:rsid w:val="000878EE"/>
    <w:rsid w:val="0009003B"/>
    <w:rsid w:val="000A4141"/>
    <w:rsid w:val="000B485B"/>
    <w:rsid w:val="000C458F"/>
    <w:rsid w:val="001001AE"/>
    <w:rsid w:val="00100C98"/>
    <w:rsid w:val="0010250E"/>
    <w:rsid w:val="00121B75"/>
    <w:rsid w:val="00134634"/>
    <w:rsid w:val="001436B3"/>
    <w:rsid w:val="00145513"/>
    <w:rsid w:val="001519B5"/>
    <w:rsid w:val="00157D36"/>
    <w:rsid w:val="00177CEC"/>
    <w:rsid w:val="00187B83"/>
    <w:rsid w:val="00190DB0"/>
    <w:rsid w:val="00193014"/>
    <w:rsid w:val="00194999"/>
    <w:rsid w:val="001B2083"/>
    <w:rsid w:val="001C7401"/>
    <w:rsid w:val="001D4E3E"/>
    <w:rsid w:val="001E22CD"/>
    <w:rsid w:val="002040CA"/>
    <w:rsid w:val="00204B11"/>
    <w:rsid w:val="00234CDA"/>
    <w:rsid w:val="00240BB3"/>
    <w:rsid w:val="00245FDC"/>
    <w:rsid w:val="00250BA3"/>
    <w:rsid w:val="00262B01"/>
    <w:rsid w:val="00265C1D"/>
    <w:rsid w:val="00281FC4"/>
    <w:rsid w:val="00283F8A"/>
    <w:rsid w:val="002903B6"/>
    <w:rsid w:val="002962D5"/>
    <w:rsid w:val="002A6C7C"/>
    <w:rsid w:val="002D0266"/>
    <w:rsid w:val="002F6C7D"/>
    <w:rsid w:val="00323652"/>
    <w:rsid w:val="0034385A"/>
    <w:rsid w:val="00384D6E"/>
    <w:rsid w:val="003907C7"/>
    <w:rsid w:val="003A2D40"/>
    <w:rsid w:val="003C0B1B"/>
    <w:rsid w:val="00407C6A"/>
    <w:rsid w:val="00420A86"/>
    <w:rsid w:val="0043666A"/>
    <w:rsid w:val="00444C06"/>
    <w:rsid w:val="00466010"/>
    <w:rsid w:val="0047593D"/>
    <w:rsid w:val="0048709E"/>
    <w:rsid w:val="004958EA"/>
    <w:rsid w:val="004C0228"/>
    <w:rsid w:val="004D5F84"/>
    <w:rsid w:val="004E1100"/>
    <w:rsid w:val="004F43BA"/>
    <w:rsid w:val="00524EFD"/>
    <w:rsid w:val="0053125E"/>
    <w:rsid w:val="005338BD"/>
    <w:rsid w:val="00544264"/>
    <w:rsid w:val="005443E8"/>
    <w:rsid w:val="00554CA4"/>
    <w:rsid w:val="00573232"/>
    <w:rsid w:val="0058008A"/>
    <w:rsid w:val="005844CA"/>
    <w:rsid w:val="005A0CAC"/>
    <w:rsid w:val="005B256A"/>
    <w:rsid w:val="005E194B"/>
    <w:rsid w:val="005F26CD"/>
    <w:rsid w:val="00603D40"/>
    <w:rsid w:val="00604F7A"/>
    <w:rsid w:val="00610247"/>
    <w:rsid w:val="0061222E"/>
    <w:rsid w:val="006263C9"/>
    <w:rsid w:val="006301EA"/>
    <w:rsid w:val="006353C7"/>
    <w:rsid w:val="00637B6E"/>
    <w:rsid w:val="00641319"/>
    <w:rsid w:val="00651360"/>
    <w:rsid w:val="00655FDB"/>
    <w:rsid w:val="006A0A66"/>
    <w:rsid w:val="006B55E0"/>
    <w:rsid w:val="006C18BB"/>
    <w:rsid w:val="006D0FB4"/>
    <w:rsid w:val="006D27EA"/>
    <w:rsid w:val="006E0D1E"/>
    <w:rsid w:val="006E30F1"/>
    <w:rsid w:val="006F2969"/>
    <w:rsid w:val="006F3F6E"/>
    <w:rsid w:val="007464A8"/>
    <w:rsid w:val="00772DA0"/>
    <w:rsid w:val="007814E4"/>
    <w:rsid w:val="007821A6"/>
    <w:rsid w:val="007B3495"/>
    <w:rsid w:val="007C25D7"/>
    <w:rsid w:val="007F6199"/>
    <w:rsid w:val="008024FA"/>
    <w:rsid w:val="00803A51"/>
    <w:rsid w:val="008058B7"/>
    <w:rsid w:val="00805BE5"/>
    <w:rsid w:val="00807FDD"/>
    <w:rsid w:val="00833C87"/>
    <w:rsid w:val="0086567D"/>
    <w:rsid w:val="00884A3A"/>
    <w:rsid w:val="008877F1"/>
    <w:rsid w:val="008A4FB1"/>
    <w:rsid w:val="008A7AB4"/>
    <w:rsid w:val="008C368A"/>
    <w:rsid w:val="008D5902"/>
    <w:rsid w:val="009010C1"/>
    <w:rsid w:val="00912C8D"/>
    <w:rsid w:val="009151F4"/>
    <w:rsid w:val="00922279"/>
    <w:rsid w:val="009407CC"/>
    <w:rsid w:val="00940DED"/>
    <w:rsid w:val="009534B2"/>
    <w:rsid w:val="009546D5"/>
    <w:rsid w:val="009A1D6B"/>
    <w:rsid w:val="009B147D"/>
    <w:rsid w:val="009B5D3F"/>
    <w:rsid w:val="009B64DB"/>
    <w:rsid w:val="009C4B07"/>
    <w:rsid w:val="009E0462"/>
    <w:rsid w:val="009E1D3A"/>
    <w:rsid w:val="009E339D"/>
    <w:rsid w:val="009F697A"/>
    <w:rsid w:val="00A03491"/>
    <w:rsid w:val="00A25AB2"/>
    <w:rsid w:val="00A34996"/>
    <w:rsid w:val="00A41C9C"/>
    <w:rsid w:val="00A46760"/>
    <w:rsid w:val="00A60644"/>
    <w:rsid w:val="00A77ABB"/>
    <w:rsid w:val="00AB021E"/>
    <w:rsid w:val="00AC058B"/>
    <w:rsid w:val="00AD6438"/>
    <w:rsid w:val="00AF1181"/>
    <w:rsid w:val="00B165DD"/>
    <w:rsid w:val="00B32C11"/>
    <w:rsid w:val="00B51189"/>
    <w:rsid w:val="00B53F99"/>
    <w:rsid w:val="00B6638D"/>
    <w:rsid w:val="00B674EB"/>
    <w:rsid w:val="00B7599E"/>
    <w:rsid w:val="00B944E2"/>
    <w:rsid w:val="00B97300"/>
    <w:rsid w:val="00BC7288"/>
    <w:rsid w:val="00BC7C8D"/>
    <w:rsid w:val="00BE13A5"/>
    <w:rsid w:val="00C567FC"/>
    <w:rsid w:val="00C701B7"/>
    <w:rsid w:val="00C703D6"/>
    <w:rsid w:val="00C73086"/>
    <w:rsid w:val="00C8280C"/>
    <w:rsid w:val="00C91793"/>
    <w:rsid w:val="00CA22B1"/>
    <w:rsid w:val="00CB7CB9"/>
    <w:rsid w:val="00CD0518"/>
    <w:rsid w:val="00CD0858"/>
    <w:rsid w:val="00CF1394"/>
    <w:rsid w:val="00CF1DE2"/>
    <w:rsid w:val="00D21821"/>
    <w:rsid w:val="00D22DF6"/>
    <w:rsid w:val="00D76BE9"/>
    <w:rsid w:val="00D77C62"/>
    <w:rsid w:val="00D866FE"/>
    <w:rsid w:val="00DB468B"/>
    <w:rsid w:val="00DD4D68"/>
    <w:rsid w:val="00DD5D78"/>
    <w:rsid w:val="00DF3F41"/>
    <w:rsid w:val="00DF56AE"/>
    <w:rsid w:val="00E13B0A"/>
    <w:rsid w:val="00E3544C"/>
    <w:rsid w:val="00E70A2C"/>
    <w:rsid w:val="00E7128B"/>
    <w:rsid w:val="00E7323C"/>
    <w:rsid w:val="00E83E03"/>
    <w:rsid w:val="00E85ABB"/>
    <w:rsid w:val="00E90A75"/>
    <w:rsid w:val="00E979FA"/>
    <w:rsid w:val="00EB239D"/>
    <w:rsid w:val="00ED0D46"/>
    <w:rsid w:val="00F012BA"/>
    <w:rsid w:val="00F1232A"/>
    <w:rsid w:val="00F1311C"/>
    <w:rsid w:val="00F26381"/>
    <w:rsid w:val="00F36C75"/>
    <w:rsid w:val="00F47187"/>
    <w:rsid w:val="00F548AD"/>
    <w:rsid w:val="00F64EF4"/>
    <w:rsid w:val="00F72BC2"/>
    <w:rsid w:val="00F849CE"/>
    <w:rsid w:val="00F850B9"/>
    <w:rsid w:val="00F93EB5"/>
    <w:rsid w:val="00FB7757"/>
    <w:rsid w:val="00FE7719"/>
    <w:rsid w:val="46C5A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DE3348-3119-4A06-842D-C01AF5BED0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13</Pages>
  <Words>583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3728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Aluno do Inatel</cp:lastModifiedBy>
  <cp:revision>91</cp:revision>
  <cp:lastPrinted>2017-03-09T22:29:00Z</cp:lastPrinted>
  <dcterms:created xsi:type="dcterms:W3CDTF">2014-10-21T20:37:00Z</dcterms:created>
  <dcterms:modified xsi:type="dcterms:W3CDTF">2017-03-27T17:44:00Z</dcterms:modified>
</cp:coreProperties>
</file>