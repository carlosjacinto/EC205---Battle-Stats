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3F12ED02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40BB3">
        <w:rPr>
          <w:rFonts w:cs="Arial"/>
        </w:rPr>
        <w:t>0.1</w:t>
      </w:r>
    </w:p>
    <w:p w14:paraId="10F06BCA" w14:textId="6AACE5BD" w:rsidR="0009003B" w:rsidRDefault="00F1232A">
      <w:pPr>
        <w:pStyle w:val="Title-Date"/>
        <w:spacing w:after="240"/>
        <w:jc w:val="center"/>
        <w:rPr>
          <w:rFonts w:cs="Arial"/>
        </w:rPr>
      </w:pPr>
      <w:proofErr w:type="spellStart"/>
      <w:r>
        <w:rPr>
          <w:rFonts w:cs="Arial"/>
        </w:rPr>
        <w:t>xx</w:t>
      </w:r>
      <w:proofErr w:type="spellEnd"/>
      <w:r w:rsidR="00407C6A">
        <w:rPr>
          <w:rFonts w:cs="Arial"/>
        </w:rPr>
        <w:t xml:space="preserve"> de </w:t>
      </w:r>
      <w:r>
        <w:rPr>
          <w:rFonts w:cs="Arial"/>
        </w:rPr>
        <w:t>&lt;mês&gt;</w:t>
      </w:r>
      <w:r w:rsidR="00407C6A">
        <w:rPr>
          <w:rFonts w:cs="Arial"/>
        </w:rPr>
        <w:t xml:space="preserve"> de </w:t>
      </w:r>
      <w:proofErr w:type="spellStart"/>
      <w:r>
        <w:rPr>
          <w:rFonts w:cs="Arial"/>
        </w:rPr>
        <w:t>xxxx</w:t>
      </w:r>
      <w:proofErr w:type="spellEnd"/>
    </w:p>
    <w:p w14:paraId="10F06BCB" w14:textId="77777777" w:rsidR="0009003B" w:rsidRPr="00240BB3" w:rsidRDefault="0009003B">
      <w:pPr>
        <w:pStyle w:val="Title-Name"/>
        <w:spacing w:before="240" w:after="240"/>
        <w:jc w:val="center"/>
        <w:rPr>
          <w:rFonts w:cs="Arial"/>
          <w:b/>
        </w:rPr>
      </w:pPr>
      <w:r w:rsidRPr="00240BB3">
        <w:rPr>
          <w:rFonts w:cs="Arial"/>
          <w:b/>
        </w:rPr>
        <w:t>Projeto &lt;Nome&gt;</w:t>
      </w:r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14F7C677" w:rsidR="0009003B" w:rsidRDefault="0009003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proofErr w:type="spellStart"/>
      <w:r w:rsidR="009546D5">
        <w:rPr>
          <w:rFonts w:cs="Arial"/>
        </w:rPr>
        <w:t>Nome</w:t>
      </w:r>
      <w:r>
        <w:rPr>
          <w:rFonts w:cs="Arial"/>
        </w:rPr>
        <w:t>Autor</w:t>
      </w:r>
      <w:proofErr w:type="spellEnd"/>
      <w:r>
        <w:rPr>
          <w:rFonts w:cs="Arial"/>
        </w:rPr>
        <w:t>&gt;</w:t>
      </w:r>
    </w:p>
    <w:p w14:paraId="43748A32" w14:textId="77777777" w:rsidR="009546D5" w:rsidRDefault="009546D5" w:rsidP="009546D5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proofErr w:type="spellStart"/>
      <w:r>
        <w:rPr>
          <w:rFonts w:cs="Arial"/>
        </w:rPr>
        <w:t>NomeAutor</w:t>
      </w:r>
      <w:proofErr w:type="spellEnd"/>
      <w:r>
        <w:rPr>
          <w:rFonts w:cs="Arial"/>
        </w:rPr>
        <w:t>&gt;</w:t>
      </w:r>
    </w:p>
    <w:p w14:paraId="2C3E9C59" w14:textId="740C56E0" w:rsidR="007C25D7" w:rsidRDefault="007C25D7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proofErr w:type="spellStart"/>
      <w:r w:rsidR="009546D5">
        <w:rPr>
          <w:rFonts w:cs="Arial"/>
        </w:rPr>
        <w:t>NomeAutor</w:t>
      </w:r>
      <w:proofErr w:type="spellEnd"/>
      <w:r>
        <w:rPr>
          <w:rFonts w:cs="Arial"/>
        </w:rPr>
        <w:t>&gt;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6A3448F1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CB7CB9" w:rsidRPr="00CB7CB9">
        <w:rPr>
          <w:rFonts w:cs="Arial"/>
          <w:noProof/>
        </w:rPr>
        <w:t xml:space="preserve"> -</w:t>
      </w:r>
      <w:r w:rsidR="009546D5">
        <w:rPr>
          <w:rFonts w:cs="Arial"/>
          <w:noProof/>
        </w:rPr>
        <w:t xml:space="preserve"> AulaLab 4 -</w:t>
      </w:r>
      <w:r w:rsidR="00CB7CB9" w:rsidRP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59891773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20"/>
        <w:gridCol w:w="1629"/>
        <w:gridCol w:w="3239"/>
        <w:gridCol w:w="1674"/>
        <w:gridCol w:w="1778"/>
        <w:gridCol w:w="1412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r w:rsidRPr="009546D5">
              <w:t>NomeAutor</w:t>
            </w:r>
            <w:proofErr w:type="spellEnd"/>
            <w:r w:rsidRPr="009546D5">
              <w:t>&gt;</w:t>
            </w:r>
          </w:p>
          <w:p w14:paraId="3D999BCF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r w:rsidRPr="009546D5">
              <w:t>NomeAutor</w:t>
            </w:r>
            <w:proofErr w:type="spellEnd"/>
            <w:r w:rsidRPr="009546D5">
              <w:t>&gt;</w:t>
            </w:r>
          </w:p>
          <w:p w14:paraId="2EDD4A8C" w14:textId="48FB22A6" w:rsidR="00240BB3" w:rsidRPr="009546D5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r w:rsidRPr="009546D5">
              <w:t>NomeAutor</w:t>
            </w:r>
            <w:proofErr w:type="spellEnd"/>
            <w:r w:rsidRPr="009546D5">
              <w:t>&gt;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16680E51" w:rsidR="00240BB3" w:rsidRDefault="00CF1394" w:rsidP="00AD6438">
            <w:pPr>
              <w:snapToGrid w:val="0"/>
              <w:jc w:val="center"/>
            </w:pP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4A2D838B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386AAE54" w:rsidR="00240BB3" w:rsidRDefault="00CF1394" w:rsidP="00AD6438">
            <w:pPr>
              <w:snapToGrid w:val="0"/>
              <w:jc w:val="center"/>
            </w:pP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BC9328F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r w:rsidRPr="009546D5">
              <w:t>NomeAutor</w:t>
            </w:r>
            <w:proofErr w:type="spellEnd"/>
            <w:r w:rsidRPr="009546D5">
              <w:t>&gt;</w:t>
            </w:r>
          </w:p>
          <w:p w14:paraId="30A56F9E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r w:rsidRPr="009546D5">
              <w:t>NomeAutor</w:t>
            </w:r>
            <w:proofErr w:type="spellEnd"/>
            <w:r w:rsidRPr="009546D5">
              <w:t>&gt;</w:t>
            </w:r>
          </w:p>
          <w:p w14:paraId="664114F8" w14:textId="55B7C7CE" w:rsidR="00240BB3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r w:rsidRPr="009546D5">
              <w:t>NomeAutor</w:t>
            </w:r>
            <w:proofErr w:type="spellEnd"/>
            <w:r w:rsidRPr="009546D5">
              <w:t>&gt;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77777777" w:rsidR="00240BB3" w:rsidRDefault="00240BB3" w:rsidP="00240BB3">
            <w:pPr>
              <w:snapToGrid w:val="0"/>
              <w:jc w:val="center"/>
            </w:pPr>
            <w:r w:rsidRPr="004E19FF">
              <w:t xml:space="preserve">Requisitos Funcionais, Diagrama de </w:t>
            </w:r>
            <w:r>
              <w:t xml:space="preserve">Casos de uso, Fluxo de Eventos e </w:t>
            </w:r>
            <w:r w:rsidRPr="004E19FF">
              <w:t>Requisitos Não Funcionais.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30F9F43F" w:rsidR="00240BB3" w:rsidRDefault="00CF1394" w:rsidP="00AD6438">
            <w:pPr>
              <w:snapToGrid w:val="0"/>
              <w:jc w:val="center"/>
            </w:pP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6CA228D5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001BDEEC" w:rsidR="00240BB3" w:rsidRDefault="00CF1394" w:rsidP="00AD6438">
            <w:pPr>
              <w:snapToGrid w:val="0"/>
              <w:jc w:val="center"/>
            </w:pP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240BB3" w14:paraId="31C6ADD0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62273A34" w:rsidR="00240BB3" w:rsidRDefault="00240BB3" w:rsidP="00240BB3">
            <w:pPr>
              <w:jc w:val="center"/>
            </w:pPr>
            <w:r>
              <w:t>...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8DCD4A2" w14:textId="751A35EB" w:rsidR="00240BB3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39206A0C" w:rsidR="00240BB3" w:rsidRPr="004E19FF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24056EDD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7F7AD4F2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...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26483EC1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59891774"/>
      <w:r>
        <w:lastRenderedPageBreak/>
        <w:t>Índice</w:t>
      </w:r>
      <w:bookmarkEnd w:id="1"/>
    </w:p>
    <w:p w14:paraId="39D095C1" w14:textId="63363C65" w:rsidR="00E85ABB" w:rsidRDefault="0009003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E85ABB">
        <w:rPr>
          <w:noProof/>
        </w:rPr>
        <w:t>Tabela de Revisões</w:t>
      </w:r>
      <w:r w:rsidR="00E85ABB">
        <w:rPr>
          <w:noProof/>
        </w:rPr>
        <w:tab/>
      </w:r>
      <w:r w:rsidR="00E85ABB">
        <w:rPr>
          <w:noProof/>
        </w:rPr>
        <w:fldChar w:fldCharType="begin"/>
      </w:r>
      <w:r w:rsidR="00E85ABB">
        <w:rPr>
          <w:noProof/>
        </w:rPr>
        <w:instrText xml:space="preserve"> PAGEREF _Toc459891773 \h </w:instrText>
      </w:r>
      <w:r w:rsidR="00E85ABB">
        <w:rPr>
          <w:noProof/>
        </w:rPr>
      </w:r>
      <w:r w:rsidR="00E85ABB">
        <w:rPr>
          <w:noProof/>
        </w:rPr>
        <w:fldChar w:fldCharType="separate"/>
      </w:r>
      <w:r w:rsidR="000B485B">
        <w:rPr>
          <w:noProof/>
        </w:rPr>
        <w:t>2</w:t>
      </w:r>
      <w:r w:rsidR="00E85ABB">
        <w:rPr>
          <w:noProof/>
        </w:rPr>
        <w:fldChar w:fldCharType="end"/>
      </w:r>
    </w:p>
    <w:p w14:paraId="120DDFB0" w14:textId="5388AD8E" w:rsidR="00E85ABB" w:rsidRDefault="00E85AB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3</w:t>
      </w:r>
      <w:r>
        <w:rPr>
          <w:noProof/>
        </w:rPr>
        <w:fldChar w:fldCharType="end"/>
      </w:r>
    </w:p>
    <w:p w14:paraId="394B1CDC" w14:textId="1974ADA2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4</w:t>
      </w:r>
      <w:r>
        <w:rPr>
          <w:noProof/>
        </w:rPr>
        <w:fldChar w:fldCharType="end"/>
      </w:r>
    </w:p>
    <w:p w14:paraId="119EE710" w14:textId="29D079FB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5</w:t>
      </w:r>
      <w:r>
        <w:rPr>
          <w:noProof/>
        </w:rPr>
        <w:fldChar w:fldCharType="end"/>
      </w:r>
    </w:p>
    <w:p w14:paraId="1812FAB3" w14:textId="7B735D7E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2B286D1C" w14:textId="2AFD268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48EE9AF8" w14:textId="38E2A094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04BC0718" w14:textId="00EC3A08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3C68E5E2" w14:textId="662A32A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1F47D17E" w14:textId="6A53C50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213C7FB4" w14:textId="5E8B8398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8FBE752" w14:textId="3C8B821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62E600D7" w14:textId="3CB1A921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CBB1FF5" w14:textId="7C83CCA2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1C5CA67" w14:textId="44D3667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3BF2A770" w14:textId="5C2D3D77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670E3B3E" w14:textId="4B723F93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2803A546" w14:textId="391C5EA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2EE8298D" w14:textId="2A2F29D8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1B8EC5C4" w14:textId="3667854A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4F45A4E1" w14:textId="5D4146EA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3DD319D0" w14:textId="3FABDB8D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669224BD" w14:textId="4358EFBA" w:rsidR="00E85ABB" w:rsidRDefault="00E85ABB" w:rsidP="00E85ABB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0F98613F" w14:textId="61508B09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63D767A8" w14:textId="211491E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9B07398" w14:textId="688841F1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614F66B5" w14:textId="6F27DCB7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3E241B73" w14:textId="4F09552B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A3DE19F" w14:textId="2B4EDCE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0305583F" w14:textId="08B0594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17274C" w14:textId="769DFD86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364B9A94" w14:textId="68391642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D75F603" w14:textId="3C6C6EF6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16B8731" w14:textId="6C8CE89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17</w:t>
      </w:r>
      <w:r>
        <w:rPr>
          <w:noProof/>
        </w:rPr>
        <w:fldChar w:fldCharType="end"/>
      </w:r>
    </w:p>
    <w:p w14:paraId="152E1BD3" w14:textId="238751D7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18</w:t>
      </w:r>
      <w:r>
        <w:rPr>
          <w:noProof/>
        </w:rPr>
        <w:fldChar w:fldCharType="end"/>
      </w:r>
    </w:p>
    <w:p w14:paraId="24EE29E6" w14:textId="650DE800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19</w:t>
      </w:r>
      <w:r>
        <w:rPr>
          <w:noProof/>
        </w:rPr>
        <w:fldChar w:fldCharType="end"/>
      </w:r>
    </w:p>
    <w:p w14:paraId="10F06C05" w14:textId="172D2426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59891775"/>
      <w:r>
        <w:lastRenderedPageBreak/>
        <w:t>Lista de Figuras</w:t>
      </w:r>
      <w:bookmarkEnd w:id="2"/>
    </w:p>
    <w:p w14:paraId="1545D75C" w14:textId="7CA45332" w:rsidR="009546D5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9546D5" w:rsidRPr="009C0996">
        <w:rPr>
          <w:b/>
          <w:noProof/>
        </w:rPr>
        <w:t xml:space="preserve">Figura 1 - </w:t>
      </w:r>
      <w:r w:rsidR="009546D5" w:rsidRPr="009C0996">
        <w:rPr>
          <w:noProof/>
        </w:rPr>
        <w:t>Exemplo da implementação.</w:t>
      </w:r>
      <w:r w:rsidR="009546D5">
        <w:rPr>
          <w:noProof/>
        </w:rPr>
        <w:tab/>
      </w:r>
      <w:r w:rsidR="009546D5">
        <w:rPr>
          <w:noProof/>
        </w:rPr>
        <w:fldChar w:fldCharType="begin"/>
      </w:r>
      <w:r w:rsidR="009546D5">
        <w:rPr>
          <w:noProof/>
        </w:rPr>
        <w:instrText xml:space="preserve"> PAGEREF _Toc472106228 \h </w:instrText>
      </w:r>
      <w:r w:rsidR="009546D5">
        <w:rPr>
          <w:noProof/>
        </w:rPr>
      </w:r>
      <w:r w:rsidR="009546D5">
        <w:rPr>
          <w:noProof/>
        </w:rPr>
        <w:fldChar w:fldCharType="separate"/>
      </w:r>
      <w:r w:rsidR="000B485B">
        <w:rPr>
          <w:noProof/>
        </w:rPr>
        <w:t>7</w:t>
      </w:r>
      <w:r w:rsidR="009546D5">
        <w:rPr>
          <w:noProof/>
        </w:rPr>
        <w:fldChar w:fldCharType="end"/>
      </w:r>
    </w:p>
    <w:p w14:paraId="33639700" w14:textId="195E83F2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2 -</w:t>
      </w:r>
      <w:r w:rsidRPr="009C0996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_Toc472106229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0EA4A5C8" w14:textId="33E5112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3 -</w:t>
      </w:r>
      <w:r w:rsidRPr="009C0996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5D78A7C5" w14:textId="63D9433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4 -</w:t>
      </w:r>
      <w:r w:rsidRPr="009C0996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78C920A8" w14:textId="0200CDB0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5 -</w:t>
      </w:r>
      <w:r w:rsidRPr="009C0996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6F6C30B" w14:textId="63A17E98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6 -</w:t>
      </w:r>
      <w:r w:rsidRPr="009C0996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53A55A22" w14:textId="369BBD6A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7 -</w:t>
      </w:r>
      <w:r w:rsidRPr="009C0996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97F9BBA" w14:textId="169ED4DE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8 -</w:t>
      </w:r>
      <w:r w:rsidRPr="009C0996">
        <w:rPr>
          <w:noProof/>
        </w:rPr>
        <w:t xml:space="preserve"> Diagrama de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85EC15" w14:textId="01F7C4D5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9 -</w:t>
      </w:r>
      <w:r w:rsidRPr="009C0996">
        <w:rPr>
          <w:noProof/>
        </w:rPr>
        <w:t xml:space="preserve"> Diagrama de Atividades.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4FBEE6B3" w14:textId="4B538168" w:rsidR="009546D5" w:rsidRDefault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10 -</w:t>
      </w:r>
      <w:r w:rsidRPr="009C0996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BB44F71" w14:textId="38BD0A8B" w:rsidR="009546D5" w:rsidRDefault="009546D5" w:rsidP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 xml:space="preserve">Figura </w:t>
      </w:r>
      <w:r>
        <w:rPr>
          <w:b/>
          <w:noProof/>
        </w:rPr>
        <w:t>11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Pr="009546D5">
        <w:rPr>
          <w:noProof/>
        </w:rPr>
        <w:t>EAP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2F588D6D" w14:textId="08D36699" w:rsidR="009546D5" w:rsidRDefault="009546D5" w:rsidP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</w:t>
      </w:r>
      <w:r>
        <w:rPr>
          <w:b/>
          <w:noProof/>
        </w:rPr>
        <w:t>2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>
        <w:rPr>
          <w:noProof/>
        </w:rPr>
        <w:t>Cronograma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8554E93" w14:textId="77777777" w:rsidR="009546D5" w:rsidRPr="009546D5" w:rsidRDefault="009546D5" w:rsidP="009546D5"/>
    <w:p w14:paraId="5CE1F016" w14:textId="77777777" w:rsidR="009546D5" w:rsidRPr="009546D5" w:rsidRDefault="009546D5" w:rsidP="009546D5">
      <w:pPr>
        <w:rPr>
          <w:rFonts w:eastAsiaTheme="minorEastAsia"/>
        </w:rPr>
      </w:pPr>
    </w:p>
    <w:p w14:paraId="10F06C12" w14:textId="62C456E1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59891776"/>
      <w:r>
        <w:lastRenderedPageBreak/>
        <w:t>Lista de Tabelas</w:t>
      </w:r>
      <w:bookmarkEnd w:id="3"/>
    </w:p>
    <w:p w14:paraId="4DB30E10" w14:textId="5D65EAA4" w:rsidR="00772DA0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"TABELA" </w:instrText>
      </w:r>
      <w:r>
        <w:fldChar w:fldCharType="separate"/>
      </w:r>
      <w:r w:rsidR="00772DA0" w:rsidRPr="00670CC0">
        <w:rPr>
          <w:b/>
          <w:noProof/>
        </w:rPr>
        <w:t>Tabela 01 -</w:t>
      </w:r>
      <w:r w:rsidR="00772DA0" w:rsidRPr="00670CC0">
        <w:rPr>
          <w:noProof/>
        </w:rPr>
        <w:t xml:space="preserve"> Requisito Req.1.</w:t>
      </w:r>
      <w:r w:rsidR="00772DA0">
        <w:rPr>
          <w:noProof/>
        </w:rPr>
        <w:tab/>
      </w:r>
      <w:r w:rsidR="00772DA0">
        <w:rPr>
          <w:noProof/>
        </w:rPr>
        <w:fldChar w:fldCharType="begin"/>
      </w:r>
      <w:r w:rsidR="00772DA0">
        <w:rPr>
          <w:noProof/>
        </w:rPr>
        <w:instrText xml:space="preserve"> PAGEREF _Toc459891809 \h </w:instrText>
      </w:r>
      <w:r w:rsidR="00772DA0">
        <w:rPr>
          <w:noProof/>
        </w:rPr>
      </w:r>
      <w:r w:rsidR="00772DA0">
        <w:rPr>
          <w:noProof/>
        </w:rPr>
        <w:fldChar w:fldCharType="separate"/>
      </w:r>
      <w:r w:rsidR="000B485B">
        <w:rPr>
          <w:noProof/>
        </w:rPr>
        <w:t>9</w:t>
      </w:r>
      <w:r w:rsidR="00772DA0">
        <w:rPr>
          <w:noProof/>
        </w:rPr>
        <w:fldChar w:fldCharType="end"/>
      </w:r>
    </w:p>
    <w:p w14:paraId="692F4E75" w14:textId="336A16D7" w:rsidR="00772DA0" w:rsidRDefault="00772D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Tabela 02 -</w:t>
      </w:r>
      <w:r w:rsidRPr="00670CC0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_Toc459891810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10F06C18" w14:textId="7B357AC0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4" w:name="_Toc459891777"/>
      <w:r>
        <w:lastRenderedPageBreak/>
        <w:t>Introdução</w:t>
      </w:r>
      <w:bookmarkEnd w:id="4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5" w:name="_Toc459891778"/>
      <w:r>
        <w:t>Definições, Acrônimos e Abreviaturas</w:t>
      </w:r>
      <w:bookmarkEnd w:id="5"/>
    </w:p>
    <w:p w14:paraId="10F06C1C" w14:textId="0193A073" w:rsidR="005F26CD" w:rsidRPr="005F26CD" w:rsidRDefault="005F26CD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bookmarkStart w:id="6" w:name="_Ref208915676"/>
      <w:r>
        <w:rPr>
          <w:rFonts w:ascii="Arial" w:hAnsi="Arial" w:cs="Arial"/>
          <w:b/>
          <w:i w:val="0"/>
          <w:color w:val="000000"/>
        </w:rPr>
        <w:t xml:space="preserve">Backup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Nomenclatura que significa a cópia de dados para um meio </w:t>
      </w:r>
      <w:r w:rsidR="006E0D1E">
        <w:rPr>
          <w:rFonts w:ascii="Arial" w:hAnsi="Arial" w:cs="Arial"/>
          <w:i w:val="0"/>
          <w:color w:val="000000"/>
        </w:rPr>
        <w:t xml:space="preserve">seguro </w:t>
      </w:r>
      <w:r>
        <w:rPr>
          <w:rFonts w:ascii="Arial" w:hAnsi="Arial" w:cs="Arial"/>
          <w:i w:val="0"/>
          <w:color w:val="000000"/>
        </w:rPr>
        <w:t xml:space="preserve">onde possa ser restaurado. </w:t>
      </w:r>
    </w:p>
    <w:p w14:paraId="10F06C1D" w14:textId="00B55F93" w:rsidR="0009003B" w:rsidRDefault="006F2969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UML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Sigla que representa </w:t>
      </w:r>
      <w:r w:rsidR="009C4B07">
        <w:rPr>
          <w:rFonts w:ascii="Arial" w:hAnsi="Arial" w:cs="Arial"/>
          <w:i w:val="0"/>
          <w:color w:val="000000"/>
        </w:rPr>
        <w:t>a</w:t>
      </w:r>
      <w:r>
        <w:rPr>
          <w:rFonts w:ascii="Arial" w:hAnsi="Arial" w:cs="Arial"/>
          <w:i w:val="0"/>
          <w:color w:val="000000"/>
        </w:rPr>
        <w:t xml:space="preserve"> padronização utilizada para a linguagem de modelagem.</w:t>
      </w:r>
    </w:p>
    <w:p w14:paraId="10F06C1E" w14:textId="75222046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 w:rsidRPr="00B944E2">
        <w:rPr>
          <w:rFonts w:ascii="Arial" w:hAnsi="Arial" w:cs="Arial"/>
          <w:b/>
          <w:i w:val="0"/>
          <w:color w:val="000000"/>
        </w:rPr>
        <w:t>Software Cliente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Software que inicia uma comunicação com um Servidor de dados.</w:t>
      </w:r>
    </w:p>
    <w:p w14:paraId="10F06C1F" w14:textId="78BDA090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Rede TCP/IP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Meio que permite a transmissão de dados entre computadores.</w:t>
      </w:r>
    </w:p>
    <w:bookmarkEnd w:id="6"/>
    <w:p w14:paraId="10F06C20" w14:textId="40B44B6D" w:rsidR="0009003B" w:rsidRDefault="00B51189" w:rsidP="009B64DB">
      <w:pPr>
        <w:jc w:val="both"/>
        <w:rPr>
          <w:rFonts w:ascii="Arial" w:hAnsi="Arial" w:cs="Arial"/>
        </w:rPr>
      </w:pPr>
      <w:r w:rsidRPr="000C458F">
        <w:rPr>
          <w:rFonts w:ascii="Arial" w:hAnsi="Arial" w:cs="Arial"/>
          <w:b/>
        </w:rPr>
        <w:t xml:space="preserve">Banco de dados Remoto </w:t>
      </w:r>
      <w:r w:rsidR="00194999"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 xml:space="preserve"> </w:t>
      </w:r>
      <w:r w:rsidR="006F3F6E">
        <w:rPr>
          <w:rFonts w:ascii="Arial" w:hAnsi="Arial" w:cs="Arial"/>
        </w:rPr>
        <w:t>Servidor</w:t>
      </w:r>
      <w:r w:rsidR="00FE7719">
        <w:rPr>
          <w:rFonts w:ascii="Arial" w:hAnsi="Arial" w:cs="Arial"/>
        </w:rPr>
        <w:t xml:space="preserve"> de acesso externo para armazenamento de dados.</w:t>
      </w:r>
    </w:p>
    <w:p w14:paraId="10F06C21" w14:textId="77777777" w:rsidR="0009003B" w:rsidRDefault="0009003B">
      <w:pPr>
        <w:pStyle w:val="Ttulo1"/>
      </w:pPr>
      <w:bookmarkStart w:id="7" w:name="_Toc459891779"/>
      <w:r>
        <w:lastRenderedPageBreak/>
        <w:t>Visão geral</w:t>
      </w:r>
      <w:bookmarkEnd w:id="7"/>
    </w:p>
    <w:p w14:paraId="10F06C22" w14:textId="77777777" w:rsidR="0009003B" w:rsidRDefault="0009003B">
      <w:pPr>
        <w:pStyle w:val="Ttulo2"/>
      </w:pPr>
      <w:bookmarkStart w:id="8" w:name="_Toc459891780"/>
      <w:r>
        <w:t>Introdução</w:t>
      </w:r>
      <w:bookmarkEnd w:id="8"/>
    </w:p>
    <w:p w14:paraId="10F06C23" w14:textId="77777777" w:rsidR="008877F1" w:rsidRDefault="008877F1">
      <w:pPr>
        <w:ind w:firstLine="708"/>
        <w:jc w:val="both"/>
      </w:pPr>
      <w:r>
        <w:t>A &lt;Empresa&gt; possui uma linha completa de produtos/serviços voltados para</w:t>
      </w:r>
    </w:p>
    <w:p w14:paraId="10F06C24" w14:textId="77777777" w:rsidR="0009003B" w:rsidRDefault="008877F1">
      <w:pPr>
        <w:ind w:firstLine="708"/>
        <w:jc w:val="both"/>
      </w:pPr>
      <w:r>
        <w:t>...</w:t>
      </w:r>
    </w:p>
    <w:p w14:paraId="10F06C25" w14:textId="77777777" w:rsidR="008877F1" w:rsidRDefault="008877F1">
      <w:pPr>
        <w:ind w:firstLine="708"/>
        <w:jc w:val="both"/>
      </w:pPr>
      <w:r>
        <w:t>...</w:t>
      </w:r>
    </w:p>
    <w:p w14:paraId="10F06C26" w14:textId="77777777" w:rsidR="008877F1" w:rsidRDefault="008877F1">
      <w:pPr>
        <w:ind w:firstLine="708"/>
        <w:jc w:val="both"/>
      </w:pPr>
      <w:r>
        <w:t>...</w:t>
      </w:r>
    </w:p>
    <w:p w14:paraId="10F06C27" w14:textId="77777777" w:rsidR="008877F1" w:rsidRDefault="008877F1">
      <w:pPr>
        <w:ind w:firstLine="708"/>
        <w:jc w:val="both"/>
      </w:pPr>
      <w:r>
        <w:t>...</w:t>
      </w:r>
    </w:p>
    <w:p w14:paraId="10F06C28" w14:textId="77777777" w:rsidR="008877F1" w:rsidRDefault="008877F1">
      <w:pPr>
        <w:ind w:firstLine="708"/>
        <w:jc w:val="both"/>
      </w:pPr>
      <w:r>
        <w:t>Deseja desenvolver um software que agilize/atualize/gerencie/etc..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9" w:name="_Toc459891781"/>
      <w:r>
        <w:t>Escopo</w:t>
      </w:r>
      <w:bookmarkEnd w:id="9"/>
    </w:p>
    <w:p w14:paraId="10F06C2A" w14:textId="77777777" w:rsidR="00DF56AE" w:rsidRDefault="0009003B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Este </w:t>
      </w:r>
      <w:r w:rsidR="00DF56AE">
        <w:rPr>
          <w:i w:val="0"/>
          <w:color w:val="000000"/>
        </w:rPr>
        <w:t>projeto consiste em desenvolver</w:t>
      </w:r>
      <w:r w:rsidR="000269C8">
        <w:rPr>
          <w:i w:val="0"/>
          <w:color w:val="000000"/>
        </w:rPr>
        <w:t xml:space="preserve"> um aplicativo</w:t>
      </w:r>
      <w:r w:rsidR="00DF56AE">
        <w:rPr>
          <w:i w:val="0"/>
          <w:color w:val="000000"/>
        </w:rPr>
        <w:t>...</w:t>
      </w:r>
    </w:p>
    <w:p w14:paraId="10F06C2B" w14:textId="77777777" w:rsidR="00DF56AE" w:rsidRDefault="00DF56AE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2C" w14:textId="77777777" w:rsidR="0009003B" w:rsidRDefault="00DF56AE" w:rsidP="00DF56AE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... </w:t>
      </w:r>
      <w:r w:rsidR="0009003B">
        <w:rPr>
          <w:i w:val="0"/>
          <w:color w:val="000000"/>
        </w:rPr>
        <w:t>conforme exemplifica a Figura 1.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77777777" w:rsidR="0009003B" w:rsidRDefault="001E22CD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10F06C8B" wp14:editId="10F06C8C">
            <wp:extent cx="4261485" cy="3002280"/>
            <wp:effectExtent l="0" t="0" r="5715" b="7620"/>
            <wp:docPr id="1" name="irc_mi" descr="Tech_Bac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Tech_Backu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5233C7D" w:rsidR="0009003B" w:rsidRPr="00194999" w:rsidRDefault="00A60644" w:rsidP="00A60644">
      <w:pPr>
        <w:pStyle w:val="Legenda"/>
        <w:rPr>
          <w:i w:val="0"/>
        </w:rPr>
      </w:pPr>
      <w:bookmarkStart w:id="10" w:name="_Toc472106228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>Exemplo da implementação</w:t>
      </w:r>
      <w:r w:rsidR="00C567FC">
        <w:rPr>
          <w:i w:val="0"/>
        </w:rPr>
        <w:t>.</w:t>
      </w:r>
      <w:bookmarkEnd w:id="10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10F06C30" w14:textId="77777777" w:rsidR="0009003B" w:rsidRDefault="0009003B">
      <w:pPr>
        <w:pStyle w:val="Ttulo2"/>
        <w:rPr>
          <w:color w:val="000000"/>
        </w:rPr>
      </w:pPr>
      <w:bookmarkStart w:id="11" w:name="_Toc459891782"/>
      <w:r>
        <w:t>Descrição de funcionamento</w:t>
      </w:r>
      <w:bookmarkEnd w:id="11"/>
    </w:p>
    <w:p w14:paraId="10F06C31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O aplicativo atuará como </w:t>
      </w:r>
      <w:r w:rsidR="000878EE" w:rsidRPr="000878EE">
        <w:rPr>
          <w:color w:val="000000"/>
        </w:rPr>
        <w:t xml:space="preserve">Software </w:t>
      </w:r>
      <w:r>
        <w:rPr>
          <w:color w:val="000000"/>
        </w:rPr>
        <w:t>c</w:t>
      </w:r>
      <w:r w:rsidRPr="00CF1DE2">
        <w:rPr>
          <w:color w:val="000000"/>
        </w:rPr>
        <w:t>lient</w:t>
      </w:r>
      <w:r w:rsidR="00DF3F41">
        <w:rPr>
          <w:color w:val="000000"/>
        </w:rPr>
        <w:t>e</w:t>
      </w:r>
      <w:r>
        <w:rPr>
          <w:color w:val="000000"/>
        </w:rPr>
        <w:t xml:space="preserve"> </w:t>
      </w:r>
      <w:r>
        <w:rPr>
          <w:i w:val="0"/>
          <w:color w:val="000000"/>
        </w:rPr>
        <w:t xml:space="preserve">através de uma </w:t>
      </w:r>
      <w:r w:rsidR="000878EE" w:rsidRPr="000878EE">
        <w:rPr>
          <w:color w:val="000000"/>
        </w:rPr>
        <w:t>R</w:t>
      </w:r>
      <w:r w:rsidRPr="000878EE">
        <w:rPr>
          <w:color w:val="000000"/>
        </w:rPr>
        <w:t>ede</w:t>
      </w:r>
      <w:r>
        <w:rPr>
          <w:i w:val="0"/>
          <w:color w:val="000000"/>
        </w:rPr>
        <w:t xml:space="preserve"> </w:t>
      </w:r>
      <w:r w:rsidRPr="00CF1DE2">
        <w:rPr>
          <w:color w:val="000000"/>
        </w:rPr>
        <w:t>TCP/IP</w:t>
      </w:r>
      <w:r>
        <w:rPr>
          <w:i w:val="0"/>
          <w:color w:val="000000"/>
        </w:rPr>
        <w:t>...</w:t>
      </w:r>
    </w:p>
    <w:p w14:paraId="10F06C32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33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34" w14:textId="77777777" w:rsidR="0009003B" w:rsidRDefault="00655FDB">
      <w:pPr>
        <w:pStyle w:val="Comment"/>
        <w:ind w:firstLine="708"/>
      </w:pPr>
      <w:r>
        <w:rPr>
          <w:i w:val="0"/>
          <w:color w:val="000000"/>
        </w:rPr>
        <w:t xml:space="preserve">irá realizar </w:t>
      </w:r>
      <w:r w:rsidRPr="00655FDB">
        <w:rPr>
          <w:i w:val="0"/>
          <w:color w:val="000000"/>
        </w:rPr>
        <w:t>um</w:t>
      </w:r>
      <w:r>
        <w:rPr>
          <w:color w:val="000000"/>
        </w:rPr>
        <w:t xml:space="preserve"> </w:t>
      </w:r>
      <w:r w:rsidR="007B3495" w:rsidRPr="007B3495">
        <w:rPr>
          <w:color w:val="000000"/>
        </w:rPr>
        <w:t>Backup</w:t>
      </w:r>
      <w:r w:rsidR="0009003B">
        <w:rPr>
          <w:i w:val="0"/>
          <w:color w:val="000000"/>
        </w:rPr>
        <w:t xml:space="preserve"> no </w:t>
      </w:r>
      <w:r w:rsidRPr="00655FDB">
        <w:rPr>
          <w:color w:val="000000"/>
        </w:rPr>
        <w:t>B</w:t>
      </w:r>
      <w:r w:rsidR="0009003B" w:rsidRPr="00655FDB">
        <w:rPr>
          <w:color w:val="000000"/>
        </w:rPr>
        <w:t xml:space="preserve">anco de dados </w:t>
      </w:r>
      <w:r w:rsidRPr="00655FDB">
        <w:rPr>
          <w:color w:val="000000"/>
        </w:rPr>
        <w:t>R</w:t>
      </w:r>
      <w:r w:rsidR="00DF3F41" w:rsidRPr="00655FDB">
        <w:rPr>
          <w:color w:val="000000"/>
        </w:rPr>
        <w:t>emoto</w:t>
      </w:r>
      <w:r w:rsidR="0009003B">
        <w:rPr>
          <w:i w:val="0"/>
          <w:color w:val="000000"/>
        </w:rPr>
        <w:t xml:space="preserve">. </w:t>
      </w:r>
    </w:p>
    <w:p w14:paraId="10F06C35" w14:textId="77777777" w:rsidR="0009003B" w:rsidRDefault="001E22CD" w:rsidP="00384D6E">
      <w:pPr>
        <w:pStyle w:val="Comment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0F06C8D" wp14:editId="10F06C8E">
            <wp:extent cx="5132705" cy="3269615"/>
            <wp:effectExtent l="0" t="0" r="0" b="6985"/>
            <wp:docPr id="2" name="irc_mi" descr="backup-over-the-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backup-over-the-interne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7DB3ABAD" w:rsidR="0009003B" w:rsidRPr="00194999" w:rsidRDefault="00A60644" w:rsidP="00A60644">
      <w:pPr>
        <w:pStyle w:val="Legenda"/>
        <w:rPr>
          <w:i w:val="0"/>
          <w:color w:val="000000"/>
        </w:rPr>
      </w:pPr>
      <w:bookmarkStart w:id="12" w:name="_Toc472106229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Diagrama do </w:t>
      </w:r>
      <w:r w:rsidR="008058B7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2"/>
    </w:p>
    <w:p w14:paraId="10F06C37" w14:textId="77777777" w:rsidR="0009003B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</w:p>
    <w:p w14:paraId="10F06C38" w14:textId="77777777" w:rsidR="005844CA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</w:p>
    <w:p w14:paraId="10F06C39" w14:textId="77777777" w:rsidR="005844CA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  <w:r w:rsidR="00D866FE">
        <w:rPr>
          <w:i w:val="0"/>
          <w:color w:val="000000"/>
        </w:rPr>
        <w:t xml:space="preserve"> e segue o fluxograma abaixo:</w:t>
      </w:r>
    </w:p>
    <w:p w14:paraId="10F06C3A" w14:textId="12375F45" w:rsidR="00D866FE" w:rsidRDefault="009B64DB" w:rsidP="00D866FE">
      <w:pPr>
        <w:pStyle w:val="Comment"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2794AF6E" wp14:editId="4E08356F">
            <wp:extent cx="5085672" cy="3812876"/>
            <wp:effectExtent l="0" t="0" r="1270" b="0"/>
            <wp:docPr id="23" name="Imagem 23" descr="http://wiki.portugal-a-programar.pt/_media/algoritmo:flux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iki.portugal-a-programar.pt/_media/algoritmo:fluxogram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979" cy="38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B" w14:textId="3B5F7B70" w:rsidR="0009003B" w:rsidRPr="00194999" w:rsidRDefault="00A60644" w:rsidP="00A60644">
      <w:pPr>
        <w:pStyle w:val="Legenda"/>
        <w:rPr>
          <w:i w:val="0"/>
        </w:rPr>
      </w:pPr>
      <w:bookmarkStart w:id="13" w:name="_Toc472106230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3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Fluxograma do </w:t>
      </w:r>
      <w:r w:rsidR="00D866FE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3"/>
    </w:p>
    <w:p w14:paraId="10F06C3C" w14:textId="77777777" w:rsidR="0009003B" w:rsidRDefault="0009003B">
      <w:pPr>
        <w:pStyle w:val="Ttulo1"/>
      </w:pPr>
      <w:bookmarkStart w:id="14" w:name="_Toc459891783"/>
      <w:r>
        <w:lastRenderedPageBreak/>
        <w:t>Especificação de Requisitos</w:t>
      </w:r>
      <w:bookmarkEnd w:id="14"/>
    </w:p>
    <w:p w14:paraId="10F06C3D" w14:textId="77777777" w:rsidR="0009003B" w:rsidRDefault="0009003B">
      <w:pPr>
        <w:pStyle w:val="Ttulo2"/>
      </w:pPr>
      <w:bookmarkStart w:id="15" w:name="_Toc459891784"/>
      <w:r>
        <w:t>Requisitos Funcionais</w:t>
      </w:r>
      <w:bookmarkEnd w:id="15"/>
      <w:r>
        <w:t xml:space="preserve"> </w:t>
      </w:r>
    </w:p>
    <w:p w14:paraId="10F06C3E" w14:textId="377CED05" w:rsidR="0009003B" w:rsidRPr="00DB468B" w:rsidRDefault="0009003B" w:rsidP="006E2EDB">
      <w:pPr>
        <w:pStyle w:val="Ttulo3"/>
      </w:pPr>
      <w:bookmarkStart w:id="16" w:name="_Toc459891785"/>
      <w:r w:rsidRPr="00DB468B">
        <w:t>Req.</w:t>
      </w:r>
      <w:fldSimple w:instr=" SEQ &quot;Reqfuncionais&quot; \*Arabic ">
        <w:r w:rsidR="000B485B">
          <w:rPr>
            <w:noProof/>
          </w:rPr>
          <w:t>1</w:t>
        </w:r>
      </w:fldSimple>
      <w:r w:rsidRPr="00DB468B">
        <w:t xml:space="preserve"> </w:t>
      </w:r>
      <w:r w:rsidR="00194999" w:rsidRPr="00DB468B">
        <w:t>-</w:t>
      </w:r>
      <w:r w:rsidRPr="00DB468B">
        <w:t xml:space="preserve"> </w:t>
      </w:r>
      <w:bookmarkEnd w:id="16"/>
      <w:r w:rsidR="006E2EDB" w:rsidRPr="006E2EDB">
        <w:t>O usuário dev</w:t>
      </w:r>
      <w:r w:rsidR="006E2EDB">
        <w:t>e ser capaz de criar seu perfil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0" w14:textId="6A5E8D8D" w:rsidR="0009003B" w:rsidRPr="00194999" w:rsidRDefault="00F26381" w:rsidP="00194999">
            <w:pPr>
              <w:snapToGrid w:val="0"/>
              <w:jc w:val="both"/>
            </w:pPr>
            <w:r w:rsidRPr="00194999">
              <w:t xml:space="preserve">Cada </w:t>
            </w:r>
            <w:r w:rsidR="006E2EDB">
              <w:t>usuário deve se cadastr</w:t>
            </w:r>
            <w:r w:rsidR="00695A5B">
              <w:t>ar no sistema, com os seguintes dados</w:t>
            </w:r>
            <w:r w:rsidRPr="00194999">
              <w:t>:</w:t>
            </w:r>
          </w:p>
          <w:p w14:paraId="10F06C41" w14:textId="37CF312B" w:rsidR="00F26381" w:rsidRPr="00194999" w:rsidRDefault="00695A5B" w:rsidP="00194999">
            <w:pPr>
              <w:snapToGrid w:val="0"/>
              <w:jc w:val="both"/>
            </w:pPr>
            <w:r>
              <w:t>- ID</w:t>
            </w:r>
            <w:r w:rsidR="00194999">
              <w:t>;</w:t>
            </w:r>
          </w:p>
          <w:p w14:paraId="10F06C42" w14:textId="3B0CBF46" w:rsidR="00F26381" w:rsidRDefault="00695A5B" w:rsidP="00194999">
            <w:pPr>
              <w:snapToGrid w:val="0"/>
              <w:jc w:val="both"/>
            </w:pPr>
            <w:r>
              <w:t>- Nome de usuário;</w:t>
            </w:r>
          </w:p>
          <w:p w14:paraId="7312BDDD" w14:textId="5CB28131" w:rsidR="00695A5B" w:rsidRDefault="00695A5B" w:rsidP="00194999">
            <w:pPr>
              <w:snapToGrid w:val="0"/>
              <w:jc w:val="both"/>
            </w:pPr>
            <w:r>
              <w:t>- Senha;</w:t>
            </w:r>
          </w:p>
          <w:p w14:paraId="10F06C43" w14:textId="56680A3B" w:rsidR="00F26381" w:rsidRPr="00194999" w:rsidRDefault="00695A5B" w:rsidP="00695A5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E-mail.</w:t>
            </w:r>
          </w:p>
        </w:tc>
      </w:tr>
      <w:tr w:rsidR="0009003B" w14:paraId="10F06C48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5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7" w14:textId="18504178" w:rsidR="0009003B" w:rsidRPr="00194999" w:rsidRDefault="00F26381" w:rsidP="00194999">
            <w:pPr>
              <w:pStyle w:val="Legenda"/>
              <w:jc w:val="both"/>
              <w:rPr>
                <w:i w:val="0"/>
              </w:rPr>
            </w:pPr>
            <w:r w:rsidRPr="00194999">
              <w:rPr>
                <w:i w:val="0"/>
              </w:rPr>
              <w:t xml:space="preserve">O </w:t>
            </w:r>
            <w:r w:rsidR="00695A5B">
              <w:rPr>
                <w:i w:val="0"/>
              </w:rPr>
              <w:t>E-mail</w:t>
            </w:r>
            <w:r w:rsidRPr="00194999">
              <w:rPr>
                <w:i w:val="0"/>
              </w:rPr>
              <w:t xml:space="preserve"> deve ser validado para efetuar o cadastro do cliente.</w:t>
            </w:r>
            <w:r w:rsidR="00695A5B">
              <w:rPr>
                <w:i w:val="0"/>
              </w:rPr>
              <w:t xml:space="preserve"> O nome de usuário e ID devem estar disponíveis. A senha deve atender os requisitos.</w:t>
            </w:r>
            <w:r w:rsidRPr="00194999">
              <w:rPr>
                <w:i w:val="0"/>
              </w:rPr>
              <w:t xml:space="preserve"> Deve somente haver o cadastro, caso todas as informações citadas </w:t>
            </w:r>
            <w:r w:rsidR="009534B2" w:rsidRPr="00194999">
              <w:rPr>
                <w:i w:val="0"/>
              </w:rPr>
              <w:t>acima</w:t>
            </w:r>
            <w:r w:rsidRPr="00194999">
              <w:rPr>
                <w:i w:val="0"/>
              </w:rPr>
              <w:t xml:space="preserve"> forem preenchidas, ou seja, não deve haver ausência de informação em nenhum campo do cadastro.</w:t>
            </w:r>
          </w:p>
        </w:tc>
      </w:tr>
      <w:tr w:rsidR="0009003B" w14:paraId="10F06C4B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A" w14:textId="6201C7C1" w:rsidR="0009003B" w:rsidRPr="00194999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>
              <w:rPr>
                <w:i w:val="0"/>
                <w:color w:val="000000"/>
              </w:rPr>
              <w:t>.</w:t>
            </w:r>
          </w:p>
        </w:tc>
      </w:tr>
    </w:tbl>
    <w:p w14:paraId="10F06C4C" w14:textId="53C30F0B" w:rsidR="0009003B" w:rsidRPr="00194999" w:rsidRDefault="0009003B" w:rsidP="00A60644">
      <w:pPr>
        <w:pStyle w:val="Legenda"/>
        <w:rPr>
          <w:i w:val="0"/>
        </w:rPr>
      </w:pPr>
      <w:bookmarkStart w:id="17" w:name="_Toc459891809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53125E" w:rsidRPr="00194999">
        <w:rPr>
          <w:b/>
          <w:i w:val="0"/>
        </w:rPr>
        <w:t xml:space="preserve"> -</w:t>
      </w:r>
      <w:r w:rsidR="0053125E" w:rsidRPr="00194999">
        <w:rPr>
          <w:i w:val="0"/>
        </w:rPr>
        <w:t xml:space="preserve"> Requisito Req.1</w:t>
      </w:r>
      <w:r w:rsidR="00194999">
        <w:rPr>
          <w:i w:val="0"/>
        </w:rPr>
        <w:t>.</w:t>
      </w:r>
      <w:bookmarkEnd w:id="17"/>
    </w:p>
    <w:p w14:paraId="10F06C4D" w14:textId="0699682A" w:rsidR="0009003B" w:rsidRPr="00DB468B" w:rsidRDefault="0009003B" w:rsidP="006E2EDB">
      <w:pPr>
        <w:pStyle w:val="Ttulo3"/>
      </w:pPr>
      <w:bookmarkStart w:id="18" w:name="_Toc459891786"/>
      <w:r w:rsidRPr="00DB468B">
        <w:t>Req.</w:t>
      </w:r>
      <w:fldSimple w:instr=" SEQ &quot;Reqfuncionais&quot; \*Arabic ">
        <w:r w:rsidR="000B485B">
          <w:rPr>
            <w:noProof/>
          </w:rPr>
          <w:t>2</w:t>
        </w:r>
      </w:fldSimple>
      <w:r w:rsidRPr="00DB468B">
        <w:t xml:space="preserve"> </w:t>
      </w:r>
      <w:r w:rsidR="00E83E03" w:rsidRPr="00DB468B">
        <w:t>-</w:t>
      </w:r>
      <w:r w:rsidRPr="00DB468B">
        <w:t xml:space="preserve"> </w:t>
      </w:r>
      <w:bookmarkEnd w:id="18"/>
      <w:r w:rsidR="006E2EDB" w:rsidRPr="006E2EDB">
        <w:t>O software deverá ter um sistema de login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2" w14:textId="0044EDBC" w:rsidR="00AB021E" w:rsidRPr="00194999" w:rsidRDefault="00D96C49" w:rsidP="00F850B9">
            <w:pPr>
              <w:snapToGrid w:val="0"/>
              <w:jc w:val="both"/>
            </w:pPr>
            <w:r>
              <w:t>O usuário só conseguirá acessar o aplicativo se o login for efetuado com sucesso.</w:t>
            </w:r>
          </w:p>
        </w:tc>
      </w:tr>
      <w:tr w:rsidR="0009003B" w14:paraId="10F06C56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4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5" w14:textId="335E13EA" w:rsidR="0009003B" w:rsidRPr="00194999" w:rsidRDefault="00D96C49" w:rsidP="00F850B9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Uma mensagem de erro deve ser exibida caso contrário.</w:t>
            </w:r>
          </w:p>
        </w:tc>
      </w:tr>
      <w:tr w:rsidR="0009003B" w14:paraId="10F06C59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8" w14:textId="6FC0A16F" w:rsidR="0009003B" w:rsidRPr="00194999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 w:rsidRPr="00194999">
              <w:rPr>
                <w:i w:val="0"/>
                <w:color w:val="000000"/>
              </w:rPr>
              <w:t>.</w:t>
            </w:r>
          </w:p>
        </w:tc>
      </w:tr>
    </w:tbl>
    <w:p w14:paraId="10F06C5A" w14:textId="7B3EC5E1" w:rsidR="0009003B" w:rsidRDefault="0009003B" w:rsidP="00A60644">
      <w:pPr>
        <w:pStyle w:val="Legenda"/>
        <w:rPr>
          <w:i w:val="0"/>
        </w:rPr>
      </w:pPr>
      <w:bookmarkStart w:id="19" w:name="_Toc459891810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53125E" w:rsidRPr="00194999">
        <w:rPr>
          <w:i w:val="0"/>
        </w:rPr>
        <w:t>2</w:t>
      </w:r>
      <w:r w:rsidR="00194999">
        <w:rPr>
          <w:i w:val="0"/>
        </w:rPr>
        <w:t>.</w:t>
      </w:r>
      <w:bookmarkEnd w:id="19"/>
    </w:p>
    <w:p w14:paraId="609A57F9" w14:textId="42934DB8" w:rsidR="006E2EDB" w:rsidRPr="00DB468B" w:rsidRDefault="006E2EDB" w:rsidP="006E2EDB">
      <w:pPr>
        <w:pStyle w:val="Ttulo3"/>
      </w:pPr>
      <w:r w:rsidRPr="00DB468B">
        <w:t>Req.</w:t>
      </w:r>
      <w:r>
        <w:t>3</w:t>
      </w:r>
      <w:r w:rsidRPr="00DB468B">
        <w:t xml:space="preserve"> - </w:t>
      </w:r>
      <w:r w:rsidRPr="006E2EDB">
        <w:t xml:space="preserve">O perfil do </w:t>
      </w:r>
      <w:r w:rsidR="00D96C49" w:rsidRPr="006E2EDB">
        <w:t>usuário</w:t>
      </w:r>
      <w:r w:rsidRPr="006E2EDB">
        <w:t xml:space="preserve"> deve ser </w:t>
      </w:r>
      <w:r w:rsidR="00D96C49" w:rsidRPr="006E2EDB">
        <w:t>customizável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6E2EDB" w14:paraId="62A6C0BE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C2DC91F" w14:textId="77777777" w:rsidR="006E2EDB" w:rsidRPr="002040CA" w:rsidRDefault="006E2EDB" w:rsidP="006E2ED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9EDD90" w14:textId="2F4EFB49" w:rsidR="006E2EDB" w:rsidRPr="00194999" w:rsidRDefault="00D96C49" w:rsidP="00D96C49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</w:t>
            </w:r>
            <w:r w:rsidR="006E2EDB" w:rsidRPr="00194999">
              <w:t xml:space="preserve"> </w:t>
            </w:r>
            <w:r w:rsidR="006E2EDB">
              <w:t>usuário deve se</w:t>
            </w:r>
            <w:r>
              <w:t>r capaz de alterar seu nome e foto, além de poder adicionar ou alterar seus equipamentos e veículos.</w:t>
            </w:r>
          </w:p>
        </w:tc>
      </w:tr>
      <w:tr w:rsidR="006E2EDB" w14:paraId="71D26150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323D144A" w14:textId="77777777" w:rsidR="006E2EDB" w:rsidRPr="002040CA" w:rsidRDefault="006E2EDB" w:rsidP="006E2ED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40177F" w14:textId="58273267" w:rsidR="006E2EDB" w:rsidRPr="00194999" w:rsidRDefault="00D96C49" w:rsidP="006E2ED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poderá escolher itens disponíveis para sua conta</w:t>
            </w:r>
            <w:r w:rsidR="006E2EDB" w:rsidRPr="00194999">
              <w:rPr>
                <w:i w:val="0"/>
              </w:rPr>
              <w:t>.</w:t>
            </w:r>
          </w:p>
        </w:tc>
      </w:tr>
      <w:tr w:rsidR="006E2EDB" w14:paraId="08908EB3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2EEC35C5" w14:textId="77777777" w:rsidR="006E2EDB" w:rsidRPr="002040CA" w:rsidRDefault="006E2EDB" w:rsidP="006E2ED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D79C36" w14:textId="1DC3437C" w:rsidR="006E2EDB" w:rsidRPr="00194999" w:rsidRDefault="00D96C49" w:rsidP="006E2ED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="006E2EDB">
              <w:rPr>
                <w:i w:val="0"/>
                <w:color w:val="000000"/>
              </w:rPr>
              <w:t>.</w:t>
            </w:r>
          </w:p>
        </w:tc>
      </w:tr>
    </w:tbl>
    <w:p w14:paraId="2CBF1CA8" w14:textId="11FE0175" w:rsidR="006E2EDB" w:rsidRPr="00194999" w:rsidRDefault="006E2EDB" w:rsidP="006E2EDB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>
        <w:rPr>
          <w:b/>
          <w:i w:val="0"/>
        </w:rPr>
        <w:t>3</w:t>
      </w:r>
      <w:r w:rsidRPr="00194999">
        <w:rPr>
          <w:b/>
          <w:i w:val="0"/>
        </w:rPr>
        <w:t xml:space="preserve"> -</w:t>
      </w:r>
      <w:r>
        <w:rPr>
          <w:i w:val="0"/>
        </w:rPr>
        <w:t xml:space="preserve"> Requisito Req.3.</w:t>
      </w:r>
    </w:p>
    <w:p w14:paraId="323A3682" w14:textId="256827AC" w:rsidR="006E2EDB" w:rsidRDefault="006E2EDB" w:rsidP="00A60644">
      <w:pPr>
        <w:pStyle w:val="Legenda"/>
        <w:rPr>
          <w:i w:val="0"/>
        </w:rPr>
      </w:pPr>
    </w:p>
    <w:p w14:paraId="27C6C568" w14:textId="1A1B50D6" w:rsidR="00D96C49" w:rsidRDefault="00D96C49" w:rsidP="00A60644">
      <w:pPr>
        <w:pStyle w:val="Legenda"/>
        <w:rPr>
          <w:i w:val="0"/>
        </w:rPr>
      </w:pPr>
    </w:p>
    <w:p w14:paraId="24F8D871" w14:textId="02C6BD19" w:rsidR="00D96C49" w:rsidRDefault="00D96C49" w:rsidP="00A60644">
      <w:pPr>
        <w:pStyle w:val="Legenda"/>
        <w:rPr>
          <w:i w:val="0"/>
        </w:rPr>
      </w:pPr>
    </w:p>
    <w:p w14:paraId="1D510F6C" w14:textId="4F71C28A" w:rsidR="00D96C49" w:rsidRDefault="00D96C49" w:rsidP="00A60644">
      <w:pPr>
        <w:pStyle w:val="Legenda"/>
        <w:rPr>
          <w:i w:val="0"/>
        </w:rPr>
      </w:pPr>
    </w:p>
    <w:p w14:paraId="5A4110E2" w14:textId="7B1C0C0B" w:rsidR="00D96C49" w:rsidRDefault="00D96C49" w:rsidP="00A60644">
      <w:pPr>
        <w:pStyle w:val="Legenda"/>
        <w:rPr>
          <w:i w:val="0"/>
        </w:rPr>
      </w:pPr>
    </w:p>
    <w:p w14:paraId="7E06ED37" w14:textId="77777777" w:rsidR="00D96C49" w:rsidRDefault="00D96C49" w:rsidP="00A60644">
      <w:pPr>
        <w:pStyle w:val="Legenda"/>
        <w:rPr>
          <w:i w:val="0"/>
        </w:rPr>
      </w:pPr>
    </w:p>
    <w:p w14:paraId="2067D368" w14:textId="1E8FECBE" w:rsidR="006E2EDB" w:rsidRPr="00DB468B" w:rsidRDefault="006E2EDB" w:rsidP="006E2EDB">
      <w:pPr>
        <w:pStyle w:val="Ttulo3"/>
      </w:pPr>
      <w:r w:rsidRPr="00DB468B">
        <w:lastRenderedPageBreak/>
        <w:t>Req.</w:t>
      </w:r>
      <w:r>
        <w:t>4</w:t>
      </w:r>
      <w:r w:rsidRPr="00DB468B">
        <w:t xml:space="preserve"> - </w:t>
      </w:r>
      <w:r w:rsidRPr="006E2EDB">
        <w:t>o software deve exibir um ranking dos jogadores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6E2EDB" w14:paraId="00E6CB3B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4A2606D0" w14:textId="77777777" w:rsidR="006E2EDB" w:rsidRPr="002040CA" w:rsidRDefault="006E2EDB" w:rsidP="006E2ED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D96AE7" w14:textId="3885BF63" w:rsidR="006E2EDB" w:rsidRPr="00194999" w:rsidRDefault="00D96C49" w:rsidP="006E2ED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reunir as informações dos usuários e exibi-las em um ranking.</w:t>
            </w:r>
          </w:p>
        </w:tc>
      </w:tr>
      <w:tr w:rsidR="006E2EDB" w14:paraId="409729F9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310F4976" w14:textId="77777777" w:rsidR="006E2EDB" w:rsidRPr="002040CA" w:rsidRDefault="006E2EDB" w:rsidP="006E2ED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820218" w14:textId="464E2A93" w:rsidR="006E2EDB" w:rsidRPr="00194999" w:rsidRDefault="00D96C49" w:rsidP="006E2ED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O </w:t>
            </w:r>
            <w:r w:rsidR="00A050D9">
              <w:rPr>
                <w:i w:val="0"/>
              </w:rPr>
              <w:t xml:space="preserve">tipo do </w:t>
            </w:r>
            <w:r>
              <w:rPr>
                <w:i w:val="0"/>
              </w:rPr>
              <w:t>ranking deve</w:t>
            </w:r>
            <w:r w:rsidR="00A050D9">
              <w:rPr>
                <w:i w:val="0"/>
              </w:rPr>
              <w:t xml:space="preserve"> ser escolhido pelo usuário, por exemplo: ordenando por nível, patente, entre outros. </w:t>
            </w:r>
          </w:p>
        </w:tc>
      </w:tr>
      <w:tr w:rsidR="006E2EDB" w14:paraId="70039376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02321016" w14:textId="77777777" w:rsidR="006E2EDB" w:rsidRPr="002040CA" w:rsidRDefault="006E2EDB" w:rsidP="006E2ED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9FD6E3" w14:textId="63D68A49" w:rsidR="006E2EDB" w:rsidRPr="00194999" w:rsidRDefault="00A050D9" w:rsidP="006E2ED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="006E2EDB">
              <w:rPr>
                <w:i w:val="0"/>
                <w:color w:val="000000"/>
              </w:rPr>
              <w:t>.</w:t>
            </w:r>
          </w:p>
        </w:tc>
      </w:tr>
    </w:tbl>
    <w:p w14:paraId="543D1445" w14:textId="07F936B5" w:rsidR="006E2EDB" w:rsidRPr="00194999" w:rsidRDefault="006E2EDB" w:rsidP="006E2EDB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>
        <w:rPr>
          <w:b/>
          <w:i w:val="0"/>
        </w:rPr>
        <w:t>4</w:t>
      </w:r>
      <w:r w:rsidRPr="00194999">
        <w:rPr>
          <w:b/>
          <w:i w:val="0"/>
        </w:rPr>
        <w:t xml:space="preserve"> -</w:t>
      </w:r>
      <w:r>
        <w:rPr>
          <w:i w:val="0"/>
        </w:rPr>
        <w:t xml:space="preserve"> Requisito Req.4.</w:t>
      </w:r>
    </w:p>
    <w:p w14:paraId="3C825FB1" w14:textId="5C9D6A84" w:rsidR="006E2EDB" w:rsidRDefault="006E2EDB" w:rsidP="00A60644">
      <w:pPr>
        <w:pStyle w:val="Legenda"/>
        <w:rPr>
          <w:i w:val="0"/>
        </w:rPr>
      </w:pPr>
    </w:p>
    <w:p w14:paraId="4FBDA7A4" w14:textId="50EB995A" w:rsidR="006E2EDB" w:rsidRPr="00DB468B" w:rsidRDefault="006E2EDB" w:rsidP="006E2EDB">
      <w:pPr>
        <w:pStyle w:val="Ttulo3"/>
      </w:pPr>
      <w:r w:rsidRPr="00DB468B">
        <w:t>Req.</w:t>
      </w:r>
      <w:r>
        <w:t>5</w:t>
      </w:r>
      <w:r w:rsidRPr="00DB468B">
        <w:t xml:space="preserve"> - </w:t>
      </w:r>
      <w:r w:rsidRPr="006E2EDB">
        <w:t>Os dados deverão ser salvos em um banco de dados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6E2EDB" w14:paraId="568069B7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39D51964" w14:textId="77777777" w:rsidR="006E2EDB" w:rsidRPr="002040CA" w:rsidRDefault="006E2EDB" w:rsidP="006E2ED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2B3AED" w14:textId="0D29128D" w:rsidR="006E2EDB" w:rsidRPr="00194999" w:rsidRDefault="00A050D9" w:rsidP="006E2ED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Todos os dados serão armazenados e acessados em um banco de dados. </w:t>
            </w:r>
          </w:p>
        </w:tc>
      </w:tr>
      <w:tr w:rsidR="006E2EDB" w14:paraId="4F34EA75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7648699" w14:textId="77777777" w:rsidR="006E2EDB" w:rsidRPr="002040CA" w:rsidRDefault="006E2EDB" w:rsidP="006E2ED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8C4B64" w14:textId="63AD1EE5" w:rsidR="006E2EDB" w:rsidRPr="00194999" w:rsidRDefault="00A050D9" w:rsidP="006E2ED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Será usado MySQL no desenvolvimento do Banco de Dados</w:t>
            </w:r>
          </w:p>
        </w:tc>
      </w:tr>
      <w:tr w:rsidR="006E2EDB" w14:paraId="7946A9DC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3C136E02" w14:textId="77777777" w:rsidR="006E2EDB" w:rsidRPr="002040CA" w:rsidRDefault="006E2EDB" w:rsidP="006E2ED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7024F5" w14:textId="77777777" w:rsidR="006E2EDB" w:rsidRPr="00194999" w:rsidRDefault="006E2EDB" w:rsidP="006E2ED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26EF5B7A" w14:textId="7CFE02A5" w:rsidR="006E2EDB" w:rsidRPr="00194999" w:rsidRDefault="006E2EDB" w:rsidP="006E2EDB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>
        <w:rPr>
          <w:b/>
          <w:i w:val="0"/>
        </w:rPr>
        <w:t>5</w:t>
      </w:r>
      <w:r w:rsidRPr="00194999">
        <w:rPr>
          <w:b/>
          <w:i w:val="0"/>
        </w:rPr>
        <w:t xml:space="preserve"> -</w:t>
      </w:r>
      <w:r>
        <w:rPr>
          <w:i w:val="0"/>
        </w:rPr>
        <w:t xml:space="preserve"> Requisito Req.5.</w:t>
      </w:r>
    </w:p>
    <w:p w14:paraId="1E0C3C8F" w14:textId="3C4DA9FC" w:rsidR="006E2EDB" w:rsidRDefault="006E2EDB" w:rsidP="00A60644">
      <w:pPr>
        <w:pStyle w:val="Legenda"/>
        <w:rPr>
          <w:i w:val="0"/>
        </w:rPr>
      </w:pPr>
    </w:p>
    <w:p w14:paraId="60FCE534" w14:textId="3E5E2ECF" w:rsidR="006E2EDB" w:rsidRPr="00DB468B" w:rsidRDefault="006E2EDB" w:rsidP="006E2EDB">
      <w:pPr>
        <w:pStyle w:val="Ttulo3"/>
      </w:pPr>
      <w:r w:rsidRPr="00DB468B">
        <w:t>Req.</w:t>
      </w:r>
      <w:fldSimple w:instr=" SEQ &quot;Reqfuncionais&quot; \*Arabic ">
        <w:r>
          <w:rPr>
            <w:noProof/>
          </w:rPr>
          <w:t>1</w:t>
        </w:r>
      </w:fldSimple>
      <w:r w:rsidRPr="00DB468B">
        <w:t xml:space="preserve"> - </w:t>
      </w:r>
      <w:r w:rsidRPr="006E2EDB">
        <w:t>Na exibição de um personagem, o software deve mostrar todos os detalhes do jogador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6E2EDB" w14:paraId="06A68CAE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60F1DD4C" w14:textId="77777777" w:rsidR="006E2EDB" w:rsidRPr="002040CA" w:rsidRDefault="006E2EDB" w:rsidP="006E2ED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1701A2" w14:textId="6F57DD3F" w:rsidR="006E2EDB" w:rsidRPr="00194999" w:rsidRDefault="002130A7" w:rsidP="006E2ED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deverá exibir as estatísticas do jogador, como pontuação, patente do personagem, itens, entre outros.</w:t>
            </w:r>
          </w:p>
        </w:tc>
      </w:tr>
      <w:tr w:rsidR="006E2EDB" w14:paraId="0221A09D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3E6FA71C" w14:textId="77777777" w:rsidR="006E2EDB" w:rsidRPr="002040CA" w:rsidRDefault="006E2EDB" w:rsidP="006E2ED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6AA3FA" w14:textId="08E8BFE5" w:rsidR="006E2EDB" w:rsidRPr="00194999" w:rsidRDefault="002130A7" w:rsidP="006E2ED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usuário poderá acessar estatísticas</w:t>
            </w:r>
            <w:r w:rsidR="006E2EDB" w:rsidRPr="00194999">
              <w:rPr>
                <w:i w:val="0"/>
              </w:rPr>
              <w:t>.</w:t>
            </w:r>
          </w:p>
        </w:tc>
      </w:tr>
      <w:tr w:rsidR="006E2EDB" w14:paraId="1960546E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5F1B6500" w14:textId="77777777" w:rsidR="006E2EDB" w:rsidRPr="002040CA" w:rsidRDefault="006E2EDB" w:rsidP="006E2ED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FE9329" w14:textId="77777777" w:rsidR="006E2EDB" w:rsidRPr="00194999" w:rsidRDefault="006E2EDB" w:rsidP="006E2ED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1F93ACD8" w14:textId="1EBA7B2E" w:rsidR="006E2EDB" w:rsidRPr="00194999" w:rsidRDefault="006E2EDB" w:rsidP="006E2EDB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>
        <w:rPr>
          <w:b/>
          <w:i w:val="0"/>
        </w:rPr>
        <w:t>6</w:t>
      </w:r>
      <w:r w:rsidRPr="00194999">
        <w:rPr>
          <w:b/>
          <w:i w:val="0"/>
        </w:rPr>
        <w:t xml:space="preserve"> -</w:t>
      </w:r>
      <w:r>
        <w:rPr>
          <w:i w:val="0"/>
        </w:rPr>
        <w:t xml:space="preserve"> Requisito Req.6.</w:t>
      </w:r>
    </w:p>
    <w:p w14:paraId="0A7EF25B" w14:textId="6FA99AB1" w:rsidR="006E2EDB" w:rsidRDefault="006E2EDB" w:rsidP="00A60644">
      <w:pPr>
        <w:pStyle w:val="Legenda"/>
        <w:rPr>
          <w:i w:val="0"/>
        </w:rPr>
      </w:pPr>
    </w:p>
    <w:p w14:paraId="62CE4B8D" w14:textId="0D7CF84A" w:rsidR="006E2EDB" w:rsidRPr="00DB468B" w:rsidRDefault="006E2EDB" w:rsidP="006E2EDB">
      <w:pPr>
        <w:pStyle w:val="Ttulo3"/>
      </w:pPr>
      <w:r w:rsidRPr="00DB468B">
        <w:t>Req.</w:t>
      </w:r>
      <w:r>
        <w:t>7</w:t>
      </w:r>
      <w:r w:rsidRPr="00DB468B">
        <w:t xml:space="preserve"> </w:t>
      </w:r>
      <w:r w:rsidR="002130A7">
        <w:t>–</w:t>
      </w:r>
      <w:r w:rsidRPr="00DB468B">
        <w:t xml:space="preserve"> </w:t>
      </w:r>
      <w:r w:rsidR="002130A7">
        <w:t>O administrador deve ser capaz de banir usuários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6E2EDB" w14:paraId="115FA952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F35527E" w14:textId="77777777" w:rsidR="006E2EDB" w:rsidRPr="002040CA" w:rsidRDefault="006E2EDB" w:rsidP="006E2ED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F7680E" w14:textId="3DC3A3FF" w:rsidR="006E2EDB" w:rsidRPr="00194999" w:rsidRDefault="002130A7" w:rsidP="006E2ED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administrador poderá remover a conta de usuário se identificado qualquer irregularidade.</w:t>
            </w:r>
          </w:p>
        </w:tc>
      </w:tr>
      <w:tr w:rsidR="006E2EDB" w14:paraId="1D5E6A95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DEF662A" w14:textId="77777777" w:rsidR="006E2EDB" w:rsidRPr="002040CA" w:rsidRDefault="006E2EDB" w:rsidP="006E2ED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2F15A7" w14:textId="38A15057" w:rsidR="006E2EDB" w:rsidRPr="00194999" w:rsidRDefault="002130A7" w:rsidP="006E2ED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usuário será informado sobre os termos de uso do software.</w:t>
            </w:r>
          </w:p>
        </w:tc>
      </w:tr>
      <w:tr w:rsidR="006E2EDB" w14:paraId="23217518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4A2B9179" w14:textId="77777777" w:rsidR="006E2EDB" w:rsidRPr="002040CA" w:rsidRDefault="006E2EDB" w:rsidP="006E2ED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78A368" w14:textId="50E15270" w:rsidR="006E2EDB" w:rsidRPr="00194999" w:rsidRDefault="002130A7" w:rsidP="006E2ED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="006E2EDB">
              <w:rPr>
                <w:i w:val="0"/>
                <w:color w:val="000000"/>
              </w:rPr>
              <w:t>.</w:t>
            </w:r>
          </w:p>
        </w:tc>
      </w:tr>
    </w:tbl>
    <w:p w14:paraId="5595E8EB" w14:textId="1405B113" w:rsidR="006E2EDB" w:rsidRDefault="006E2EDB" w:rsidP="006E2EDB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>
        <w:rPr>
          <w:b/>
          <w:i w:val="0"/>
        </w:rPr>
        <w:t>7</w:t>
      </w:r>
      <w:r w:rsidRPr="00194999">
        <w:rPr>
          <w:b/>
          <w:i w:val="0"/>
        </w:rPr>
        <w:t xml:space="preserve"> -</w:t>
      </w:r>
      <w:r>
        <w:rPr>
          <w:i w:val="0"/>
        </w:rPr>
        <w:t xml:space="preserve"> Requisito Req.7.</w:t>
      </w:r>
    </w:p>
    <w:p w14:paraId="3966EB83" w14:textId="349997CB" w:rsidR="00AE3DAC" w:rsidRDefault="00AE3DAC" w:rsidP="006E2EDB">
      <w:pPr>
        <w:pStyle w:val="Legenda"/>
        <w:rPr>
          <w:i w:val="0"/>
        </w:rPr>
      </w:pPr>
    </w:p>
    <w:p w14:paraId="03610E88" w14:textId="7A356300" w:rsidR="00AE3DAC" w:rsidRDefault="00AE3DAC" w:rsidP="006E2EDB">
      <w:pPr>
        <w:pStyle w:val="Legenda"/>
        <w:rPr>
          <w:i w:val="0"/>
        </w:rPr>
      </w:pPr>
    </w:p>
    <w:p w14:paraId="6D23E25F" w14:textId="77777777" w:rsidR="00AE3DAC" w:rsidRDefault="00AE3DAC" w:rsidP="006E2EDB">
      <w:pPr>
        <w:pStyle w:val="Legenda"/>
        <w:rPr>
          <w:i w:val="0"/>
        </w:rPr>
      </w:pPr>
    </w:p>
    <w:p w14:paraId="7EB00BA8" w14:textId="0D9DDA32" w:rsidR="00AE3DAC" w:rsidRPr="00DB468B" w:rsidRDefault="00AE3DAC" w:rsidP="00AE3DAC">
      <w:pPr>
        <w:pStyle w:val="Ttulo3"/>
      </w:pPr>
      <w:r w:rsidRPr="00DB468B">
        <w:lastRenderedPageBreak/>
        <w:t>Req.</w:t>
      </w:r>
      <w:r>
        <w:t>8</w:t>
      </w:r>
      <w:r w:rsidRPr="00DB468B">
        <w:t xml:space="preserve"> </w:t>
      </w:r>
      <w:r>
        <w:t>–</w:t>
      </w:r>
      <w:r w:rsidRPr="00DB468B">
        <w:t xml:space="preserve"> </w:t>
      </w:r>
      <w:r>
        <w:t xml:space="preserve">O </w:t>
      </w:r>
      <w:r>
        <w:t>usuário</w:t>
      </w:r>
      <w:r>
        <w:t xml:space="preserve"> deve ser capaz de </w:t>
      </w:r>
      <w:r>
        <w:t>excluir sua conta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AE3DAC" w14:paraId="4F8C01E0" w14:textId="77777777" w:rsidTr="00651DB6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42BC1A67" w14:textId="77777777" w:rsidR="00AE3DAC" w:rsidRPr="002040CA" w:rsidRDefault="00AE3DAC" w:rsidP="00651DB6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4DAA53" w14:textId="6AC18C30" w:rsidR="00AE3DAC" w:rsidRPr="00194999" w:rsidRDefault="00AE3DAC" w:rsidP="00651DB6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exclua sua conta.</w:t>
            </w:r>
          </w:p>
        </w:tc>
      </w:tr>
      <w:tr w:rsidR="00AE3DAC" w14:paraId="5A639C30" w14:textId="77777777" w:rsidTr="00651DB6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4930D267" w14:textId="77777777" w:rsidR="00AE3DAC" w:rsidRPr="002040CA" w:rsidRDefault="00AE3DAC" w:rsidP="00651DB6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04A610" w14:textId="4EA2E3E3" w:rsidR="00AE3DAC" w:rsidRPr="00194999" w:rsidRDefault="00AE3DAC" w:rsidP="00651DB6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Deverá ser reinserida</w:t>
            </w:r>
            <w:r w:rsidR="00420DDC">
              <w:rPr>
                <w:i w:val="0"/>
              </w:rPr>
              <w:t xml:space="preserve"> a senha para confirmar a exclusão da conta</w:t>
            </w:r>
            <w:r>
              <w:rPr>
                <w:i w:val="0"/>
              </w:rPr>
              <w:t>.</w:t>
            </w:r>
          </w:p>
        </w:tc>
      </w:tr>
      <w:tr w:rsidR="00AE3DAC" w14:paraId="6389A916" w14:textId="77777777" w:rsidTr="00651DB6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3A6BB854" w14:textId="77777777" w:rsidR="00AE3DAC" w:rsidRPr="002040CA" w:rsidRDefault="00AE3DAC" w:rsidP="00651DB6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8B2EA7" w14:textId="77777777" w:rsidR="00AE3DAC" w:rsidRPr="00194999" w:rsidRDefault="00AE3DAC" w:rsidP="00651DB6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3328AAD4" w14:textId="01E24DA8" w:rsidR="00AE3DAC" w:rsidRPr="00194999" w:rsidRDefault="00AE3DAC" w:rsidP="00AE3DAC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="00420DDC">
        <w:rPr>
          <w:b/>
          <w:i w:val="0"/>
        </w:rPr>
        <w:t>8</w:t>
      </w:r>
      <w:r w:rsidRPr="00194999">
        <w:rPr>
          <w:b/>
          <w:i w:val="0"/>
        </w:rPr>
        <w:t xml:space="preserve"> -</w:t>
      </w:r>
      <w:r w:rsidR="00420DDC">
        <w:rPr>
          <w:i w:val="0"/>
        </w:rPr>
        <w:t xml:space="preserve"> Requisito Req.8</w:t>
      </w:r>
      <w:r>
        <w:rPr>
          <w:i w:val="0"/>
        </w:rPr>
        <w:t>.</w:t>
      </w:r>
      <w:bookmarkStart w:id="20" w:name="_GoBack"/>
      <w:bookmarkEnd w:id="20"/>
    </w:p>
    <w:p w14:paraId="3C0E128D" w14:textId="77777777" w:rsidR="00AE3DAC" w:rsidRPr="00194999" w:rsidRDefault="00AE3DAC" w:rsidP="006E2EDB">
      <w:pPr>
        <w:pStyle w:val="Legenda"/>
        <w:rPr>
          <w:i w:val="0"/>
        </w:rPr>
      </w:pPr>
    </w:p>
    <w:p w14:paraId="0BB61BDF" w14:textId="79DC2F21" w:rsidR="006E2EDB" w:rsidRDefault="006E2EDB" w:rsidP="006E2EDB">
      <w:pPr>
        <w:pStyle w:val="Legenda"/>
        <w:jc w:val="left"/>
        <w:rPr>
          <w:i w:val="0"/>
        </w:rPr>
      </w:pPr>
    </w:p>
    <w:p w14:paraId="0F08F77B" w14:textId="3BD210E1" w:rsidR="006E2EDB" w:rsidRDefault="006E2EDB" w:rsidP="006E2EDB">
      <w:pPr>
        <w:pStyle w:val="Ttulo1"/>
      </w:pPr>
      <w:r>
        <w:lastRenderedPageBreak/>
        <w:t>Requisitos Não Funcionais</w:t>
      </w:r>
    </w:p>
    <w:p w14:paraId="13CE6BA5" w14:textId="2ABBD21A" w:rsidR="006E2EDB" w:rsidRPr="00DB468B" w:rsidRDefault="006E2EDB" w:rsidP="006E2EDB">
      <w:pPr>
        <w:pStyle w:val="Ttulo3"/>
        <w:numPr>
          <w:ilvl w:val="2"/>
          <w:numId w:val="16"/>
        </w:numPr>
      </w:pPr>
      <w:r w:rsidRPr="00DB468B">
        <w:t>Req.</w:t>
      </w:r>
      <w:fldSimple w:instr=" SEQ &quot;Reqfuncionais&quot; \*Arabic ">
        <w:r>
          <w:rPr>
            <w:noProof/>
          </w:rPr>
          <w:t>1</w:t>
        </w:r>
      </w:fldSimple>
      <w:r w:rsidRPr="00DB468B">
        <w:t xml:space="preserve"> - </w:t>
      </w:r>
      <w:r w:rsidRPr="006E2EDB">
        <w:t>A interface de fácil navegação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6E2EDB" w14:paraId="467F3D2D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7104661D" w14:textId="77777777" w:rsidR="006E2EDB" w:rsidRPr="002040CA" w:rsidRDefault="006E2EDB" w:rsidP="006E2ED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3CB883" w14:textId="5723A4CB" w:rsidR="006E2EDB" w:rsidRPr="00194999" w:rsidRDefault="002130A7" w:rsidP="006E2ED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ser acessível a qualquer tipo de usuário.</w:t>
            </w:r>
          </w:p>
        </w:tc>
      </w:tr>
      <w:tr w:rsidR="006E2EDB" w14:paraId="47F8C087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A5ABB0C" w14:textId="77777777" w:rsidR="006E2EDB" w:rsidRPr="002040CA" w:rsidRDefault="006E2EDB" w:rsidP="006E2ED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C66AB7" w14:textId="1A6716E1" w:rsidR="006E2EDB" w:rsidRPr="00194999" w:rsidRDefault="00FA70A3" w:rsidP="006E2ED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funções do programa deverão ser facilmente encontradas e evitando exibir funções desnecessárias</w:t>
            </w:r>
            <w:r w:rsidR="006E2EDB" w:rsidRPr="00194999">
              <w:rPr>
                <w:i w:val="0"/>
              </w:rPr>
              <w:t>.</w:t>
            </w:r>
          </w:p>
        </w:tc>
      </w:tr>
      <w:tr w:rsidR="006E2EDB" w14:paraId="371EA01D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2CFED0EA" w14:textId="77777777" w:rsidR="006E2EDB" w:rsidRPr="002040CA" w:rsidRDefault="006E2EDB" w:rsidP="006E2ED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A15AA1" w14:textId="77777777" w:rsidR="006E2EDB" w:rsidRPr="00194999" w:rsidRDefault="006E2EDB" w:rsidP="006E2ED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2CF15945" w14:textId="77777777" w:rsidR="006E2EDB" w:rsidRPr="00194999" w:rsidRDefault="006E2EDB" w:rsidP="006E2EDB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66D30BE9" w14:textId="5AC908B7" w:rsidR="006E2EDB" w:rsidRDefault="006E2EDB" w:rsidP="00A60644">
      <w:pPr>
        <w:pStyle w:val="Legenda"/>
        <w:rPr>
          <w:i w:val="0"/>
        </w:rPr>
      </w:pPr>
    </w:p>
    <w:p w14:paraId="69925CCB" w14:textId="602A41D1" w:rsidR="006E2EDB" w:rsidRPr="00DB468B" w:rsidRDefault="006E2EDB" w:rsidP="006E2EDB">
      <w:pPr>
        <w:pStyle w:val="Ttulo3"/>
        <w:numPr>
          <w:ilvl w:val="2"/>
          <w:numId w:val="16"/>
        </w:numPr>
      </w:pPr>
      <w:r w:rsidRPr="00DB468B">
        <w:t>Req.</w:t>
      </w:r>
      <w:r>
        <w:t>2</w:t>
      </w:r>
      <w:r w:rsidRPr="00DB468B">
        <w:t xml:space="preserve"> - </w:t>
      </w:r>
      <w:r w:rsidRPr="006E2EDB">
        <w:t>A interface deve apresentar elementos visuais atraentes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6E2EDB" w14:paraId="67D5FBBE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2EFEBCE7" w14:textId="77777777" w:rsidR="006E2EDB" w:rsidRPr="002040CA" w:rsidRDefault="006E2EDB" w:rsidP="006E2ED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55ACE0" w14:textId="458B98F5" w:rsidR="006E2EDB" w:rsidRPr="00194999" w:rsidRDefault="00FA70A3" w:rsidP="006E2ED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exibir textos, imagens e botões de forma clara, além de seguir um padrão de cor.</w:t>
            </w:r>
          </w:p>
        </w:tc>
      </w:tr>
      <w:tr w:rsidR="006E2EDB" w14:paraId="1646F920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727974B" w14:textId="77777777" w:rsidR="006E2EDB" w:rsidRPr="002040CA" w:rsidRDefault="006E2EDB" w:rsidP="006E2ED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E3E7F8" w14:textId="363DCC5B" w:rsidR="006E2EDB" w:rsidRPr="00194999" w:rsidRDefault="00FA70A3" w:rsidP="006E2ED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design deve seguir um padrão</w:t>
            </w:r>
            <w:r w:rsidR="006E2EDB" w:rsidRPr="00194999">
              <w:rPr>
                <w:i w:val="0"/>
              </w:rPr>
              <w:t>.</w:t>
            </w:r>
          </w:p>
        </w:tc>
      </w:tr>
      <w:tr w:rsidR="006E2EDB" w14:paraId="13C239D9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3BD006E9" w14:textId="77777777" w:rsidR="006E2EDB" w:rsidRPr="002040CA" w:rsidRDefault="006E2EDB" w:rsidP="006E2ED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A5DAA8" w14:textId="77777777" w:rsidR="006E2EDB" w:rsidRPr="00194999" w:rsidRDefault="006E2EDB" w:rsidP="006E2ED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1D31F301" w14:textId="242877CD" w:rsidR="006E2EDB" w:rsidRPr="00194999" w:rsidRDefault="006E2EDB" w:rsidP="006E2EDB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>
        <w:rPr>
          <w:b/>
          <w:i w:val="0"/>
        </w:rPr>
        <w:t>2</w:t>
      </w:r>
      <w:r w:rsidRPr="00194999">
        <w:rPr>
          <w:b/>
          <w:i w:val="0"/>
        </w:rPr>
        <w:t xml:space="preserve"> -</w:t>
      </w:r>
      <w:r>
        <w:rPr>
          <w:i w:val="0"/>
        </w:rPr>
        <w:t xml:space="preserve"> Requisito Req.2.</w:t>
      </w:r>
    </w:p>
    <w:p w14:paraId="6D604B17" w14:textId="73917713" w:rsidR="006E2EDB" w:rsidRDefault="006E2EDB" w:rsidP="00A60644">
      <w:pPr>
        <w:pStyle w:val="Legenda"/>
        <w:rPr>
          <w:i w:val="0"/>
        </w:rPr>
      </w:pPr>
    </w:p>
    <w:p w14:paraId="27AF2B15" w14:textId="49A603C8" w:rsidR="006E2EDB" w:rsidRPr="00DB468B" w:rsidRDefault="006E2EDB" w:rsidP="006E2EDB">
      <w:pPr>
        <w:pStyle w:val="Ttulo3"/>
        <w:numPr>
          <w:ilvl w:val="2"/>
          <w:numId w:val="16"/>
        </w:numPr>
      </w:pPr>
      <w:r w:rsidRPr="00DB468B">
        <w:t>Req.</w:t>
      </w:r>
      <w:r>
        <w:t>3</w:t>
      </w:r>
      <w:r w:rsidRPr="00DB468B">
        <w:t xml:space="preserve"> - </w:t>
      </w:r>
      <w:r w:rsidRPr="006E2EDB">
        <w:t xml:space="preserve">O tempo de resposta ao usuário </w:t>
      </w:r>
      <w:r w:rsidR="00FA70A3">
        <w:t>deve ser rápido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6E2EDB" w14:paraId="4E79C49C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0614939B" w14:textId="77777777" w:rsidR="006E2EDB" w:rsidRPr="002040CA" w:rsidRDefault="006E2EDB" w:rsidP="006E2ED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D1FA3C" w14:textId="1769CC76" w:rsidR="006E2EDB" w:rsidRPr="00194999" w:rsidRDefault="00FA70A3" w:rsidP="006E2ED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Após qualquer solicitação do usuário o software não deve demorar mais do que 5 segundos para fornecer uma resposta.</w:t>
            </w:r>
          </w:p>
        </w:tc>
      </w:tr>
      <w:tr w:rsidR="006E2EDB" w14:paraId="720516AB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30787568" w14:textId="77777777" w:rsidR="006E2EDB" w:rsidRPr="002040CA" w:rsidRDefault="006E2EDB" w:rsidP="006E2ED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3CDD5E" w14:textId="57F9C0F5" w:rsidR="006E2EDB" w:rsidRPr="00194999" w:rsidRDefault="00FA70A3" w:rsidP="006E2ED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operação mais demorada deve ser a do banco de dados.</w:t>
            </w:r>
          </w:p>
        </w:tc>
      </w:tr>
      <w:tr w:rsidR="006E2EDB" w14:paraId="12CC83AD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48438ED0" w14:textId="77777777" w:rsidR="006E2EDB" w:rsidRPr="002040CA" w:rsidRDefault="006E2EDB" w:rsidP="006E2ED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CAA298" w14:textId="77777777" w:rsidR="006E2EDB" w:rsidRPr="00194999" w:rsidRDefault="006E2EDB" w:rsidP="006E2ED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4AE45140" w14:textId="626CD3E4" w:rsidR="006E2EDB" w:rsidRPr="00194999" w:rsidRDefault="006E2EDB" w:rsidP="006E2EDB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>
        <w:rPr>
          <w:b/>
          <w:i w:val="0"/>
        </w:rPr>
        <w:t>3</w:t>
      </w:r>
      <w:r w:rsidRPr="00194999">
        <w:rPr>
          <w:b/>
          <w:i w:val="0"/>
        </w:rPr>
        <w:t xml:space="preserve"> -</w:t>
      </w:r>
      <w:r>
        <w:rPr>
          <w:i w:val="0"/>
        </w:rPr>
        <w:t xml:space="preserve"> Requisito Req.3.</w:t>
      </w:r>
    </w:p>
    <w:p w14:paraId="2E91F769" w14:textId="385F6902" w:rsidR="006E2EDB" w:rsidRDefault="006E2EDB" w:rsidP="00A60644">
      <w:pPr>
        <w:pStyle w:val="Legenda"/>
        <w:rPr>
          <w:i w:val="0"/>
        </w:rPr>
      </w:pPr>
    </w:p>
    <w:p w14:paraId="7A0CCB35" w14:textId="478707E0" w:rsidR="006E2EDB" w:rsidRPr="00DB468B" w:rsidRDefault="006E2EDB" w:rsidP="00695A5B">
      <w:pPr>
        <w:pStyle w:val="Ttulo3"/>
        <w:numPr>
          <w:ilvl w:val="2"/>
          <w:numId w:val="16"/>
        </w:numPr>
      </w:pPr>
      <w:r w:rsidRPr="00DB468B">
        <w:t>Req.</w:t>
      </w:r>
      <w:r w:rsidR="00695A5B">
        <w:t>4</w:t>
      </w:r>
      <w:r w:rsidRPr="00DB468B">
        <w:t xml:space="preserve"> - </w:t>
      </w:r>
      <w:r w:rsidR="00695A5B">
        <w:t>O</w:t>
      </w:r>
      <w:r w:rsidR="00695A5B" w:rsidRPr="00695A5B">
        <w:t xml:space="preserve"> programa deve estar em p</w:t>
      </w:r>
      <w:r w:rsidR="00695A5B">
        <w:t>or</w:t>
      </w:r>
      <w:r w:rsidR="00695A5B" w:rsidRPr="00695A5B">
        <w:t>t</w:t>
      </w:r>
      <w:r w:rsidR="00695A5B">
        <w:t>uguês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6E2EDB" w14:paraId="4D6F035E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57DCACB5" w14:textId="77777777" w:rsidR="006E2EDB" w:rsidRPr="002040CA" w:rsidRDefault="006E2EDB" w:rsidP="006E2ED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81B0F9" w14:textId="23D363D5" w:rsidR="006E2EDB" w:rsidRPr="00194999" w:rsidRDefault="00FA70A3" w:rsidP="006E2ED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 interface do software deve ser exibida em português.</w:t>
            </w:r>
          </w:p>
        </w:tc>
      </w:tr>
      <w:tr w:rsidR="006E2EDB" w14:paraId="71504109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36E10EDB" w14:textId="77777777" w:rsidR="006E2EDB" w:rsidRPr="002040CA" w:rsidRDefault="006E2EDB" w:rsidP="006E2ED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03BC00" w14:textId="717DF8A0" w:rsidR="006E2EDB" w:rsidRPr="00194999" w:rsidRDefault="00AE3DAC" w:rsidP="006E2ED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foco do software são os usuários brasileiros</w:t>
            </w:r>
            <w:r w:rsidR="006E2EDB" w:rsidRPr="00194999">
              <w:rPr>
                <w:i w:val="0"/>
              </w:rPr>
              <w:t>.</w:t>
            </w:r>
          </w:p>
        </w:tc>
      </w:tr>
      <w:tr w:rsidR="006E2EDB" w14:paraId="78485E0D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2EDBEBFC" w14:textId="77777777" w:rsidR="006E2EDB" w:rsidRPr="002040CA" w:rsidRDefault="006E2EDB" w:rsidP="006E2ED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F8E3CF" w14:textId="77777777" w:rsidR="006E2EDB" w:rsidRPr="00194999" w:rsidRDefault="006E2EDB" w:rsidP="006E2ED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0B4D2178" w14:textId="139E08FB" w:rsidR="006E2EDB" w:rsidRPr="00194999" w:rsidRDefault="006E2EDB" w:rsidP="006E2EDB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="00695A5B">
        <w:rPr>
          <w:b/>
          <w:i w:val="0"/>
        </w:rPr>
        <w:t>4</w:t>
      </w:r>
      <w:r w:rsidRPr="00194999">
        <w:rPr>
          <w:b/>
          <w:i w:val="0"/>
        </w:rPr>
        <w:t xml:space="preserve"> -</w:t>
      </w:r>
      <w:r w:rsidR="00695A5B">
        <w:rPr>
          <w:i w:val="0"/>
        </w:rPr>
        <w:t xml:space="preserve"> Requisito Req.4</w:t>
      </w:r>
      <w:r>
        <w:rPr>
          <w:i w:val="0"/>
        </w:rPr>
        <w:t>.</w:t>
      </w:r>
    </w:p>
    <w:p w14:paraId="3F4C4738" w14:textId="233D4813" w:rsidR="006E2EDB" w:rsidRDefault="006E2EDB" w:rsidP="00A60644">
      <w:pPr>
        <w:pStyle w:val="Legenda"/>
        <w:rPr>
          <w:i w:val="0"/>
        </w:rPr>
      </w:pPr>
    </w:p>
    <w:p w14:paraId="610F70D3" w14:textId="107C2E4C" w:rsidR="006E2EDB" w:rsidRPr="00DB468B" w:rsidRDefault="006E2EDB" w:rsidP="00695A5B">
      <w:pPr>
        <w:pStyle w:val="Ttulo3"/>
        <w:numPr>
          <w:ilvl w:val="2"/>
          <w:numId w:val="16"/>
        </w:numPr>
      </w:pPr>
      <w:r w:rsidRPr="00DB468B">
        <w:lastRenderedPageBreak/>
        <w:t>Req.</w:t>
      </w:r>
      <w:r w:rsidR="00695A5B">
        <w:t>5</w:t>
      </w:r>
      <w:r w:rsidRPr="00DB468B">
        <w:t xml:space="preserve"> - </w:t>
      </w:r>
      <w:r w:rsidR="00695A5B" w:rsidRPr="00695A5B">
        <w:t>O banco de dados deve estar armazenado em um servidor externo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6E2EDB" w14:paraId="12C11380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28683B87" w14:textId="77777777" w:rsidR="006E2EDB" w:rsidRPr="002040CA" w:rsidRDefault="006E2EDB" w:rsidP="006E2ED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99AE50" w14:textId="370E9D30" w:rsidR="006E2EDB" w:rsidRPr="00194999" w:rsidRDefault="00AE3DAC" w:rsidP="006E2ED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As informações devem estar reunidas em um mesmo local, para criação do ranking e para que os usuários possam visualizar o perfil de outros.</w:t>
            </w:r>
          </w:p>
        </w:tc>
      </w:tr>
      <w:tr w:rsidR="006E2EDB" w14:paraId="1EA785F5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415C036" w14:textId="77777777" w:rsidR="006E2EDB" w:rsidRPr="002040CA" w:rsidRDefault="006E2EDB" w:rsidP="006E2ED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7B9FA0" w14:textId="53DA2E4F" w:rsidR="006E2EDB" w:rsidRPr="00194999" w:rsidRDefault="00AE3DAC" w:rsidP="006E2ED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Será contratado um serviço de hospedagem.</w:t>
            </w:r>
          </w:p>
        </w:tc>
      </w:tr>
      <w:tr w:rsidR="006E2EDB" w14:paraId="724E0865" w14:textId="77777777" w:rsidTr="006E2ED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BCAD0C3" w14:textId="77777777" w:rsidR="006E2EDB" w:rsidRPr="002040CA" w:rsidRDefault="006E2EDB" w:rsidP="006E2ED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B78AA0" w14:textId="77777777" w:rsidR="006E2EDB" w:rsidRPr="00194999" w:rsidRDefault="006E2EDB" w:rsidP="006E2ED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36A4F697" w14:textId="3E1099F4" w:rsidR="006E2EDB" w:rsidRDefault="006E2EDB" w:rsidP="006E2EDB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="00695A5B">
        <w:rPr>
          <w:b/>
          <w:i w:val="0"/>
        </w:rPr>
        <w:t>5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</w:t>
      </w:r>
      <w:r w:rsidR="00695A5B">
        <w:rPr>
          <w:i w:val="0"/>
        </w:rPr>
        <w:t>isito Req.5</w:t>
      </w:r>
      <w:r>
        <w:rPr>
          <w:i w:val="0"/>
        </w:rPr>
        <w:t>.</w:t>
      </w:r>
    </w:p>
    <w:p w14:paraId="3C1BD2FD" w14:textId="2773C5C5" w:rsidR="00695A5B" w:rsidRPr="00DB468B" w:rsidRDefault="00695A5B" w:rsidP="00695A5B">
      <w:pPr>
        <w:pStyle w:val="Ttulo3"/>
        <w:numPr>
          <w:ilvl w:val="2"/>
          <w:numId w:val="16"/>
        </w:numPr>
      </w:pPr>
      <w:r w:rsidRPr="00DB468B">
        <w:t>Req.</w:t>
      </w:r>
      <w:r>
        <w:t>6</w:t>
      </w:r>
      <w:r w:rsidRPr="00DB468B">
        <w:t xml:space="preserve"> - </w:t>
      </w:r>
      <w:r w:rsidRPr="00695A5B">
        <w:t>O programa deve estar disponível para Windows 7 ou versões superiores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695A5B" w14:paraId="6B8C41FC" w14:textId="77777777" w:rsidTr="00651DB6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27A18B1" w14:textId="77777777" w:rsidR="00695A5B" w:rsidRPr="002040CA" w:rsidRDefault="00695A5B" w:rsidP="00651DB6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3F7C31" w14:textId="7D39C152" w:rsidR="00695A5B" w:rsidRPr="00194999" w:rsidRDefault="00AE3DAC" w:rsidP="00651DB6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vai estar acessível nas plataformas mais utilizadas.</w:t>
            </w:r>
          </w:p>
        </w:tc>
      </w:tr>
      <w:tr w:rsidR="00695A5B" w14:paraId="3D88BBA4" w14:textId="77777777" w:rsidTr="00651DB6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7ECC46BF" w14:textId="77777777" w:rsidR="00695A5B" w:rsidRPr="002040CA" w:rsidRDefault="00695A5B" w:rsidP="00651DB6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C3044B" w14:textId="470DB386" w:rsidR="00695A5B" w:rsidRPr="00194999" w:rsidRDefault="00AE3DAC" w:rsidP="00651DB6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Não será compatível com versões inferiores do Windows, sistemas operacionais da Apple e Linux</w:t>
            </w:r>
            <w:r w:rsidR="00695A5B" w:rsidRPr="00194999">
              <w:rPr>
                <w:i w:val="0"/>
              </w:rPr>
              <w:t>.</w:t>
            </w:r>
          </w:p>
        </w:tc>
      </w:tr>
      <w:tr w:rsidR="00695A5B" w14:paraId="29149051" w14:textId="77777777" w:rsidTr="00651DB6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419348F0" w14:textId="77777777" w:rsidR="00695A5B" w:rsidRPr="002040CA" w:rsidRDefault="00695A5B" w:rsidP="00651DB6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61E82B" w14:textId="77777777" w:rsidR="00695A5B" w:rsidRPr="00194999" w:rsidRDefault="00695A5B" w:rsidP="00651DB6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14F12CF9" w14:textId="0FED3918" w:rsidR="00695A5B" w:rsidRPr="00194999" w:rsidRDefault="00695A5B" w:rsidP="00695A5B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>
        <w:rPr>
          <w:b/>
          <w:i w:val="0"/>
        </w:rPr>
        <w:t>6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</w:t>
      </w:r>
      <w:r>
        <w:rPr>
          <w:i w:val="0"/>
        </w:rPr>
        <w:t>isito Req.6</w:t>
      </w:r>
      <w:r>
        <w:rPr>
          <w:i w:val="0"/>
        </w:rPr>
        <w:t>.</w:t>
      </w:r>
    </w:p>
    <w:p w14:paraId="1DEEE81B" w14:textId="77777777" w:rsidR="00695A5B" w:rsidRPr="00194999" w:rsidRDefault="00695A5B" w:rsidP="006E2EDB">
      <w:pPr>
        <w:pStyle w:val="Legenda"/>
        <w:rPr>
          <w:i w:val="0"/>
        </w:rPr>
      </w:pPr>
    </w:p>
    <w:p w14:paraId="0102C218" w14:textId="77777777" w:rsidR="006E2EDB" w:rsidRPr="00194999" w:rsidRDefault="006E2EDB" w:rsidP="00A60644">
      <w:pPr>
        <w:pStyle w:val="Legenda"/>
        <w:rPr>
          <w:i w:val="0"/>
        </w:rPr>
      </w:pPr>
    </w:p>
    <w:p w14:paraId="57E7D4AE" w14:textId="73D70341" w:rsidR="009F697A" w:rsidRDefault="009F697A">
      <w:pPr>
        <w:pStyle w:val="Ttulo2"/>
        <w:pageBreakBefore/>
      </w:pPr>
      <w:bookmarkStart w:id="21" w:name="_Toc459891787"/>
      <w:r>
        <w:lastRenderedPageBreak/>
        <w:t>Diagrama de Casos de Uso</w:t>
      </w:r>
      <w:bookmarkEnd w:id="21"/>
    </w:p>
    <w:p w14:paraId="7E838A95" w14:textId="77777777" w:rsidR="009B64DB" w:rsidRDefault="009B64D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08E508F" wp14:editId="5CCC5D34">
            <wp:extent cx="5933626" cy="550365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6911CC14" w:rsidR="009B64DB" w:rsidRPr="00194999" w:rsidRDefault="009B64DB" w:rsidP="009B64DB">
      <w:pPr>
        <w:pStyle w:val="Legenda"/>
        <w:rPr>
          <w:i w:val="0"/>
        </w:rPr>
      </w:pPr>
      <w:bookmarkStart w:id="22" w:name="_Toc472106231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Figura \* 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4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2"/>
    </w:p>
    <w:p w14:paraId="37E65C4A" w14:textId="77777777" w:rsidR="00B674EB" w:rsidRDefault="00B674EB" w:rsidP="00B674EB">
      <w:pPr>
        <w:pStyle w:val="Ttulo3"/>
      </w:pPr>
      <w:bookmarkStart w:id="23" w:name="_Toc364852096"/>
      <w:bookmarkStart w:id="24" w:name="_Toc459891788"/>
      <w:r>
        <w:t>Descrição dos Atores</w:t>
      </w:r>
      <w:bookmarkEnd w:id="23"/>
      <w:bookmarkEnd w:id="24"/>
    </w:p>
    <w:p w14:paraId="1B6F5143" w14:textId="3D5EE53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14:paraId="188D2AAB" w14:textId="5C375A9D" w:rsidR="00B674EB" w:rsidRPr="00A46370" w:rsidRDefault="00B674EB" w:rsidP="0058008A">
      <w:pPr>
        <w:ind w:left="708" w:firstLine="708"/>
      </w:pPr>
      <w:r>
        <w:t xml:space="preserve">O Administrador tem acesso à </w:t>
      </w:r>
      <w:r w:rsidR="00194999">
        <w:t>as funcionalidades</w:t>
      </w:r>
      <w:r>
        <w:t xml:space="preserve"> de Manter Viagens, Reservar Viagem, Manter Clientes, Manter Funcionários.</w:t>
      </w:r>
    </w:p>
    <w:p w14:paraId="7AAAA5DA" w14:textId="77777777" w:rsidR="00B674EB" w:rsidRDefault="00B674EB" w:rsidP="00B674EB"/>
    <w:p w14:paraId="7FA9A430" w14:textId="77777777" w:rsidR="00B674EB" w:rsidRDefault="00B674EB" w:rsidP="00B674EB">
      <w:pPr>
        <w:pStyle w:val="Ttulo3"/>
      </w:pPr>
      <w:bookmarkStart w:id="25" w:name="_Toc364852097"/>
      <w:bookmarkStart w:id="26" w:name="_Toc459891789"/>
      <w:r>
        <w:t>Descrição dos Casos de Uso</w:t>
      </w:r>
      <w:bookmarkEnd w:id="25"/>
      <w:bookmarkEnd w:id="26"/>
    </w:p>
    <w:p w14:paraId="2A0CB95A" w14:textId="7D72C361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CaU1 </w:t>
      </w:r>
      <w:r w:rsidR="00194999">
        <w:rPr>
          <w:b/>
        </w:rPr>
        <w:t>-</w:t>
      </w:r>
      <w:r w:rsidRPr="000301BB">
        <w:rPr>
          <w:b/>
        </w:rPr>
        <w:t xml:space="preserve"> Manter Clientes</w:t>
      </w:r>
    </w:p>
    <w:p w14:paraId="452F8B89" w14:textId="2A3BFB40" w:rsidR="00B674EB" w:rsidRPr="003A2B7A" w:rsidRDefault="00B674EB" w:rsidP="0058008A">
      <w:pPr>
        <w:ind w:left="708" w:firstLine="708"/>
      </w:pPr>
      <w:r>
        <w:t xml:space="preserve">Este caso de uso tem como objetivo manipular os dados dos clientes no banco de dados. Ela é composta pelas funcionalidades de cadastrar, listar, editar e excluir clientes. Somente o Administrador tem acesso </w:t>
      </w:r>
      <w:r w:rsidR="00194999">
        <w:t>a</w:t>
      </w:r>
      <w:r>
        <w:t xml:space="preserve"> este caso de uso</w:t>
      </w:r>
      <w:r w:rsidR="00194999">
        <w:t>.</w:t>
      </w:r>
    </w:p>
    <w:p w14:paraId="1AA4D1F9" w14:textId="50AA4DF4" w:rsidR="009F697A" w:rsidRDefault="009F697A">
      <w:pPr>
        <w:pStyle w:val="Ttulo2"/>
        <w:pageBreakBefore/>
      </w:pPr>
      <w:bookmarkStart w:id="27" w:name="_Toc459891790"/>
      <w:r>
        <w:lastRenderedPageBreak/>
        <w:t>Fluxos de Eventos de Casos de Uso</w:t>
      </w:r>
      <w:bookmarkEnd w:id="27"/>
    </w:p>
    <w:p w14:paraId="17CDA67E" w14:textId="523035E7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bookmarkStart w:id="28" w:name="_Toc422919006"/>
      <w:bookmarkStart w:id="29" w:name="_Toc430302454"/>
      <w:bookmarkStart w:id="30" w:name="_Toc459891791"/>
      <w:r w:rsidRPr="025696AF">
        <w:t>Login</w:t>
      </w:r>
      <w:bookmarkEnd w:id="28"/>
      <w:bookmarkEnd w:id="29"/>
      <w:r>
        <w:t xml:space="preserve"> do Administrador</w:t>
      </w:r>
      <w:bookmarkEnd w:id="30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14:paraId="066E0B86" w14:textId="77777777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Login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77721C9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9A22A0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6FDEF0E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C823B2" w14:textId="3D6C54C5" w:rsidR="003A2D40" w:rsidRPr="00E3770A" w:rsidRDefault="001436B3" w:rsidP="001436B3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="003A2D40" w:rsidRPr="00E3770A">
              <w:rPr>
                <w:rStyle w:val="normaltextrun"/>
              </w:rPr>
              <w:t xml:space="preserve">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14:paraId="2C8273D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14:paraId="23A37FF6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>deseja fazer o Login.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>digita o Login.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4 - O sistema verifica o Login.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r w:rsidRPr="00E3770A">
              <w:rPr>
                <w:rStyle w:val="spellingerror"/>
              </w:rPr>
              <w:t xml:space="preserve">Login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14:paraId="1B5516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14:paraId="2A5491EB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r w:rsidRPr="00E3770A">
              <w:rPr>
                <w:rStyle w:val="spellingerror"/>
              </w:rPr>
              <w:t>Login.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14:paraId="043BEE37" w14:textId="743B43ED" w:rsidR="003A2D40" w:rsidRPr="003A2D40" w:rsidRDefault="003A2D40" w:rsidP="003A2D40">
      <w:pPr>
        <w:pStyle w:val="Legenda"/>
        <w:keepNext/>
        <w:rPr>
          <w:b/>
          <w:i w:val="0"/>
        </w:rPr>
      </w:pPr>
      <w:bookmarkStart w:id="31" w:name="_Toc422919056"/>
      <w:r w:rsidRPr="003A2D40">
        <w:rPr>
          <w:b/>
          <w:i w:val="0"/>
        </w:rPr>
        <w:t xml:space="preserve">Tabela </w:t>
      </w:r>
      <w:r w:rsidR="00AD6438">
        <w:rPr>
          <w:b/>
          <w:i w:val="0"/>
        </w:rPr>
        <w:t>3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Login do Administrador &gt;</w:t>
      </w:r>
      <w:bookmarkEnd w:id="31"/>
      <w:r w:rsidRPr="003A2D40">
        <w:rPr>
          <w:i w:val="0"/>
        </w:rPr>
        <w:t>.</w:t>
      </w:r>
    </w:p>
    <w:p w14:paraId="6B912F52" w14:textId="77777777" w:rsidR="009B64DB" w:rsidRDefault="009B64DB" w:rsidP="009B64DB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2" w:name="_Toc459891792"/>
      <w:r>
        <w:lastRenderedPageBreak/>
        <w:t>Requisitos Não-Funcionais</w:t>
      </w:r>
      <w:bookmarkEnd w:id="32"/>
    </w:p>
    <w:p w14:paraId="10F06C5C" w14:textId="557D0FE5" w:rsidR="0009003B" w:rsidRDefault="0009003B">
      <w:pPr>
        <w:pStyle w:val="Ttulo3"/>
      </w:pPr>
      <w:bookmarkStart w:id="33" w:name="_Toc459891793"/>
      <w:r>
        <w:t>Req.</w:t>
      </w:r>
      <w:r w:rsidR="006263C9">
        <w:t>9</w:t>
      </w:r>
      <w:fldSimple w:instr=" SEQ &quot;Reqnaofuncionais&quot; \*Arabic ">
        <w:r w:rsidR="000B485B">
          <w:rPr>
            <w:noProof/>
          </w:rPr>
          <w:t>1</w:t>
        </w:r>
      </w:fldSimple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3"/>
    </w:p>
    <w:p w14:paraId="10F06C5D" w14:textId="77777777" w:rsidR="0009003B" w:rsidRDefault="0009003B" w:rsidP="00F548AD">
      <w:pPr>
        <w:ind w:left="708" w:firstLine="708"/>
      </w:pPr>
      <w:r>
        <w:t xml:space="preserve">Será utilizada uma distribuição </w:t>
      </w:r>
      <w:r w:rsidR="006B55E0">
        <w:t>Windows</w:t>
      </w:r>
      <w:r>
        <w:t xml:space="preserve"> </w:t>
      </w:r>
      <w:r w:rsidR="009407CC">
        <w:t>...</w:t>
      </w:r>
    </w:p>
    <w:p w14:paraId="10F06C5E" w14:textId="77777777" w:rsidR="0009003B" w:rsidRDefault="0009003B" w:rsidP="007464A8">
      <w:pPr>
        <w:jc w:val="center"/>
      </w:pPr>
    </w:p>
    <w:p w14:paraId="10F06C5F" w14:textId="77777777" w:rsidR="0009003B" w:rsidRDefault="0009003B">
      <w:pPr>
        <w:pStyle w:val="Ttulo3"/>
      </w:pPr>
      <w:bookmarkStart w:id="34" w:name="8.3_______________Performance_Requiremen"/>
      <w:bookmarkStart w:id="35" w:name="_Toc459891794"/>
      <w:r>
        <w:t>Requisitos de Desempenho</w:t>
      </w:r>
      <w:bookmarkEnd w:id="34"/>
      <w:bookmarkEnd w:id="35"/>
    </w:p>
    <w:p w14:paraId="10F06C60" w14:textId="665F2271" w:rsidR="0009003B" w:rsidRDefault="00554CA4" w:rsidP="00F548AD">
      <w:pPr>
        <w:pStyle w:val="Ttulo4"/>
        <w:tabs>
          <w:tab w:val="clear" w:pos="0"/>
          <w:tab w:val="num" w:pos="2268"/>
        </w:tabs>
        <w:ind w:firstLine="1418"/>
      </w:pPr>
      <w:bookmarkStart w:id="36" w:name="_Toc459891795"/>
      <w:r>
        <w:t>Req.9</w:t>
      </w:r>
      <w:fldSimple w:instr=" SEQ &quot;Reqnaofuncionais&quot; \*Arabic ">
        <w:r w:rsidR="000B485B">
          <w:rPr>
            <w:noProof/>
          </w:rPr>
          <w:t>2</w:t>
        </w:r>
      </w:fldSimple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36"/>
    </w:p>
    <w:p w14:paraId="10F06C61" w14:textId="4077052E" w:rsidR="0009003B" w:rsidRDefault="00F548AD" w:rsidP="00F548AD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14:paraId="10F06C62" w14:textId="77777777" w:rsidR="0009003B" w:rsidRDefault="0009003B"/>
    <w:p w14:paraId="68B315E9" w14:textId="070FC348" w:rsidR="009F697A" w:rsidRDefault="009F697A" w:rsidP="009F697A">
      <w:pPr>
        <w:pStyle w:val="Ttulo1"/>
      </w:pPr>
      <w:bookmarkStart w:id="37" w:name="_Toc459891796"/>
      <w:r>
        <w:lastRenderedPageBreak/>
        <w:t>Projeto de Dados</w:t>
      </w:r>
      <w:bookmarkEnd w:id="37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38" w:name="_Toc459891797"/>
      <w:r>
        <w:t>Modelo Entidade-Relacionamento</w:t>
      </w:r>
      <w:bookmarkEnd w:id="38"/>
    </w:p>
    <w:p w14:paraId="395C887A" w14:textId="77777777" w:rsidR="009F697A" w:rsidRPr="00DD4D68" w:rsidRDefault="009F697A" w:rsidP="009F697A"/>
    <w:p w14:paraId="2DEC7B53" w14:textId="77777777"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228287BC" w:rsidR="009F697A" w:rsidRPr="00E3544C" w:rsidRDefault="009F697A" w:rsidP="009F697A">
      <w:pPr>
        <w:pStyle w:val="Legenda"/>
        <w:rPr>
          <w:i w:val="0"/>
        </w:rPr>
      </w:pPr>
      <w:bookmarkStart w:id="39" w:name="_Toc472106232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5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39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40" w:name="_Toc459891798"/>
      <w:r>
        <w:lastRenderedPageBreak/>
        <w:t>Projeto Lógico</w:t>
      </w:r>
      <w:bookmarkEnd w:id="40"/>
    </w:p>
    <w:p w14:paraId="42EC9CB7" w14:textId="3C236E80" w:rsidR="001B2083" w:rsidRDefault="001B2083" w:rsidP="001B2083">
      <w:pPr>
        <w:pStyle w:val="Ttulo2"/>
      </w:pPr>
      <w:bookmarkStart w:id="41" w:name="_Toc459891799"/>
      <w:r>
        <w:t>Diagrama de Classe</w:t>
      </w:r>
      <w:r w:rsidR="00145513">
        <w:t>s</w:t>
      </w:r>
      <w:bookmarkEnd w:id="41"/>
    </w:p>
    <w:p w14:paraId="0FCF38BB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054A7632" w:rsidR="001B2083" w:rsidRPr="00E3544C" w:rsidRDefault="00145513" w:rsidP="00145513">
      <w:pPr>
        <w:pStyle w:val="Legenda"/>
        <w:rPr>
          <w:i w:val="0"/>
        </w:rPr>
      </w:pPr>
      <w:bookmarkStart w:id="42" w:name="_Toc472106233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6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42"/>
    </w:p>
    <w:p w14:paraId="5443E4FA" w14:textId="655055D7" w:rsidR="001B2083" w:rsidRDefault="001B2083" w:rsidP="001B2083">
      <w:pPr>
        <w:pStyle w:val="Ttulo2"/>
      </w:pPr>
      <w:bookmarkStart w:id="43" w:name="_Toc459891800"/>
      <w:r>
        <w:t>Diagrama de Sequência</w:t>
      </w:r>
      <w:bookmarkEnd w:id="43"/>
    </w:p>
    <w:p w14:paraId="7E2EC529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5095E018" w:rsidR="001B2083" w:rsidRDefault="00145513" w:rsidP="00420A86">
      <w:pPr>
        <w:pStyle w:val="Legenda"/>
        <w:rPr>
          <w:i w:val="0"/>
        </w:rPr>
      </w:pPr>
      <w:bookmarkStart w:id="44" w:name="_Toc472106234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7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44"/>
    </w:p>
    <w:p w14:paraId="60851E55" w14:textId="77777777" w:rsidR="005443E8" w:rsidRDefault="005443E8" w:rsidP="005443E8">
      <w:pPr>
        <w:pStyle w:val="Ttulo2"/>
      </w:pPr>
      <w:bookmarkStart w:id="45" w:name="_Toc454873377"/>
      <w:bookmarkStart w:id="46" w:name="_Toc455670044"/>
      <w:bookmarkStart w:id="47" w:name="_Toc459891801"/>
      <w:r>
        <w:lastRenderedPageBreak/>
        <w:t>Diagrama de Pacotes</w:t>
      </w:r>
      <w:bookmarkEnd w:id="45"/>
      <w:bookmarkEnd w:id="46"/>
      <w:bookmarkEnd w:id="47"/>
    </w:p>
    <w:p w14:paraId="6DE99059" w14:textId="77777777" w:rsidR="005443E8" w:rsidRDefault="005443E8" w:rsidP="005443E8">
      <w:pPr>
        <w:jc w:val="center"/>
      </w:pPr>
    </w:p>
    <w:p w14:paraId="34538EA2" w14:textId="77777777"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19F2A5B" wp14:editId="2228A353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B0B3" w14:textId="25C527F9" w:rsidR="005443E8" w:rsidRPr="005443E8" w:rsidRDefault="005443E8" w:rsidP="005443E8">
      <w:pPr>
        <w:pStyle w:val="Legenda"/>
        <w:rPr>
          <w:i w:val="0"/>
        </w:rPr>
      </w:pPr>
      <w:bookmarkStart w:id="48" w:name="_Toc381345607"/>
      <w:bookmarkStart w:id="49" w:name="_Toc455670281"/>
      <w:bookmarkStart w:id="50" w:name="_Toc472106235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8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Pacotes</w:t>
      </w:r>
      <w:bookmarkEnd w:id="48"/>
      <w:bookmarkEnd w:id="49"/>
      <w:r>
        <w:rPr>
          <w:i w:val="0"/>
        </w:rPr>
        <w:t>.</w:t>
      </w:r>
      <w:bookmarkEnd w:id="50"/>
    </w:p>
    <w:p w14:paraId="30EE8052" w14:textId="77777777" w:rsidR="005443E8" w:rsidRDefault="005443E8" w:rsidP="005443E8">
      <w:pPr>
        <w:pStyle w:val="Ttulo2"/>
      </w:pPr>
      <w:bookmarkStart w:id="51" w:name="_Toc455670045"/>
      <w:bookmarkStart w:id="52" w:name="_Toc459891802"/>
      <w:r>
        <w:t>Diagrama de Atividade</w:t>
      </w:r>
      <w:bookmarkEnd w:id="51"/>
      <w:bookmarkEnd w:id="52"/>
    </w:p>
    <w:p w14:paraId="48BD9398" w14:textId="77777777" w:rsidR="005443E8" w:rsidRDefault="005443E8" w:rsidP="005443E8">
      <w:pPr>
        <w:jc w:val="center"/>
      </w:pPr>
    </w:p>
    <w:p w14:paraId="2BD404D6" w14:textId="77777777" w:rsidR="005443E8" w:rsidRDefault="005443E8" w:rsidP="005443E8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 wp14:anchorId="0C0E7ED2" wp14:editId="232405B3">
            <wp:extent cx="4145280" cy="4002091"/>
            <wp:effectExtent l="0" t="0" r="762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5EAE" w14:textId="7C424E02" w:rsidR="005443E8" w:rsidRPr="005443E8" w:rsidRDefault="005443E8" w:rsidP="005443E8">
      <w:pPr>
        <w:pStyle w:val="Legenda"/>
        <w:rPr>
          <w:i w:val="0"/>
        </w:rPr>
      </w:pPr>
      <w:bookmarkStart w:id="53" w:name="_Toc455670282"/>
      <w:bookmarkStart w:id="54" w:name="_Toc472106236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9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Atividades</w:t>
      </w:r>
      <w:bookmarkEnd w:id="53"/>
      <w:r>
        <w:rPr>
          <w:i w:val="0"/>
        </w:rPr>
        <w:t>.</w:t>
      </w:r>
      <w:bookmarkEnd w:id="54"/>
    </w:p>
    <w:p w14:paraId="6B92F4BC" w14:textId="77777777" w:rsidR="006C18BB" w:rsidRDefault="006C18BB" w:rsidP="006C18BB">
      <w:pPr>
        <w:pStyle w:val="Ttulo1"/>
      </w:pPr>
      <w:bookmarkStart w:id="55" w:name="_Toc455670046"/>
      <w:bookmarkStart w:id="56" w:name="_Toc459891803"/>
      <w:r>
        <w:lastRenderedPageBreak/>
        <w:t>Anexos</w:t>
      </w:r>
      <w:bookmarkEnd w:id="55"/>
      <w:bookmarkEnd w:id="56"/>
    </w:p>
    <w:p w14:paraId="7FC3D24B" w14:textId="77777777" w:rsidR="006C18BB" w:rsidRDefault="006C18BB" w:rsidP="006C18BB">
      <w:pPr>
        <w:pStyle w:val="Ttulo2"/>
      </w:pPr>
      <w:bookmarkStart w:id="57" w:name="_Toc455670047"/>
      <w:bookmarkStart w:id="58" w:name="_Toc459891804"/>
      <w:proofErr w:type="spellStart"/>
      <w:r w:rsidRPr="00D91FEF">
        <w:t>Storyboarding</w:t>
      </w:r>
      <w:bookmarkEnd w:id="57"/>
      <w:bookmarkEnd w:id="58"/>
      <w:proofErr w:type="spellEnd"/>
    </w:p>
    <w:p w14:paraId="16678D25" w14:textId="77777777" w:rsidR="006C18BB" w:rsidRDefault="006C18BB" w:rsidP="006C18BB"/>
    <w:p w14:paraId="1D9E8EB3" w14:textId="77777777"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DEA08ED" wp14:editId="06653827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51CBA" w14:textId="7E3514DA" w:rsidR="006C18BB" w:rsidRPr="00E3544C" w:rsidRDefault="006C18BB" w:rsidP="006C18BB">
      <w:pPr>
        <w:pStyle w:val="Legenda"/>
        <w:rPr>
          <w:i w:val="0"/>
        </w:rPr>
      </w:pPr>
      <w:bookmarkStart w:id="59" w:name="_Toc455670283"/>
      <w:bookmarkStart w:id="60" w:name="_Toc472106237"/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fldChar w:fldCharType="begin"/>
      </w:r>
      <w:r w:rsidR="00AD6438" w:rsidRPr="00E3544C">
        <w:rPr>
          <w:b/>
          <w:i w:val="0"/>
        </w:rPr>
        <w:instrText xml:space="preserve"> SEQ Figura \* ARABIC </w:instrText>
      </w:r>
      <w:r w:rsidR="00AD6438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10</w:t>
      </w:r>
      <w:r w:rsidR="00AD6438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59"/>
      <w:r w:rsidR="00E3544C" w:rsidRPr="00E3544C">
        <w:rPr>
          <w:i w:val="0"/>
        </w:rPr>
        <w:t>.</w:t>
      </w:r>
      <w:bookmarkEnd w:id="60"/>
    </w:p>
    <w:p w14:paraId="18BBF226" w14:textId="77777777" w:rsidR="006C18BB" w:rsidRDefault="006C18BB" w:rsidP="006C18BB">
      <w:pPr>
        <w:pStyle w:val="Legenda"/>
      </w:pPr>
    </w:p>
    <w:p w14:paraId="7D4568D4" w14:textId="77777777" w:rsidR="006C18BB" w:rsidRDefault="006C18BB" w:rsidP="006C18BB">
      <w:pPr>
        <w:pStyle w:val="Ttulo2"/>
      </w:pPr>
      <w:bookmarkStart w:id="61" w:name="_Toc455670048"/>
      <w:bookmarkStart w:id="62" w:name="_Toc459891805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61"/>
      <w:bookmarkEnd w:id="62"/>
    </w:p>
    <w:p w14:paraId="6AD382BA" w14:textId="77777777" w:rsidR="006C18BB" w:rsidRPr="00532C62" w:rsidRDefault="006C18BB" w:rsidP="006C18BB"/>
    <w:p w14:paraId="4F4B0132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7427F1A7" wp14:editId="3B6E8A6E">
            <wp:extent cx="3177540" cy="2482089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77" cy="248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9BD19" w14:textId="11610591" w:rsidR="006C18BB" w:rsidRPr="00E3544C" w:rsidRDefault="006C18BB" w:rsidP="006C18BB">
      <w:pPr>
        <w:jc w:val="center"/>
      </w:pPr>
      <w:bookmarkStart w:id="63" w:name="_Toc455670284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1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rPr>
          <w:b/>
        </w:rPr>
        <w:t xml:space="preserve"> </w:t>
      </w:r>
      <w:r w:rsidRPr="00E3544C">
        <w:t>EAP</w:t>
      </w:r>
      <w:bookmarkEnd w:id="63"/>
      <w:r w:rsidR="00E3544C" w:rsidRPr="00E3544C">
        <w:t>.</w:t>
      </w:r>
    </w:p>
    <w:p w14:paraId="58582B11" w14:textId="77777777" w:rsidR="006C18BB" w:rsidRDefault="006C18BB" w:rsidP="006C18BB">
      <w:pPr>
        <w:jc w:val="center"/>
      </w:pPr>
    </w:p>
    <w:p w14:paraId="497913DA" w14:textId="77777777" w:rsidR="006C18BB" w:rsidRDefault="006C18BB" w:rsidP="006C18BB">
      <w:pPr>
        <w:pStyle w:val="Ttulo2"/>
      </w:pPr>
      <w:bookmarkStart w:id="64" w:name="_Toc455670049"/>
      <w:bookmarkStart w:id="65" w:name="_Toc459891806"/>
      <w:r>
        <w:lastRenderedPageBreak/>
        <w:t>Cronograma de Atividades</w:t>
      </w:r>
      <w:bookmarkEnd w:id="64"/>
      <w:bookmarkEnd w:id="65"/>
    </w:p>
    <w:p w14:paraId="44FB6285" w14:textId="77777777" w:rsidR="006C18BB" w:rsidRPr="00532C62" w:rsidRDefault="006C18BB" w:rsidP="006C18BB"/>
    <w:p w14:paraId="7AFF575D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1AC1740E" wp14:editId="0A8E0B9D">
            <wp:extent cx="4404360" cy="412131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32C62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17950100" w:rsidR="006C18BB" w:rsidRPr="00E3544C" w:rsidRDefault="006C18BB" w:rsidP="006C18BB">
      <w:pPr>
        <w:jc w:val="center"/>
      </w:pPr>
      <w:bookmarkStart w:id="66" w:name="_Toc455670285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2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t xml:space="preserve"> Cronograma</w:t>
      </w:r>
      <w:bookmarkEnd w:id="66"/>
      <w:r w:rsidR="00E3544C" w:rsidRPr="00E3544C">
        <w:t>.</w:t>
      </w:r>
    </w:p>
    <w:p w14:paraId="2675821B" w14:textId="6DAEE935" w:rsidR="00250BA3" w:rsidRDefault="00250BA3" w:rsidP="00250BA3">
      <w:pPr>
        <w:pStyle w:val="Ttulo1"/>
      </w:pPr>
      <w:bookmarkStart w:id="67" w:name="_Toc459891807"/>
      <w:r>
        <w:lastRenderedPageBreak/>
        <w:t>Bibliografias de Texto</w:t>
      </w:r>
      <w:bookmarkEnd w:id="67"/>
    </w:p>
    <w:p w14:paraId="6A358991" w14:textId="3CFACA6A" w:rsidR="00250BA3" w:rsidRDefault="00250BA3" w:rsidP="00250BA3">
      <w:pPr>
        <w:pStyle w:val="Ttulo1"/>
      </w:pPr>
      <w:bookmarkStart w:id="68" w:name="_Toc459891808"/>
      <w:r>
        <w:lastRenderedPageBreak/>
        <w:t>Bibliografia de Imagens</w:t>
      </w:r>
      <w:bookmarkEnd w:id="68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97A909" w14:textId="77777777" w:rsidR="002922EE" w:rsidRDefault="002922EE">
      <w:r>
        <w:separator/>
      </w:r>
    </w:p>
  </w:endnote>
  <w:endnote w:type="continuationSeparator" w:id="0">
    <w:p w14:paraId="4FBFF591" w14:textId="77777777" w:rsidR="002922EE" w:rsidRDefault="002922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00000000" w:usb1="500078FF" w:usb2="00000021" w:usb3="00000000" w:csb0="000001BF" w:csb1="00000000"/>
  </w:font>
  <w:font w:name="DejaVu Sans">
    <w:altName w:val="Arial"/>
    <w:charset w:val="00"/>
    <w:family w:val="swiss"/>
    <w:pitch w:val="variable"/>
    <w:sig w:usb0="00000000" w:usb1="5200F5FF" w:usb2="0A242021" w:usb3="00000000" w:csb0="000001BF" w:csb1="00000000"/>
  </w:font>
  <w:font w:name="Mangal">
    <w:altName w:val="Cambria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6" w14:textId="77777777" w:rsidR="006E2EDB" w:rsidRDefault="006E2EDB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6E2EDB" w:rsidRDefault="006E2EDB">
    <w:pPr>
      <w:pStyle w:val="Rodap"/>
      <w:pBdr>
        <w:top w:val="none" w:sz="0" w:space="0" w:color="auto"/>
      </w:pBdr>
    </w:pPr>
  </w:p>
  <w:p w14:paraId="10F06CA8" w14:textId="77777777" w:rsidR="006E2EDB" w:rsidRDefault="006E2ED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101A8A" w14:textId="77777777" w:rsidR="006E2EDB" w:rsidRDefault="006E2EDB" w:rsidP="00240BB3">
    <w:pPr>
      <w:pStyle w:val="Rodap"/>
      <w:jc w:val="center"/>
      <w:rPr>
        <w:b/>
        <w:sz w:val="20"/>
      </w:rPr>
    </w:pPr>
  </w:p>
  <w:p w14:paraId="33A275F8" w14:textId="5C278B19" w:rsidR="006E2EDB" w:rsidRDefault="006E2EDB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6E2EDB" w:rsidRDefault="006E2EDB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6E2EDB" w:rsidRPr="009E0462" w:rsidRDefault="006E2EDB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1" w14:textId="77777777" w:rsidR="006E2EDB" w:rsidRDefault="006E2EDB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2" w14:textId="59116561" w:rsidR="006E2EDB" w:rsidRDefault="006E2EDB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420DDC">
      <w:rPr>
        <w:rStyle w:val="Nmerodepgina"/>
        <w:noProof/>
      </w:rPr>
      <w:t>10</w:t>
    </w:r>
    <w:r>
      <w:rPr>
        <w:rStyle w:val="Nmerodepgina"/>
      </w:rPr>
      <w:fldChar w:fldCharType="end"/>
    </w:r>
  </w:p>
  <w:p w14:paraId="10F06CB3" w14:textId="77777777" w:rsidR="006E2EDB" w:rsidRDefault="006E2EDB">
    <w:pPr>
      <w:pStyle w:val="Rodap"/>
      <w:pBdr>
        <w:top w:val="none" w:sz="0" w:space="0" w:color="auto"/>
      </w:pBdr>
    </w:pPr>
  </w:p>
  <w:p w14:paraId="10F06CB4" w14:textId="77777777" w:rsidR="006E2EDB" w:rsidRDefault="006E2EDB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6" w14:textId="77777777" w:rsidR="006E2EDB" w:rsidRDefault="006E2ED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6CB990" w14:textId="77777777" w:rsidR="002922EE" w:rsidRDefault="002922EE">
      <w:r>
        <w:separator/>
      </w:r>
    </w:p>
  </w:footnote>
  <w:footnote w:type="continuationSeparator" w:id="0">
    <w:p w14:paraId="502B5D38" w14:textId="77777777" w:rsidR="002922EE" w:rsidRDefault="002922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3" w14:textId="77777777" w:rsidR="006E2EDB" w:rsidRDefault="006E2EDB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6E2EDB" w:rsidRDefault="006E2EDB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9" w14:textId="74474DA9" w:rsidR="006E2EDB" w:rsidRDefault="006E2EDB">
    <w:pPr>
      <w:pStyle w:val="Cabealho"/>
      <w:jc w:val="center"/>
    </w:pPr>
    <w:r>
      <w:t>EC205 - Engenharia de Software I</w:t>
    </w:r>
  </w:p>
  <w:p w14:paraId="10F06CAA" w14:textId="77777777" w:rsidR="006E2EDB" w:rsidRDefault="006E2EDB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E" w14:textId="77777777" w:rsidR="006E2EDB" w:rsidRDefault="006E2EDB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0" w14:textId="6D87C563" w:rsidR="006E2EDB" w:rsidRDefault="006E2EDB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14:paraId="6D44ABF2" w14:textId="77777777" w:rsidR="006E2EDB" w:rsidRDefault="006E2EDB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5" w14:textId="77777777" w:rsidR="006E2EDB" w:rsidRDefault="006E2ED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613CF"/>
    <w:rsid w:val="00067DE2"/>
    <w:rsid w:val="000878EE"/>
    <w:rsid w:val="0009003B"/>
    <w:rsid w:val="000A4141"/>
    <w:rsid w:val="000B485B"/>
    <w:rsid w:val="000C458F"/>
    <w:rsid w:val="001001AE"/>
    <w:rsid w:val="0010250E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4999"/>
    <w:rsid w:val="001B2083"/>
    <w:rsid w:val="001C7401"/>
    <w:rsid w:val="001D4E3E"/>
    <w:rsid w:val="001E22CD"/>
    <w:rsid w:val="002040CA"/>
    <w:rsid w:val="002130A7"/>
    <w:rsid w:val="00234CDA"/>
    <w:rsid w:val="00240BB3"/>
    <w:rsid w:val="00250BA3"/>
    <w:rsid w:val="00262B01"/>
    <w:rsid w:val="00281FC4"/>
    <w:rsid w:val="002903B6"/>
    <w:rsid w:val="002922EE"/>
    <w:rsid w:val="002A6C7C"/>
    <w:rsid w:val="002D0266"/>
    <w:rsid w:val="002F6C7D"/>
    <w:rsid w:val="00323652"/>
    <w:rsid w:val="00384D6E"/>
    <w:rsid w:val="003907C7"/>
    <w:rsid w:val="003A2D40"/>
    <w:rsid w:val="00407C6A"/>
    <w:rsid w:val="00420A86"/>
    <w:rsid w:val="00420DDC"/>
    <w:rsid w:val="0043666A"/>
    <w:rsid w:val="00444C06"/>
    <w:rsid w:val="00466010"/>
    <w:rsid w:val="0047593D"/>
    <w:rsid w:val="004958EA"/>
    <w:rsid w:val="004C0228"/>
    <w:rsid w:val="004D5F84"/>
    <w:rsid w:val="004F43BA"/>
    <w:rsid w:val="0053125E"/>
    <w:rsid w:val="005338BD"/>
    <w:rsid w:val="00544264"/>
    <w:rsid w:val="005443E8"/>
    <w:rsid w:val="00554CA4"/>
    <w:rsid w:val="00573232"/>
    <w:rsid w:val="0058008A"/>
    <w:rsid w:val="005844CA"/>
    <w:rsid w:val="005A0CAC"/>
    <w:rsid w:val="005B256A"/>
    <w:rsid w:val="005E194B"/>
    <w:rsid w:val="005F26CD"/>
    <w:rsid w:val="00604F7A"/>
    <w:rsid w:val="006263C9"/>
    <w:rsid w:val="006301EA"/>
    <w:rsid w:val="006353C7"/>
    <w:rsid w:val="00637B6E"/>
    <w:rsid w:val="00651360"/>
    <w:rsid w:val="00655FDB"/>
    <w:rsid w:val="00695A5B"/>
    <w:rsid w:val="006A0A66"/>
    <w:rsid w:val="006B55E0"/>
    <w:rsid w:val="006C18BB"/>
    <w:rsid w:val="006D0FB4"/>
    <w:rsid w:val="006E0D1E"/>
    <w:rsid w:val="006E2EDB"/>
    <w:rsid w:val="006E30F1"/>
    <w:rsid w:val="006F2969"/>
    <w:rsid w:val="006F3F6E"/>
    <w:rsid w:val="007464A8"/>
    <w:rsid w:val="00772DA0"/>
    <w:rsid w:val="007814E4"/>
    <w:rsid w:val="007821A6"/>
    <w:rsid w:val="007B3495"/>
    <w:rsid w:val="007C25D7"/>
    <w:rsid w:val="007F6199"/>
    <w:rsid w:val="008024FA"/>
    <w:rsid w:val="00803A51"/>
    <w:rsid w:val="008058B7"/>
    <w:rsid w:val="0086567D"/>
    <w:rsid w:val="00884A3A"/>
    <w:rsid w:val="008877F1"/>
    <w:rsid w:val="008A4FB1"/>
    <w:rsid w:val="008D5902"/>
    <w:rsid w:val="009010C1"/>
    <w:rsid w:val="00912C8D"/>
    <w:rsid w:val="00922279"/>
    <w:rsid w:val="009407CC"/>
    <w:rsid w:val="00940DED"/>
    <w:rsid w:val="009534B2"/>
    <w:rsid w:val="009546D5"/>
    <w:rsid w:val="009A1D6B"/>
    <w:rsid w:val="009A4E92"/>
    <w:rsid w:val="009B147D"/>
    <w:rsid w:val="009B64DB"/>
    <w:rsid w:val="009C4B07"/>
    <w:rsid w:val="009E0462"/>
    <w:rsid w:val="009F697A"/>
    <w:rsid w:val="00A03491"/>
    <w:rsid w:val="00A050D9"/>
    <w:rsid w:val="00A25AB2"/>
    <w:rsid w:val="00A34996"/>
    <w:rsid w:val="00A41C9C"/>
    <w:rsid w:val="00A60644"/>
    <w:rsid w:val="00A77ABB"/>
    <w:rsid w:val="00AB021E"/>
    <w:rsid w:val="00AD6438"/>
    <w:rsid w:val="00AE3DAC"/>
    <w:rsid w:val="00AF1181"/>
    <w:rsid w:val="00B165DD"/>
    <w:rsid w:val="00B32C11"/>
    <w:rsid w:val="00B51189"/>
    <w:rsid w:val="00B53F99"/>
    <w:rsid w:val="00B674EB"/>
    <w:rsid w:val="00B7599E"/>
    <w:rsid w:val="00B944E2"/>
    <w:rsid w:val="00B97300"/>
    <w:rsid w:val="00BC7288"/>
    <w:rsid w:val="00BC7C8D"/>
    <w:rsid w:val="00BE13A5"/>
    <w:rsid w:val="00C567FC"/>
    <w:rsid w:val="00C701B7"/>
    <w:rsid w:val="00C73086"/>
    <w:rsid w:val="00C91793"/>
    <w:rsid w:val="00CB7CB9"/>
    <w:rsid w:val="00CF1394"/>
    <w:rsid w:val="00CF1DE2"/>
    <w:rsid w:val="00D22DF6"/>
    <w:rsid w:val="00D76BE9"/>
    <w:rsid w:val="00D77C62"/>
    <w:rsid w:val="00D866FE"/>
    <w:rsid w:val="00D96C49"/>
    <w:rsid w:val="00DB468B"/>
    <w:rsid w:val="00DD4D68"/>
    <w:rsid w:val="00DF3F41"/>
    <w:rsid w:val="00DF56AE"/>
    <w:rsid w:val="00E3544C"/>
    <w:rsid w:val="00E70A2C"/>
    <w:rsid w:val="00E7128B"/>
    <w:rsid w:val="00E7323C"/>
    <w:rsid w:val="00E83E03"/>
    <w:rsid w:val="00E85ABB"/>
    <w:rsid w:val="00E90A75"/>
    <w:rsid w:val="00E979FA"/>
    <w:rsid w:val="00EB239D"/>
    <w:rsid w:val="00ED0D46"/>
    <w:rsid w:val="00F012BA"/>
    <w:rsid w:val="00F1232A"/>
    <w:rsid w:val="00F1311C"/>
    <w:rsid w:val="00F26381"/>
    <w:rsid w:val="00F36C75"/>
    <w:rsid w:val="00F47187"/>
    <w:rsid w:val="00F548AD"/>
    <w:rsid w:val="00F64EF4"/>
    <w:rsid w:val="00F72BC2"/>
    <w:rsid w:val="00F849CE"/>
    <w:rsid w:val="00F850B9"/>
    <w:rsid w:val="00F93EB5"/>
    <w:rsid w:val="00FA70A3"/>
    <w:rsid w:val="00FB7757"/>
    <w:rsid w:val="00FE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  <w15:docId w15:val="{C4119163-2640-40A5-BE73-D604A583A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E2EDB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jpe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image" Target="media/image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1584B7-8EDD-4253-B5D0-846F69884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23</Pages>
  <Words>1900</Words>
  <Characters>10260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12136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keywords/>
  <cp:lastModifiedBy>Admin</cp:lastModifiedBy>
  <cp:revision>63</cp:revision>
  <cp:lastPrinted>2017-01-30T15:48:00Z</cp:lastPrinted>
  <dcterms:created xsi:type="dcterms:W3CDTF">2014-10-21T20:37:00Z</dcterms:created>
  <dcterms:modified xsi:type="dcterms:W3CDTF">2017-03-30T18:27:00Z</dcterms:modified>
</cp:coreProperties>
</file>