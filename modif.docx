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AACE5BD" w:rsidR="0009003B" w:rsidRDefault="00F1232A">
      <w:pPr>
        <w:pStyle w:val="Title-Date"/>
        <w:spacing w:after="240"/>
        <w:jc w:val="center"/>
        <w:rPr>
          <w:rFonts w:cs="Arial"/>
        </w:rPr>
      </w:pPr>
      <w:proofErr w:type="spellStart"/>
      <w:r>
        <w:rPr>
          <w:rFonts w:cs="Arial"/>
        </w:rPr>
        <w:t>xx</w:t>
      </w:r>
      <w:proofErr w:type="spellEnd"/>
      <w:r w:rsidR="00407C6A">
        <w:rPr>
          <w:rFonts w:cs="Arial"/>
        </w:rPr>
        <w:t xml:space="preserve"> de </w:t>
      </w:r>
      <w:r>
        <w:rPr>
          <w:rFonts w:cs="Arial"/>
        </w:rPr>
        <w:t>&lt;mês&gt;</w:t>
      </w:r>
      <w:r w:rsidR="00407C6A">
        <w:rPr>
          <w:rFonts w:cs="Arial"/>
        </w:rPr>
        <w:t xml:space="preserve"> de </w:t>
      </w:r>
      <w:proofErr w:type="spellStart"/>
      <w:r>
        <w:rPr>
          <w:rFonts w:cs="Arial"/>
        </w:rPr>
        <w:t>xxxx</w:t>
      </w:r>
      <w:proofErr w:type="spellEnd"/>
    </w:p>
    <w:p w14:paraId="10F06BCB" w14:textId="77777777" w:rsidR="0009003B" w:rsidRPr="00240BB3" w:rsidRDefault="0009003B">
      <w:pPr>
        <w:pStyle w:val="Title-Name"/>
        <w:spacing w:before="240" w:after="240"/>
        <w:jc w:val="center"/>
        <w:rPr>
          <w:rFonts w:cs="Arial"/>
          <w:b/>
        </w:rPr>
      </w:pPr>
      <w:r w:rsidRPr="00240BB3">
        <w:rPr>
          <w:rFonts w:cs="Arial"/>
          <w:b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14F7C6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 w:rsidR="009546D5">
        <w:rPr>
          <w:rFonts w:cs="Arial"/>
        </w:rPr>
        <w:t>Nome</w:t>
      </w:r>
      <w:r>
        <w:rPr>
          <w:rFonts w:cs="Arial"/>
        </w:rPr>
        <w:t>Autor</w:t>
      </w:r>
      <w:proofErr w:type="spellEnd"/>
      <w:proofErr w:type="gramEnd"/>
      <w:r>
        <w:rPr>
          <w:rFonts w:cs="Arial"/>
        </w:rPr>
        <w:t>&gt;</w:t>
      </w:r>
    </w:p>
    <w:p w14:paraId="43748A32" w14:textId="77777777" w:rsidR="009546D5" w:rsidRDefault="009546D5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>
        <w:rPr>
          <w:rFonts w:cs="Arial"/>
        </w:rPr>
        <w:t>NomeAutor</w:t>
      </w:r>
      <w:proofErr w:type="spellEnd"/>
      <w:proofErr w:type="gramEnd"/>
      <w:r>
        <w:rPr>
          <w:rFonts w:cs="Arial"/>
        </w:rPr>
        <w:t>&gt;</w:t>
      </w:r>
    </w:p>
    <w:p w14:paraId="2C3E9C59" w14:textId="740C56E0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proofErr w:type="gramStart"/>
      <w:r w:rsidR="009546D5">
        <w:rPr>
          <w:rFonts w:cs="Arial"/>
        </w:rPr>
        <w:t>NomeAutor</w:t>
      </w:r>
      <w:proofErr w:type="spellEnd"/>
      <w:proofErr w:type="gramEnd"/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6A3448F1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4 -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9"/>
        <w:gridCol w:w="1674"/>
        <w:gridCol w:w="1778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D999BC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2EDD4A8C" w14:textId="48FB22A6" w:rsidR="00240BB3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 xml:space="preserve">Deseja desenvolver um software que </w:t>
      </w:r>
      <w:proofErr w:type="gramStart"/>
      <w:r>
        <w:t>agilize</w:t>
      </w:r>
      <w:proofErr w:type="gramEnd"/>
      <w:r>
        <w:t>/atualize/gerencie/etc..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proofErr w:type="gramStart"/>
      <w:r w:rsidR="0009003B">
        <w:rPr>
          <w:i w:val="0"/>
          <w:color w:val="000000"/>
        </w:rPr>
        <w:t>conforme</w:t>
      </w:r>
      <w:proofErr w:type="gramEnd"/>
      <w:r w:rsidR="0009003B">
        <w:rPr>
          <w:i w:val="0"/>
          <w:color w:val="000000"/>
        </w:rPr>
        <w:t xml:space="preserve">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t>Descrição de funcionamento</w:t>
      </w:r>
      <w:bookmarkEnd w:id="11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proofErr w:type="gramStart"/>
      <w:r>
        <w:rPr>
          <w:i w:val="0"/>
          <w:color w:val="000000"/>
        </w:rPr>
        <w:t>irá</w:t>
      </w:r>
      <w:proofErr w:type="gramEnd"/>
      <w:r>
        <w:rPr>
          <w:i w:val="0"/>
          <w:color w:val="000000"/>
        </w:rPr>
        <w:t xml:space="preserve">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2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3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6" w:name="_Toc459891785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7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8" w:name="_Toc459891786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19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9"/>
    </w:p>
    <w:p w14:paraId="57E7D4AE" w14:textId="73D70341" w:rsidR="009F697A" w:rsidRDefault="009F697A">
      <w:pPr>
        <w:pStyle w:val="Ttulo2"/>
        <w:pageBreakBefore/>
      </w:pPr>
      <w:bookmarkStart w:id="20" w:name="_Toc459891787"/>
      <w:r>
        <w:lastRenderedPageBreak/>
        <w:t>Diagrama de Casos de Uso</w:t>
      </w:r>
      <w:bookmarkEnd w:id="20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1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1"/>
    </w:p>
    <w:p w14:paraId="37E65C4A" w14:textId="77777777" w:rsidR="00B674EB" w:rsidRDefault="00B674EB" w:rsidP="00B674EB">
      <w:pPr>
        <w:pStyle w:val="Ttulo3"/>
      </w:pPr>
      <w:bookmarkStart w:id="22" w:name="_Toc364852096"/>
      <w:bookmarkStart w:id="23" w:name="_Toc459891788"/>
      <w:r>
        <w:t>Descrição dos Atores</w:t>
      </w:r>
      <w:bookmarkEnd w:id="22"/>
      <w:bookmarkEnd w:id="23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3C4EE806" w:rsidR="00666F3F" w:rsidRDefault="00666F3F" w:rsidP="00666F3F">
      <w:pPr>
        <w:ind w:left="708" w:firstLine="708"/>
      </w:pPr>
      <w:r>
        <w:t>O Administrador tem acesso á</w:t>
      </w:r>
      <w:r w:rsidR="00194999">
        <w:t>s funcionalidades</w:t>
      </w:r>
      <w:r w:rsidR="00B674EB">
        <w:t xml:space="preserve"> de Manter </w:t>
      </w:r>
      <w:r>
        <w:t>Classes, Manter Armas, Manter Veículos, Banir Usuários.</w:t>
      </w:r>
    </w:p>
    <w:p w14:paraId="6D6D0418" w14:textId="77777777" w:rsidR="00BC674D" w:rsidRDefault="00BC674D" w:rsidP="00BC674D"/>
    <w:p w14:paraId="345A4063" w14:textId="0BC1F2D9" w:rsidR="008C64E9" w:rsidRPr="000301BB" w:rsidRDefault="00BC674D" w:rsidP="008C64E9">
      <w:pPr>
        <w:ind w:left="708"/>
        <w:rPr>
          <w:b/>
        </w:rPr>
      </w:pPr>
      <w:r>
        <w:rPr>
          <w:b/>
        </w:rPr>
        <w:t>A2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Usuário</w:t>
      </w:r>
    </w:p>
    <w:p w14:paraId="42076836" w14:textId="55827C64" w:rsidR="008C64E9" w:rsidRDefault="008C64E9" w:rsidP="008C64E9">
      <w:pPr>
        <w:ind w:left="709" w:firstLine="709"/>
      </w:pPr>
      <w:r>
        <w:t xml:space="preserve">É o publico alvo para o software. Possui a </w:t>
      </w:r>
      <w:r w:rsidR="00DD49FF">
        <w:t>funcionalidade de</w:t>
      </w:r>
      <w:r>
        <w:t xml:space="preserve"> </w:t>
      </w:r>
      <w:r w:rsidR="00DD49FF">
        <w:t>Manter</w:t>
      </w:r>
      <w:r>
        <w:t xml:space="preserve"> Jogador</w:t>
      </w:r>
      <w:r w:rsidR="00DD49FF">
        <w:t xml:space="preserve">, Manter Personagem, Listar Classes, Listar Armas, Listar Veículos, Visualizar </w:t>
      </w:r>
      <w:proofErr w:type="gramStart"/>
      <w:r w:rsidR="00DD49FF">
        <w:t>Ranking</w:t>
      </w:r>
      <w:r w:rsidR="00666F3F">
        <w:t xml:space="preserve"> cadastrados no sistema</w:t>
      </w:r>
      <w:proofErr w:type="gramEnd"/>
      <w:r w:rsidR="00666F3F">
        <w:t>.</w:t>
      </w:r>
    </w:p>
    <w:p w14:paraId="09EAF594" w14:textId="77777777" w:rsidR="00666F3F" w:rsidRDefault="00666F3F" w:rsidP="008C64E9">
      <w:pPr>
        <w:ind w:left="708"/>
      </w:pPr>
    </w:p>
    <w:p w14:paraId="08ED9A69" w14:textId="2FDFE841" w:rsidR="008C64E9" w:rsidRDefault="008C64E9" w:rsidP="008C64E9">
      <w:pPr>
        <w:ind w:left="708"/>
        <w:rPr>
          <w:b/>
        </w:rPr>
      </w:pPr>
      <w:r>
        <w:rPr>
          <w:b/>
        </w:rPr>
        <w:t>A3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  <w:r>
        <w:rPr>
          <w:b/>
        </w:rPr>
        <w:tab/>
      </w:r>
    </w:p>
    <w:p w14:paraId="19CEE5DA" w14:textId="2E8C0152" w:rsidR="008C64E9" w:rsidRPr="000301BB" w:rsidRDefault="008C64E9" w:rsidP="008C64E9">
      <w:pPr>
        <w:ind w:left="708"/>
        <w:rPr>
          <w:b/>
        </w:rPr>
      </w:pPr>
      <w:r>
        <w:rPr>
          <w:b/>
        </w:rPr>
        <w:tab/>
      </w:r>
      <w:r>
        <w:t>Estrutura que ir</w:t>
      </w:r>
      <w:r w:rsidR="00666F3F">
        <w:t>á</w:t>
      </w:r>
      <w:r>
        <w:t xml:space="preserve"> armazenar toda a informação necessária para o funcionamento do sistema.</w:t>
      </w:r>
    </w:p>
    <w:p w14:paraId="0B975611" w14:textId="77777777" w:rsidR="00BC674D" w:rsidRPr="00A46370" w:rsidRDefault="00BC674D" w:rsidP="008C64E9"/>
    <w:p w14:paraId="7FA9A430" w14:textId="77777777" w:rsidR="00B674EB" w:rsidRDefault="00B674EB" w:rsidP="00B674EB">
      <w:pPr>
        <w:pStyle w:val="Ttulo3"/>
      </w:pPr>
      <w:bookmarkStart w:id="24" w:name="_Toc364852097"/>
      <w:bookmarkStart w:id="25" w:name="_Toc459891789"/>
      <w:r>
        <w:t>Descrição dos Casos de Uso</w:t>
      </w:r>
      <w:bookmarkEnd w:id="24"/>
      <w:bookmarkEnd w:id="25"/>
    </w:p>
    <w:p w14:paraId="2A0CB95A" w14:textId="1A1CBC23"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</w:t>
      </w:r>
      <w:r w:rsidR="00DD49FF">
        <w:rPr>
          <w:b/>
        </w:rPr>
        <w:t>Jogador</w:t>
      </w:r>
    </w:p>
    <w:p w14:paraId="452F8B89" w14:textId="1A65FD50" w:rsidR="00B674EB" w:rsidRDefault="00B674EB" w:rsidP="0058008A">
      <w:pPr>
        <w:ind w:left="708" w:firstLine="708"/>
      </w:pPr>
      <w:r>
        <w:t xml:space="preserve">Este caso de uso tem como objetivo manipular os dados </w:t>
      </w:r>
      <w:r w:rsidR="00666F3F">
        <w:t>do jogador</w:t>
      </w:r>
      <w:r>
        <w:t xml:space="preserve"> no banco de dados. Ela é composta pelas funcionalidades de cadastrar, listar, editar e excluir</w:t>
      </w:r>
      <w:r w:rsidR="00666F3F">
        <w:t xml:space="preserve"> jogador</w:t>
      </w:r>
      <w:r>
        <w:t xml:space="preserve">. Somente o </w:t>
      </w:r>
      <w:r w:rsidR="00666F3F">
        <w:t>Usuário</w:t>
      </w:r>
      <w:r>
        <w:t xml:space="preserve"> tem acesso </w:t>
      </w:r>
      <w:r w:rsidR="00194999">
        <w:t>a</w:t>
      </w:r>
      <w:r>
        <w:t xml:space="preserve"> este caso de uso</w:t>
      </w:r>
      <w:r w:rsidR="00194999">
        <w:t>.</w:t>
      </w:r>
    </w:p>
    <w:p w14:paraId="4CF84646" w14:textId="77777777" w:rsidR="00666F3F" w:rsidRDefault="00666F3F" w:rsidP="0058008A">
      <w:pPr>
        <w:ind w:left="708" w:firstLine="708"/>
      </w:pPr>
    </w:p>
    <w:p w14:paraId="5E94542D" w14:textId="69660EA7" w:rsidR="00666F3F" w:rsidRPr="000301BB" w:rsidRDefault="00666F3F" w:rsidP="00666F3F">
      <w:pPr>
        <w:ind w:left="708"/>
        <w:rPr>
          <w:b/>
        </w:rPr>
      </w:pPr>
      <w:proofErr w:type="gramStart"/>
      <w:r>
        <w:rPr>
          <w:b/>
        </w:rPr>
        <w:t>CaU2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Classes</w:t>
      </w:r>
    </w:p>
    <w:p w14:paraId="7B6E2A6B" w14:textId="71EBE696" w:rsidR="00666F3F" w:rsidRDefault="00666F3F" w:rsidP="00666F3F">
      <w:pPr>
        <w:ind w:left="708" w:firstLine="708"/>
      </w:pPr>
      <w:r>
        <w:t xml:space="preserve">Este caso de uso tem como objetivo manipular </w:t>
      </w:r>
      <w:r>
        <w:t>os dados referentes a classes do tipo de personagem no banco de dados</w:t>
      </w:r>
      <w:r>
        <w:t>. Ela é composta pel</w:t>
      </w:r>
      <w:r w:rsidR="001860BD">
        <w:t>as funcionalidades de cadastrar</w:t>
      </w:r>
      <w:r>
        <w:t xml:space="preserve">, editar e excluir </w:t>
      </w:r>
      <w:r>
        <w:t>classes</w:t>
      </w:r>
      <w:r>
        <w:t>. Somente o Administrador tem acesso a este caso de uso.</w:t>
      </w:r>
    </w:p>
    <w:p w14:paraId="2A08E904" w14:textId="77777777" w:rsidR="00666F3F" w:rsidRDefault="00666F3F" w:rsidP="00666F3F">
      <w:pPr>
        <w:ind w:left="708" w:firstLine="708"/>
      </w:pPr>
    </w:p>
    <w:p w14:paraId="54DDE2CB" w14:textId="33191AA4" w:rsidR="00666F3F" w:rsidRPr="000301BB" w:rsidRDefault="00666F3F" w:rsidP="00666F3F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3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Armas</w:t>
      </w:r>
    </w:p>
    <w:p w14:paraId="5F527B62" w14:textId="01FA0135" w:rsidR="00666F3F" w:rsidRDefault="00666F3F" w:rsidP="00666F3F">
      <w:pPr>
        <w:ind w:left="708" w:firstLine="708"/>
      </w:pPr>
      <w:r>
        <w:t xml:space="preserve">Este caso de uso tem como objetivo manipular os dados referentes </w:t>
      </w:r>
      <w:r>
        <w:t xml:space="preserve">às armas </w:t>
      </w:r>
      <w:r>
        <w:t xml:space="preserve">no banco de dados. Ela é composta pelas funcionalidades de cadastrar, editar e excluir </w:t>
      </w:r>
      <w:r>
        <w:t>armas</w:t>
      </w:r>
      <w:r>
        <w:t>. Somente o Administrador tem acesso a este caso de uso.</w:t>
      </w:r>
    </w:p>
    <w:p w14:paraId="32DFF59A" w14:textId="77777777" w:rsidR="00666F3F" w:rsidRDefault="00666F3F" w:rsidP="00666F3F">
      <w:pPr>
        <w:ind w:left="708" w:firstLine="708"/>
      </w:pPr>
    </w:p>
    <w:p w14:paraId="77DFD1EC" w14:textId="3EFD2FF6" w:rsidR="00666F3F" w:rsidRPr="000301BB" w:rsidRDefault="00666F3F" w:rsidP="00666F3F">
      <w:pPr>
        <w:ind w:left="708"/>
        <w:rPr>
          <w:b/>
        </w:rPr>
      </w:pPr>
      <w:proofErr w:type="gramStart"/>
      <w:r>
        <w:rPr>
          <w:b/>
        </w:rPr>
        <w:t>CaU</w:t>
      </w:r>
      <w:r w:rsidR="001860BD">
        <w:rPr>
          <w:b/>
        </w:rPr>
        <w:t>4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Veículos</w:t>
      </w:r>
    </w:p>
    <w:p w14:paraId="6085446B" w14:textId="6F0CF357" w:rsidR="00666F3F" w:rsidRDefault="00666F3F" w:rsidP="00666F3F">
      <w:pPr>
        <w:ind w:left="708" w:firstLine="708"/>
      </w:pPr>
      <w:r>
        <w:t xml:space="preserve">Este caso de uso tem como objetivo manipular os dados referentes </w:t>
      </w:r>
      <w:r w:rsidR="001860BD">
        <w:t>aos veículos</w:t>
      </w:r>
      <w:r>
        <w:t xml:space="preserve"> no banco de dados. Ela é composta pelas funcionalidades de cadastrar, editar e excluir </w:t>
      </w:r>
      <w:r w:rsidR="001860BD">
        <w:t xml:space="preserve">veículos. </w:t>
      </w:r>
      <w:r>
        <w:t>Somente o Administrador tem acesso a este caso de uso.</w:t>
      </w:r>
    </w:p>
    <w:p w14:paraId="6E43AF93" w14:textId="77777777" w:rsidR="001860BD" w:rsidRDefault="001860BD" w:rsidP="00666F3F">
      <w:pPr>
        <w:ind w:left="708" w:firstLine="708"/>
      </w:pPr>
    </w:p>
    <w:p w14:paraId="435C3F5E" w14:textId="4C8F1EA9" w:rsidR="001860BD" w:rsidRPr="000301BB" w:rsidRDefault="001860BD" w:rsidP="001860BD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5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Banir Usuário</w:t>
      </w:r>
    </w:p>
    <w:p w14:paraId="44F7D16A" w14:textId="55A128AA" w:rsidR="001860BD" w:rsidRDefault="001860BD" w:rsidP="001860BD">
      <w:pPr>
        <w:ind w:left="708" w:firstLine="708"/>
      </w:pPr>
      <w:r>
        <w:t xml:space="preserve">Este caso de uso tem como objetivo </w:t>
      </w:r>
      <w:r>
        <w:t>o gerenciamento e a exclusão da conta do usuário caso encontra alguma irregularidade com a conta do mesmo.</w:t>
      </w:r>
    </w:p>
    <w:p w14:paraId="2998213F" w14:textId="77777777" w:rsidR="001860BD" w:rsidRDefault="001860BD" w:rsidP="001860BD">
      <w:pPr>
        <w:ind w:left="708" w:firstLine="708"/>
      </w:pPr>
    </w:p>
    <w:p w14:paraId="57A24C89" w14:textId="3FCC95F3" w:rsidR="001860BD" w:rsidRPr="000301BB" w:rsidRDefault="001860BD" w:rsidP="001860BD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6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Personagem</w:t>
      </w:r>
    </w:p>
    <w:p w14:paraId="085F11B1" w14:textId="78B5EA15" w:rsidR="001860BD" w:rsidRDefault="001860BD" w:rsidP="001860BD">
      <w:pPr>
        <w:ind w:left="708" w:firstLine="708"/>
      </w:pPr>
      <w:r>
        <w:t xml:space="preserve">Este caso de uso tem como objetivo manipular os dados </w:t>
      </w:r>
      <w:r>
        <w:t>do personagem</w:t>
      </w:r>
      <w:r>
        <w:t xml:space="preserve"> no banco de dados. Ela é composta pelas funcionalidades de cadastrar, listar, editar e excluir </w:t>
      </w:r>
      <w:r>
        <w:t>personagem</w:t>
      </w:r>
      <w:r>
        <w:t xml:space="preserve">. Somente o Usuário </w:t>
      </w:r>
      <w:r>
        <w:t xml:space="preserve">após logado </w:t>
      </w:r>
      <w:r>
        <w:t>tem acesso a este caso de uso.</w:t>
      </w:r>
    </w:p>
    <w:p w14:paraId="4C403E49" w14:textId="77777777" w:rsidR="001860BD" w:rsidRDefault="001860BD" w:rsidP="001860BD">
      <w:pPr>
        <w:ind w:left="708" w:firstLine="708"/>
      </w:pPr>
      <w:bookmarkStart w:id="26" w:name="_GoBack"/>
    </w:p>
    <w:p w14:paraId="77576BA2" w14:textId="4A725018" w:rsidR="001860BD" w:rsidRPr="000301BB" w:rsidRDefault="001860BD" w:rsidP="001860BD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7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Classes</w:t>
      </w:r>
    </w:p>
    <w:p w14:paraId="6FC93004" w14:textId="3B59C44A" w:rsidR="001860BD" w:rsidRDefault="001860BD" w:rsidP="001860BD">
      <w:pPr>
        <w:ind w:left="708" w:firstLine="708"/>
      </w:pPr>
      <w:r>
        <w:t xml:space="preserve">Este caso de uso tem como objetivo </w:t>
      </w:r>
      <w:r>
        <w:t>a visualização por parte do usuário de informações referentes a classes de personagens cadastradas no software.</w:t>
      </w:r>
      <w:r>
        <w:t xml:space="preserve"> </w:t>
      </w:r>
      <w:r>
        <w:t>O Administrador e o Usuário possuem acesso a este caso de uso.</w:t>
      </w:r>
    </w:p>
    <w:p w14:paraId="66228D7D" w14:textId="77777777" w:rsidR="001860BD" w:rsidRDefault="001860BD" w:rsidP="001860BD">
      <w:pPr>
        <w:ind w:left="708" w:firstLine="708"/>
      </w:pPr>
    </w:p>
    <w:p w14:paraId="0CE4338B" w14:textId="00D724A5" w:rsidR="001860BD" w:rsidRPr="000301BB" w:rsidRDefault="001860BD" w:rsidP="001860BD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8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 xml:space="preserve">Listar </w:t>
      </w:r>
      <w:r>
        <w:rPr>
          <w:b/>
        </w:rPr>
        <w:t>Armas</w:t>
      </w:r>
    </w:p>
    <w:p w14:paraId="299A2381" w14:textId="24B1BA31" w:rsidR="001860BD" w:rsidRDefault="001860BD" w:rsidP="001860BD">
      <w:pPr>
        <w:ind w:left="708" w:firstLine="708"/>
      </w:pPr>
      <w:r>
        <w:t xml:space="preserve">Este caso de uso tem como objetivo a visualização por parte do usuário de informações referentes a </w:t>
      </w:r>
      <w:r>
        <w:t>armas</w:t>
      </w:r>
      <w:r>
        <w:t xml:space="preserve"> cadastradas no software. O Administrador e o Usuário possuem acesso a este caso de uso.</w:t>
      </w:r>
    </w:p>
    <w:p w14:paraId="569AD4D8" w14:textId="77777777" w:rsidR="001860BD" w:rsidRDefault="001860BD" w:rsidP="001860BD">
      <w:pPr>
        <w:ind w:left="708" w:firstLine="708"/>
      </w:pPr>
    </w:p>
    <w:p w14:paraId="4CFC796B" w14:textId="55B637BB" w:rsidR="001860BD" w:rsidRPr="000301BB" w:rsidRDefault="001860BD" w:rsidP="001860BD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9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 xml:space="preserve">Listar </w:t>
      </w:r>
      <w:r>
        <w:rPr>
          <w:b/>
        </w:rPr>
        <w:t>Veículos</w:t>
      </w:r>
    </w:p>
    <w:p w14:paraId="0CCAE606" w14:textId="39C4096D" w:rsidR="001860BD" w:rsidRDefault="001860BD" w:rsidP="001860BD">
      <w:pPr>
        <w:ind w:left="708" w:firstLine="708"/>
      </w:pPr>
      <w:r>
        <w:t>Este caso de uso tem como objetivo a visualização por parte do usuário de informações referentes a</w:t>
      </w:r>
      <w:r>
        <w:t xml:space="preserve"> veículos</w:t>
      </w:r>
      <w:r>
        <w:t xml:space="preserve"> </w:t>
      </w:r>
      <w:r w:rsidR="00B3749C">
        <w:t>cadastrado</w:t>
      </w:r>
      <w:r>
        <w:t>s no software. O Administrador e o Usuário possuem acesso a este caso de uso.</w:t>
      </w:r>
    </w:p>
    <w:p w14:paraId="1950D4B2" w14:textId="77777777" w:rsidR="001860BD" w:rsidRDefault="001860BD" w:rsidP="001860BD">
      <w:pPr>
        <w:ind w:left="708" w:firstLine="708"/>
      </w:pPr>
    </w:p>
    <w:p w14:paraId="5EE73A16" w14:textId="77777777" w:rsidR="001860BD" w:rsidRDefault="001860BD" w:rsidP="001860BD">
      <w:pPr>
        <w:ind w:left="708" w:firstLine="708"/>
      </w:pPr>
    </w:p>
    <w:p w14:paraId="392C6625" w14:textId="77777777" w:rsidR="001860BD" w:rsidRDefault="001860BD" w:rsidP="001860BD">
      <w:pPr>
        <w:ind w:left="708" w:firstLine="708"/>
      </w:pPr>
    </w:p>
    <w:p w14:paraId="35B38759" w14:textId="77777777" w:rsidR="001860BD" w:rsidRDefault="001860BD" w:rsidP="00666F3F">
      <w:pPr>
        <w:ind w:left="708" w:firstLine="708"/>
      </w:pPr>
    </w:p>
    <w:p w14:paraId="3790B673" w14:textId="7FB3E7EE" w:rsidR="001860BD" w:rsidRPr="000301BB" w:rsidRDefault="001860BD" w:rsidP="001860BD">
      <w:pPr>
        <w:ind w:left="708"/>
        <w:rPr>
          <w:b/>
        </w:rPr>
      </w:pPr>
      <w:proofErr w:type="gramStart"/>
      <w:r>
        <w:rPr>
          <w:b/>
        </w:rPr>
        <w:t>CaU</w:t>
      </w:r>
      <w:r>
        <w:rPr>
          <w:b/>
        </w:rPr>
        <w:t>10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Visualizar Ranking</w:t>
      </w:r>
    </w:p>
    <w:p w14:paraId="3EC238DD" w14:textId="5BA18996" w:rsidR="00B3749C" w:rsidRDefault="001860BD" w:rsidP="00B3749C">
      <w:pPr>
        <w:ind w:left="708" w:firstLine="708"/>
      </w:pPr>
      <w:r>
        <w:t xml:space="preserve">Este caso de uso tem como objetivo a visualização por parte do usuário de informações referentes </w:t>
      </w:r>
      <w:r w:rsidR="00B3749C">
        <w:t>à</w:t>
      </w:r>
      <w:r>
        <w:t xml:space="preserve"> </w:t>
      </w:r>
      <w:r w:rsidR="00B3749C">
        <w:t>pontuação ordenada dos jogadores cadastrado</w:t>
      </w:r>
      <w:r>
        <w:t xml:space="preserve">s no software. </w:t>
      </w:r>
      <w:r w:rsidR="00B3749C">
        <w:t>Somente o Usuário tem acesso a este caso de uso.</w:t>
      </w:r>
    </w:p>
    <w:bookmarkEnd w:id="26"/>
    <w:p w14:paraId="29031F98" w14:textId="2922FFF6" w:rsidR="00666F3F" w:rsidRDefault="00666F3F" w:rsidP="00666F3F">
      <w:pPr>
        <w:ind w:left="708" w:firstLine="708"/>
      </w:pPr>
    </w:p>
    <w:p w14:paraId="753E3448" w14:textId="77777777" w:rsidR="00666F3F" w:rsidRPr="003A2B7A" w:rsidRDefault="00666F3F" w:rsidP="00666F3F">
      <w:pPr>
        <w:ind w:left="708" w:firstLine="708"/>
      </w:pPr>
    </w:p>
    <w:p w14:paraId="6BACC87D" w14:textId="77777777" w:rsidR="00666F3F" w:rsidRPr="003A2B7A" w:rsidRDefault="00666F3F" w:rsidP="0058008A">
      <w:pPr>
        <w:ind w:left="708" w:firstLine="708"/>
      </w:pP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proofErr w:type="gramStart"/>
      <w:r>
        <w:t>Req.</w:t>
      </w:r>
      <w:proofErr w:type="gramEnd"/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proofErr w:type="gramStart"/>
      <w:r>
        <w:t>Req.</w:t>
      </w:r>
      <w:proofErr w:type="gramEnd"/>
      <w:r>
        <w:t>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A73CDB" w14:textId="77777777" w:rsidR="00F042D3" w:rsidRDefault="00F042D3">
      <w:r>
        <w:separator/>
      </w:r>
    </w:p>
  </w:endnote>
  <w:endnote w:type="continuationSeparator" w:id="0">
    <w:p w14:paraId="535690C1" w14:textId="77777777" w:rsidR="00F042D3" w:rsidRDefault="00F04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8C64E9" w:rsidRDefault="008C64E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proofErr w:type="gramStart"/>
    <w:r>
      <w:rPr>
        <w:rStyle w:val="Nmerodepgina"/>
      </w:rPr>
      <w:t>3</w:t>
    </w:r>
    <w:proofErr w:type="gramEnd"/>
    <w:r>
      <w:rPr>
        <w:rStyle w:val="Nmerodepgina"/>
      </w:rPr>
      <w:fldChar w:fldCharType="end"/>
    </w:r>
  </w:p>
  <w:p w14:paraId="10F06CA7" w14:textId="77777777" w:rsidR="008C64E9" w:rsidRDefault="008C64E9">
    <w:pPr>
      <w:pStyle w:val="Rodap"/>
      <w:pBdr>
        <w:top w:val="none" w:sz="0" w:space="0" w:color="auto"/>
      </w:pBdr>
    </w:pPr>
  </w:p>
  <w:p w14:paraId="10F06CA8" w14:textId="77777777" w:rsidR="008C64E9" w:rsidRDefault="008C64E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8C64E9" w:rsidRDefault="008C64E9" w:rsidP="00240BB3">
    <w:pPr>
      <w:pStyle w:val="Rodap"/>
      <w:jc w:val="center"/>
      <w:rPr>
        <w:b/>
        <w:sz w:val="20"/>
      </w:rPr>
    </w:pPr>
  </w:p>
  <w:p w14:paraId="33A275F8" w14:textId="5C278B19" w:rsidR="008C64E9" w:rsidRDefault="008C64E9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8C64E9" w:rsidRDefault="008C64E9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8C64E9" w:rsidRPr="009E0462" w:rsidRDefault="008C64E9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8C64E9" w:rsidRDefault="008C64E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61B3A108" w:rsidR="008C64E9" w:rsidRDefault="008C64E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3749C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0F06CB3" w14:textId="77777777" w:rsidR="008C64E9" w:rsidRDefault="008C64E9">
    <w:pPr>
      <w:pStyle w:val="Rodap"/>
      <w:pBdr>
        <w:top w:val="none" w:sz="0" w:space="0" w:color="auto"/>
      </w:pBdr>
    </w:pPr>
  </w:p>
  <w:p w14:paraId="10F06CB4" w14:textId="77777777" w:rsidR="008C64E9" w:rsidRDefault="008C64E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8C64E9" w:rsidRDefault="008C64E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F0DA0A" w14:textId="77777777" w:rsidR="00F042D3" w:rsidRDefault="00F042D3">
      <w:r>
        <w:separator/>
      </w:r>
    </w:p>
  </w:footnote>
  <w:footnote w:type="continuationSeparator" w:id="0">
    <w:p w14:paraId="7124C9C2" w14:textId="77777777" w:rsidR="00F042D3" w:rsidRDefault="00F042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8C64E9" w:rsidRDefault="008C64E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8C64E9" w:rsidRDefault="008C64E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8C64E9" w:rsidRDefault="008C64E9">
    <w:pPr>
      <w:pStyle w:val="Cabealho"/>
      <w:jc w:val="center"/>
    </w:pPr>
    <w:r>
      <w:t>EC205 - Engenharia de Software I</w:t>
    </w:r>
  </w:p>
  <w:p w14:paraId="10F06CAA" w14:textId="77777777" w:rsidR="008C64E9" w:rsidRDefault="008C64E9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8C64E9" w:rsidRDefault="008C64E9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8C64E9" w:rsidRDefault="008C64E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8C64E9" w:rsidRDefault="008C64E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8C64E9" w:rsidRDefault="008C64E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60BD"/>
    <w:rsid w:val="00187B83"/>
    <w:rsid w:val="00190DB0"/>
    <w:rsid w:val="00194999"/>
    <w:rsid w:val="001B2083"/>
    <w:rsid w:val="001C7401"/>
    <w:rsid w:val="001D4E3E"/>
    <w:rsid w:val="001E22CD"/>
    <w:rsid w:val="002040CA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84D6E"/>
    <w:rsid w:val="003907C7"/>
    <w:rsid w:val="003A2D40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66F3F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C64E9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3749C"/>
    <w:rsid w:val="00B51189"/>
    <w:rsid w:val="00B53F99"/>
    <w:rsid w:val="00B674EB"/>
    <w:rsid w:val="00B7599E"/>
    <w:rsid w:val="00B944E2"/>
    <w:rsid w:val="00B97300"/>
    <w:rsid w:val="00BC674D"/>
    <w:rsid w:val="00BC7288"/>
    <w:rsid w:val="00BC7C8D"/>
    <w:rsid w:val="00BE13A5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9FF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042D3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9C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9C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43ADD-AAD2-4ED1-ACF8-340992FA7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1715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10956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2</cp:revision>
  <cp:lastPrinted>2017-01-30T15:48:00Z</cp:lastPrinted>
  <dcterms:created xsi:type="dcterms:W3CDTF">2017-04-20T23:55:00Z</dcterms:created>
  <dcterms:modified xsi:type="dcterms:W3CDTF">2017-04-20T23:55:00Z</dcterms:modified>
</cp:coreProperties>
</file>