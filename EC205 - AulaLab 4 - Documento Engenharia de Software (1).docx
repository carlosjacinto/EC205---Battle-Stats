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ackground w:color="FFFFFF"/>
  <w:body>
    <w:p w:rsidRPr="00025F1F" w:rsidR="0009003B" w:rsidRDefault="0009003B" w14:paraId="10F06BBC" w14:textId="1B0D52F4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:rsidR="0009003B" w:rsidRDefault="0009003B" w14:paraId="10F06BBD" w14:textId="77777777">
      <w:pPr>
        <w:jc w:val="center"/>
        <w:rPr>
          <w:rFonts w:ascii="Arial" w:hAnsi="Arial" w:cs="Arial"/>
        </w:rPr>
      </w:pPr>
    </w:p>
    <w:p w:rsidR="0009003B" w:rsidRDefault="0009003B" w14:paraId="10F06BBE" w14:textId="77777777">
      <w:pPr>
        <w:jc w:val="center"/>
        <w:rPr>
          <w:rFonts w:ascii="Arial" w:hAnsi="Arial" w:cs="Arial"/>
        </w:rPr>
      </w:pPr>
    </w:p>
    <w:p w:rsidR="0009003B" w:rsidRDefault="0009003B" w14:paraId="10F06BBF" w14:textId="77777777">
      <w:pPr>
        <w:jc w:val="center"/>
        <w:rPr>
          <w:rFonts w:ascii="Arial" w:hAnsi="Arial" w:cs="Arial"/>
        </w:rPr>
      </w:pPr>
    </w:p>
    <w:p w:rsidR="0009003B" w:rsidRDefault="0009003B" w14:paraId="10F06BC0" w14:textId="77777777">
      <w:pPr>
        <w:jc w:val="center"/>
        <w:rPr>
          <w:rFonts w:ascii="Arial" w:hAnsi="Arial" w:cs="Arial"/>
        </w:rPr>
      </w:pPr>
    </w:p>
    <w:p w:rsidR="0009003B" w:rsidRDefault="0009003B" w14:paraId="10F06BC1" w14:textId="77777777">
      <w:pPr>
        <w:jc w:val="center"/>
        <w:rPr>
          <w:rFonts w:ascii="Arial" w:hAnsi="Arial" w:cs="Arial"/>
        </w:rPr>
      </w:pPr>
    </w:p>
    <w:p w:rsidR="0009003B" w:rsidRDefault="0009003B" w14:paraId="10F06BC2" w14:textId="77777777">
      <w:pPr>
        <w:jc w:val="center"/>
        <w:rPr>
          <w:rFonts w:ascii="Arial" w:hAnsi="Arial" w:cs="Arial"/>
        </w:rPr>
      </w:pPr>
    </w:p>
    <w:p w:rsidR="0009003B" w:rsidRDefault="0009003B" w14:paraId="10F06BC3" w14:textId="77777777">
      <w:pPr>
        <w:jc w:val="center"/>
        <w:rPr>
          <w:rFonts w:ascii="Arial" w:hAnsi="Arial" w:cs="Arial"/>
        </w:rPr>
      </w:pPr>
    </w:p>
    <w:p w:rsidR="0009003B" w:rsidRDefault="0009003B" w14:paraId="10F06BC4" w14:textId="77777777">
      <w:pPr>
        <w:jc w:val="center"/>
        <w:rPr>
          <w:rFonts w:ascii="Arial" w:hAnsi="Arial" w:cs="Arial"/>
        </w:rPr>
      </w:pPr>
    </w:p>
    <w:p w:rsidR="0009003B" w:rsidRDefault="0009003B" w14:paraId="10F06BC5" w14:textId="77777777">
      <w:pPr>
        <w:jc w:val="center"/>
        <w:rPr>
          <w:rFonts w:ascii="Arial" w:hAnsi="Arial" w:cs="Arial"/>
        </w:rPr>
      </w:pPr>
    </w:p>
    <w:p w:rsidR="0009003B" w:rsidRDefault="0009003B" w14:paraId="10F06BC6" w14:textId="77777777">
      <w:pPr>
        <w:jc w:val="center"/>
        <w:rPr>
          <w:rFonts w:ascii="Arial" w:hAnsi="Arial" w:cs="Arial"/>
        </w:rPr>
      </w:pPr>
    </w:p>
    <w:p w:rsidR="0009003B" w:rsidRDefault="0009003B" w14:paraId="10F06BC7" w14:textId="77777777">
      <w:pPr>
        <w:jc w:val="center"/>
        <w:rPr>
          <w:rFonts w:ascii="Arial" w:hAnsi="Arial" w:cs="Arial"/>
        </w:rPr>
      </w:pPr>
    </w:p>
    <w:p w:rsidR="0009003B" w:rsidRDefault="0009003B" w14:paraId="10F06BC8" w14:textId="77777777">
      <w:pPr>
        <w:jc w:val="center"/>
        <w:rPr>
          <w:rFonts w:ascii="Arial" w:hAnsi="Arial" w:cs="Arial"/>
        </w:rPr>
      </w:pPr>
    </w:p>
    <w:p w:rsidR="0009003B" w:rsidRDefault="00E90A75" w14:paraId="10F06BC9" w14:textId="3F12ED02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:rsidR="0009003B" w:rsidRDefault="009E1D3A" w14:paraId="10F06BCA" w14:textId="6EBA42C6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</w:t>
      </w:r>
      <w:r w:rsidR="008C368A">
        <w:rPr>
          <w:rFonts w:cs="Arial"/>
        </w:rPr>
        <w:t>2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Março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:rsidRPr="00240BB3" w:rsidR="0009003B" w:rsidP="46C5A972" w:rsidRDefault="00204B11" w14:paraId="10F06BCB" w14:textId="4E62523A">
      <w:pPr>
        <w:pStyle w:val="Title-Name"/>
        <w:spacing w:before="240" w:after="240"/>
        <w:jc w:val="center"/>
        <w:rPr>
          <w:rFonts w:ascii="Arial" w:hAnsi="Arial" w:eastAsia="Arial" w:cs="Arial"/>
          <w:b w:val="1"/>
          <w:bCs w:val="1"/>
        </w:rPr>
      </w:pPr>
      <w:r w:rsidRPr="46C5A972" w:rsidR="46C5A972">
        <w:rPr>
          <w:rFonts w:ascii="Arial" w:hAnsi="Arial" w:eastAsia="Arial" w:cs="Arial"/>
          <w:b w:val="1"/>
          <w:bCs w:val="1"/>
        </w:rPr>
        <w:t xml:space="preserve">Projeto </w:t>
      </w:r>
      <w:proofErr w:type="spellStart"/>
      <w:r w:rsidRPr="46C5A972" w:rsidR="46C5A972">
        <w:rPr>
          <w:rFonts w:ascii="Arial" w:hAnsi="Arial" w:eastAsia="Arial" w:cs="Arial"/>
          <w:b w:val="1"/>
          <w:bCs w:val="1"/>
        </w:rPr>
        <w:t>Battle</w:t>
      </w:r>
      <w:proofErr w:type="spellEnd"/>
      <w:r w:rsidRPr="46C5A972" w:rsidR="46C5A972">
        <w:rPr>
          <w:rFonts w:ascii="Arial" w:hAnsi="Arial" w:eastAsia="Arial" w:cs="Arial"/>
          <w:b w:val="1"/>
          <w:bCs w:val="1"/>
        </w:rPr>
        <w:t xml:space="preserve"> </w:t>
      </w:r>
      <w:proofErr w:type="spellStart"/>
      <w:r w:rsidRPr="46C5A972" w:rsidR="46C5A972">
        <w:rPr>
          <w:rFonts w:ascii="Arial" w:hAnsi="Arial" w:eastAsia="Arial" w:cs="Arial"/>
          <w:b w:val="1"/>
          <w:bCs w:val="1"/>
        </w:rPr>
        <w:t>Stats</w:t>
      </w:r>
      <w:proofErr w:type="spellEnd"/>
    </w:p>
    <w:p w:rsidR="0009003B" w:rsidRDefault="0009003B" w14:paraId="10F06BCC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CD" w14:textId="77777777">
      <w:pPr>
        <w:pStyle w:val="Title-Name"/>
        <w:spacing w:before="0" w:after="0"/>
        <w:jc w:val="center"/>
        <w:rPr>
          <w:rFonts w:cs="Arial"/>
        </w:rPr>
      </w:pPr>
    </w:p>
    <w:p w:rsidRPr="007C25D7" w:rsidR="007C25D7" w:rsidP="007C25D7" w:rsidRDefault="007C25D7" w14:paraId="120E3484" w14:textId="77777777">
      <w:pPr>
        <w:pStyle w:val="Title-Filename"/>
      </w:pPr>
    </w:p>
    <w:p w:rsidR="0009003B" w:rsidRDefault="008C368A" w14:paraId="10F06BCF" w14:textId="5D6A9FAF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:rsidR="009546D5" w:rsidP="009546D5" w:rsidRDefault="008C368A" w14:paraId="43748A32" w14:textId="1123DE3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:rsidR="007C25D7" w:rsidP="007C25D7" w:rsidRDefault="008C368A" w14:paraId="2C3E9C59" w14:textId="6F9D4BCC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:rsidR="0009003B" w:rsidRDefault="0009003B" w14:paraId="10F06BD0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D1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D2" w14:textId="77777777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7821A6" w14:paraId="10F06BD4" w14:textId="259D3E73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Pr="00CB7CB9" w:rsid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Pr="00CB7CB9" w:rsid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:rsidR="0009003B" w:rsidRDefault="0009003B" w14:paraId="10F06BD5" w14:textId="77777777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orient="portrait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 w14:paraId="10F06BD6" w14:textId="77777777">
      <w:pPr>
        <w:pStyle w:val="Heading1-FormatOnly"/>
      </w:pPr>
      <w:bookmarkStart w:name="_Toc459891773" w:id="0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color="000001" w:sz="8" w:space="0"/>
          <w:left w:val="single" w:color="000001" w:sz="8" w:space="0"/>
          <w:bottom w:val="single" w:color="000001" w:sz="4" w:space="0"/>
          <w:insideH w:val="single" w:color="000001" w:sz="4" w:space="0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20"/>
        <w:gridCol w:w="1629"/>
        <w:gridCol w:w="3239"/>
        <w:gridCol w:w="1674"/>
        <w:gridCol w:w="1778"/>
        <w:gridCol w:w="1412"/>
      </w:tblGrid>
      <w:tr w:rsidR="00240BB3" w:rsidTr="00AD6438" w14:paraId="4FF54235" w14:textId="77777777">
        <w:trPr>
          <w:cantSplit/>
          <w:tblHeader/>
          <w:jc w:val="center"/>
        </w:trPr>
        <w:tc>
          <w:tcPr>
            <w:tcW w:w="1035" w:type="dxa"/>
            <w:tcBorders>
              <w:top w:val="single" w:color="000001" w:sz="8" w:space="0"/>
              <w:left w:val="single" w:color="000001" w:sz="8" w:space="0"/>
              <w:bottom w:val="single" w:color="000001" w:sz="4" w:space="0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P="00AD6438" w:rsidRDefault="00240BB3" w14:paraId="3F74D1A8" w14:textId="77777777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P="00AD6438" w:rsidRDefault="00240BB3" w14:paraId="7F9BF9DC" w14:textId="77777777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P="00AD6438" w:rsidRDefault="00240BB3" w14:paraId="1DCD7957" w14:textId="77777777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P="00AD6438" w:rsidRDefault="00240BB3" w14:paraId="6EB4C15D" w14:textId="77777777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color="000001" w:sz="8" w:space="0"/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P="00AD6438" w:rsidRDefault="00240BB3" w14:paraId="276B06EC" w14:textId="77777777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 w14:paraId="04D69EF4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P="00240BB3" w:rsidRDefault="00240BB3" w14:paraId="0EF9C71F" w14:textId="77777777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9546D5" w:rsidR="009546D5" w:rsidP="009546D5" w:rsidRDefault="00204B11" w14:paraId="6BEB5144" w14:textId="5E5FA197">
            <w:pPr>
              <w:snapToGrid w:val="0"/>
              <w:jc w:val="center"/>
            </w:pPr>
            <w:r>
              <w:t>Carlos</w:t>
            </w:r>
          </w:p>
          <w:p w:rsidRPr="009546D5" w:rsidR="009546D5" w:rsidP="009546D5" w:rsidRDefault="00204B11" w14:paraId="3D999BCF" w14:textId="0CBA5D9B">
            <w:pPr>
              <w:snapToGrid w:val="0"/>
              <w:jc w:val="center"/>
            </w:pPr>
            <w:r>
              <w:t>Daniel</w:t>
            </w:r>
          </w:p>
          <w:p w:rsidRPr="009546D5" w:rsidR="00240BB3" w:rsidP="009546D5" w:rsidRDefault="00204B11" w14:paraId="2EDD4A8C" w14:textId="4772CB63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00240BB3" w14:paraId="7A819640" w14:textId="77777777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04B11" w:rsidRDefault="00204B11" w14:paraId="586E1AB2" w14:textId="3B742157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00AD6438" w:rsidRDefault="00CF1394" w14:paraId="13030BD6" w14:textId="4A2D838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04B11" w:rsidRDefault="00204B11" w14:paraId="76E9DD2B" w14:textId="1DCCF203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:rsidTr="00240BB3" w14:paraId="6F93DD8D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P="00240BB3" w:rsidRDefault="00240BB3" w14:paraId="389CB282" w14:textId="77777777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9546D5" w:rsidR="009546D5" w:rsidP="009546D5" w:rsidRDefault="009546D5" w14:paraId="3BC9328F" w14:textId="77777777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:rsidRPr="009546D5" w:rsidR="009546D5" w:rsidP="009546D5" w:rsidRDefault="009546D5" w14:paraId="30A56F9E" w14:textId="77777777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:rsidR="00240BB3" w:rsidP="009546D5" w:rsidRDefault="009546D5" w14:paraId="664114F8" w14:textId="55B7C7CE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</w:tc>
        <w:tc>
          <w:tcPr>
            <w:tcW w:w="3346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00240BB3" w14:paraId="69CE5C63" w14:textId="77777777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2CBB2A31" w14:textId="30F9F43F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00AD6438" w:rsidRDefault="00CF1394" w14:paraId="234E66AE" w14:textId="6CA228D5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11C5E2A0" w14:textId="001BDEEC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:rsidTr="00240BB3" w14:paraId="31C6ADD0" w14:textId="77777777">
        <w:trPr>
          <w:cantSplit/>
          <w:trHeight w:val="275"/>
          <w:jc w:val="center"/>
        </w:trPr>
        <w:tc>
          <w:tcPr>
            <w:tcW w:w="1035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P="00240BB3" w:rsidRDefault="00240BB3" w14:paraId="450917A4" w14:textId="62273A34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00240BB3" w14:paraId="08DCD4A2" w14:textId="751A35EB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4E19FF" w:rsidR="00240BB3" w:rsidP="00240BB3" w:rsidRDefault="00240BB3" w14:paraId="1AD60D77" w14:textId="39206A0C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20CF5411" w14:textId="24056EDD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00AD6438" w:rsidRDefault="00CF1394" w14:paraId="4CD8CEBE" w14:textId="7F7AD4F2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00CF1394" w14:paraId="34801C33" w14:textId="26483EC1">
            <w:pPr>
              <w:snapToGrid w:val="0"/>
              <w:jc w:val="center"/>
            </w:pPr>
            <w:r>
              <w:t>...</w:t>
            </w:r>
          </w:p>
        </w:tc>
      </w:tr>
    </w:tbl>
    <w:p w:rsidRPr="00240BB3" w:rsidR="0009003B" w:rsidRDefault="0009003B" w14:paraId="10F06BD7" w14:textId="7BC0D2BF">
      <w:pPr>
        <w:pStyle w:val="Comment"/>
        <w:rPr>
          <w:i w:val="0"/>
        </w:rPr>
      </w:pPr>
    </w:p>
    <w:p w:rsidRPr="00240BB3" w:rsidR="00240BB3" w:rsidRDefault="00240BB3" w14:paraId="2F61DA01" w14:textId="71BB747F">
      <w:pPr>
        <w:pStyle w:val="Comment"/>
        <w:rPr>
          <w:i w:val="0"/>
        </w:rPr>
      </w:pPr>
    </w:p>
    <w:p w:rsidRPr="00240BB3" w:rsidR="00240BB3" w:rsidRDefault="00240BB3" w14:paraId="3F7114A9" w14:textId="77777777">
      <w:pPr>
        <w:pStyle w:val="Comment"/>
        <w:rPr>
          <w:i w:val="0"/>
        </w:rPr>
      </w:pPr>
    </w:p>
    <w:p w:rsidR="0009003B" w:rsidRDefault="0009003B" w14:paraId="10F06BE5" w14:textId="77777777">
      <w:pPr>
        <w:pStyle w:val="Table-Text"/>
        <w:spacing w:before="0" w:after="0"/>
      </w:pPr>
    </w:p>
    <w:p w:rsidR="0009003B" w:rsidRDefault="0009003B" w14:paraId="10F06BE6" w14:textId="77777777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459891774" w:id="1"/>
      <w:r>
        <w:lastRenderedPageBreak/>
        <w:t>Índice</w:t>
      </w:r>
      <w:bookmarkEnd w:id="1"/>
    </w:p>
    <w:p w:rsidR="00E85ABB" w:rsidP="00E85ABB" w:rsidRDefault="0009003B" w14:paraId="39D095C1" w14:textId="63363C65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:rsidR="00E85ABB" w:rsidP="00E85ABB" w:rsidRDefault="00E85ABB" w14:paraId="120DDFB0" w14:textId="5388AD8E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:rsidR="00E85ABB" w:rsidP="00E85ABB" w:rsidRDefault="00E85ABB" w14:paraId="394B1CDC" w14:textId="1974ADA2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:rsidR="00E85ABB" w:rsidP="00E85ABB" w:rsidRDefault="00E85ABB" w14:paraId="119EE710" w14:textId="29D079F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:rsidR="00E85ABB" w:rsidP="00E85ABB" w:rsidRDefault="00E85ABB" w14:paraId="1812FAB3" w14:textId="7B735D7E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:rsidR="00E85ABB" w:rsidP="00E85ABB" w:rsidRDefault="00E85ABB" w14:paraId="2B286D1C" w14:textId="2AFD268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:rsidR="00E85ABB" w:rsidP="00E85ABB" w:rsidRDefault="00E85ABB" w14:paraId="48EE9AF8" w14:textId="38E2A094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:rsidR="00E85ABB" w:rsidP="00E85ABB" w:rsidRDefault="00E85ABB" w14:paraId="04BC0718" w14:textId="00EC3A08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:rsidR="00E85ABB" w:rsidP="00E85ABB" w:rsidRDefault="00E85ABB" w14:paraId="3C68E5E2" w14:textId="662A32A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:rsidR="00E85ABB" w:rsidP="00E85ABB" w:rsidRDefault="00E85ABB" w14:paraId="1F47D17E" w14:textId="6A53C50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:rsidR="00E85ABB" w:rsidP="00E85ABB" w:rsidRDefault="00E85ABB" w14:paraId="213C7FB4" w14:textId="5E8B8398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:rsidR="00E85ABB" w:rsidP="00E85ABB" w:rsidRDefault="00E85ABB" w14:paraId="28FBE752" w14:textId="3C8B821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:rsidR="00E85ABB" w:rsidP="00E85ABB" w:rsidRDefault="00E85ABB" w14:paraId="62E600D7" w14:textId="3CB1A92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:rsidR="00E85ABB" w:rsidP="00E85ABB" w:rsidRDefault="00E85ABB" w14:paraId="2CBB1FF5" w14:textId="7C83CCA2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:rsidR="00E85ABB" w:rsidP="00E85ABB" w:rsidRDefault="00E85ABB" w14:paraId="21C5CA67" w14:textId="44D3667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:rsidR="00E85ABB" w:rsidP="00E85ABB" w:rsidRDefault="00E85ABB" w14:paraId="3BF2A770" w14:textId="5C2D3D77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:rsidR="00E85ABB" w:rsidP="00E85ABB" w:rsidRDefault="00E85ABB" w14:paraId="670E3B3E" w14:textId="4B723F93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:rsidR="00E85ABB" w:rsidP="00E85ABB" w:rsidRDefault="00E85ABB" w14:paraId="2803A546" w14:textId="391C5EAE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:rsidR="00E85ABB" w:rsidP="00E85ABB" w:rsidRDefault="00E85ABB" w14:paraId="2EE8298D" w14:textId="2A2F29D8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:rsidR="00E85ABB" w:rsidP="00E85ABB" w:rsidRDefault="00E85ABB" w14:paraId="1B8EC5C4" w14:textId="366785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:rsidR="00E85ABB" w:rsidP="00E85ABB" w:rsidRDefault="00E85ABB" w14:paraId="4F45A4E1" w14:textId="5D4146E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:rsidR="00E85ABB" w:rsidP="00E85ABB" w:rsidRDefault="00E85ABB" w14:paraId="3DD319D0" w14:textId="3FABDB8D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:rsidR="00E85ABB" w:rsidP="00E85ABB" w:rsidRDefault="00E85ABB" w14:paraId="669224BD" w14:textId="4358EFBA">
      <w:pPr>
        <w:pStyle w:val="Sumrio4"/>
        <w:tabs>
          <w:tab w:val="left" w:pos="1698"/>
          <w:tab w:val="right" w:leader="dot" w:pos="1077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:rsidR="00E85ABB" w:rsidP="00E85ABB" w:rsidRDefault="00E85ABB" w14:paraId="0F98613F" w14:textId="61508B0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:rsidR="00E85ABB" w:rsidP="00E85ABB" w:rsidRDefault="00E85ABB" w14:paraId="63D767A8" w14:textId="211491E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:rsidR="00E85ABB" w:rsidP="00E85ABB" w:rsidRDefault="00E85ABB" w14:paraId="59B07398" w14:textId="688841F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:rsidR="00E85ABB" w:rsidP="00E85ABB" w:rsidRDefault="00E85ABB" w14:paraId="614F66B5" w14:textId="6F27DCB7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:rsidR="00E85ABB" w:rsidP="00E85ABB" w:rsidRDefault="00E85ABB" w14:paraId="3E241B73" w14:textId="4F09552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:rsidR="00E85ABB" w:rsidP="00E85ABB" w:rsidRDefault="00E85ABB" w14:paraId="0A3DE19F" w14:textId="2B4EDCEE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:rsidR="00E85ABB" w:rsidP="00E85ABB" w:rsidRDefault="00E85ABB" w14:paraId="0305583F" w14:textId="08B059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:rsidR="00E85ABB" w:rsidP="00E85ABB" w:rsidRDefault="00E85ABB" w14:paraId="7F17274C" w14:textId="769DFD86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:rsidR="00E85ABB" w:rsidP="00E85ABB" w:rsidRDefault="00E85ABB" w14:paraId="364B9A94" w14:textId="68391642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:rsidR="00E85ABB" w:rsidP="00E85ABB" w:rsidRDefault="00E85ABB" w14:paraId="0D75F603" w14:textId="3C6C6EF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:rsidR="00E85ABB" w:rsidP="00E85ABB" w:rsidRDefault="00E85ABB" w14:paraId="016B8731" w14:textId="6C8CE89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:rsidR="00E85ABB" w:rsidP="00E85ABB" w:rsidRDefault="00E85ABB" w14:paraId="152E1BD3" w14:textId="238751D7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:rsidR="00E85ABB" w:rsidP="00E85ABB" w:rsidRDefault="00E85ABB" w14:paraId="24EE29E6" w14:textId="650DE800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:rsidR="0009003B" w:rsidP="00E85ABB" w:rsidRDefault="0009003B" w14:paraId="10F06C05" w14:textId="172D2426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 w14:paraId="10F06C07" w14:textId="77777777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459891775" w:id="2"/>
      <w:r>
        <w:lastRenderedPageBreak/>
        <w:t>Lista de Figuras</w:t>
      </w:r>
      <w:bookmarkEnd w:id="2"/>
    </w:p>
    <w:p w:rsidR="009546D5" w:rsidRDefault="0009003B" w14:paraId="1545D75C" w14:textId="7CA45332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Pr="009C0996" w:rsidR="009546D5">
        <w:rPr>
          <w:b/>
          <w:noProof/>
        </w:rPr>
        <w:t xml:space="preserve">Figura 1 - </w:t>
      </w:r>
      <w:r w:rsidRPr="009C0996" w:rsidR="009546D5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:rsidR="009546D5" w:rsidRDefault="009546D5" w14:paraId="33639700" w14:textId="195E83F2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:rsidR="009546D5" w:rsidRDefault="009546D5" w14:paraId="0EA4A5C8" w14:textId="33E5112D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:rsidR="009546D5" w:rsidRDefault="009546D5" w14:paraId="5D78A7C5" w14:textId="63D9433D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:rsidR="009546D5" w:rsidRDefault="009546D5" w14:paraId="78C920A8" w14:textId="0200CDB0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:rsidR="009546D5" w:rsidRDefault="009546D5" w14:paraId="56F6C30B" w14:textId="63A17E98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:rsidR="009546D5" w:rsidRDefault="009546D5" w14:paraId="53A55A22" w14:textId="369BBD6A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:rsidR="009546D5" w:rsidRDefault="009546D5" w14:paraId="097F9BBA" w14:textId="169ED4DE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:rsidR="009546D5" w:rsidRDefault="009546D5" w14:paraId="7F85EC15" w14:textId="01F7C4D5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:rsidR="009546D5" w:rsidRDefault="009546D5" w14:paraId="4FBEE6B3" w14:textId="4B538168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:rsidR="009546D5" w:rsidP="009546D5" w:rsidRDefault="009546D5" w14:paraId="5BB44F71" w14:textId="38BD0A8B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:rsidR="009546D5" w:rsidP="009546D5" w:rsidRDefault="009546D5" w14:paraId="2F588D6D" w14:textId="08D36699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:rsidRPr="009546D5" w:rsidR="009546D5" w:rsidP="009546D5" w:rsidRDefault="009546D5" w14:paraId="58554E93" w14:textId="77777777"/>
    <w:p w:rsidRPr="009546D5" w:rsidR="009546D5" w:rsidP="009546D5" w:rsidRDefault="009546D5" w14:paraId="5CE1F016" w14:textId="77777777">
      <w:pPr>
        <w:rPr>
          <w:rFonts w:eastAsiaTheme="minorEastAsia"/>
        </w:rPr>
      </w:pPr>
    </w:p>
    <w:p w:rsidR="0009003B" w:rsidP="009B64DB" w:rsidRDefault="0009003B" w14:paraId="10F06C12" w14:textId="62C456E1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 w14:paraId="10F06C13" w14:textId="77777777">
      <w:pPr>
        <w:pStyle w:val="Sumrio1"/>
        <w:tabs>
          <w:tab w:val="right" w:leader="dot" w:pos="9404"/>
        </w:tabs>
      </w:pPr>
    </w:p>
    <w:p w:rsidR="0009003B" w:rsidRDefault="0009003B" w14:paraId="10F06C14" w14:textId="77777777">
      <w:pPr>
        <w:pStyle w:val="Corpodetexto"/>
      </w:pPr>
    </w:p>
    <w:p w:rsidR="0009003B" w:rsidRDefault="0009003B" w14:paraId="10F06C15" w14:textId="77777777">
      <w:pPr>
        <w:pStyle w:val="Ttulo1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459891776" w:id="3"/>
      <w:r>
        <w:lastRenderedPageBreak/>
        <w:t>Lista de Tabelas</w:t>
      </w:r>
      <w:bookmarkEnd w:id="3"/>
    </w:p>
    <w:p w:rsidR="00772DA0" w:rsidRDefault="0009003B" w14:paraId="4DB30E10" w14:textId="5D65EAA4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Pr="00670CC0" w:rsidR="00772DA0">
        <w:rPr>
          <w:b/>
          <w:noProof/>
        </w:rPr>
        <w:t>Tabela 01 -</w:t>
      </w:r>
      <w:r w:rsidRPr="00670CC0" w:rsidR="00772DA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:rsidR="00772DA0" w:rsidRDefault="00772DA0" w14:paraId="692F4E75" w14:textId="336A16D7">
      <w:pPr>
        <w:pStyle w:val="ndicedeilustra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:rsidR="0009003B" w:rsidP="00C567FC" w:rsidRDefault="0009003B" w14:paraId="10F06C18" w14:textId="7B357AC0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 w14:paraId="10F06C19" w14:textId="77777777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 w14:paraId="10F06C1A" w14:textId="77777777">
      <w:pPr>
        <w:pStyle w:val="Ttulo1"/>
      </w:pPr>
      <w:bookmarkStart w:name="_Toc459891777" w:id="4"/>
      <w:r>
        <w:lastRenderedPageBreak/>
        <w:t>Introdução</w:t>
      </w:r>
      <w:bookmarkEnd w:id="4"/>
      <w:r>
        <w:t xml:space="preserve"> </w:t>
      </w:r>
    </w:p>
    <w:p w:rsidR="0009003B" w:rsidRDefault="0009003B" w14:paraId="10F06C1B" w14:textId="77777777">
      <w:pPr>
        <w:pStyle w:val="Ttulo2"/>
        <w:rPr>
          <w:color w:val="000000"/>
        </w:rPr>
      </w:pPr>
      <w:bookmarkStart w:name="_Toc459891778" w:id="5"/>
      <w:r>
        <w:t xml:space="preserve">Definições, Acrônimos e </w:t>
      </w:r>
      <w:proofErr w:type="gramStart"/>
      <w:r>
        <w:t>Abreviaturas</w:t>
      </w:r>
      <w:bookmarkEnd w:id="5"/>
      <w:proofErr w:type="gramEnd"/>
    </w:p>
    <w:p w:rsidR="009B5D3F" w:rsidP="009B64DB" w:rsidRDefault="009B5D3F" w14:paraId="5069529F" w14:textId="3F02DED6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name="_Ref208915676" w:id="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:rsidR="009B5D3F" w:rsidP="009B64DB" w:rsidRDefault="009B5D3F" w14:paraId="3735C5CE" w14:textId="4DEEEB88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:rsidR="0009003B" w:rsidRDefault="0009003B" w14:paraId="10F06C21" w14:textId="77777777">
      <w:pPr>
        <w:pStyle w:val="Ttulo1"/>
      </w:pPr>
      <w:bookmarkStart w:name="_Toc459891779" w:id="7"/>
      <w:bookmarkEnd w:id="6"/>
      <w:r>
        <w:lastRenderedPageBreak/>
        <w:t>Visão geral</w:t>
      </w:r>
      <w:bookmarkEnd w:id="7"/>
    </w:p>
    <w:p w:rsidR="0009003B" w:rsidRDefault="0009003B" w14:paraId="10F06C22" w14:textId="77777777">
      <w:pPr>
        <w:pStyle w:val="Ttulo2"/>
      </w:pPr>
      <w:bookmarkStart w:name="_Toc459891780" w:id="8"/>
      <w:r>
        <w:t>Introdução</w:t>
      </w:r>
      <w:bookmarkEnd w:id="8"/>
    </w:p>
    <w:p w:rsidRPr="00641319" w:rsidR="00641319" w:rsidP="00641319" w:rsidRDefault="00641319" w14:paraId="28CB6068" w14:textId="77777777">
      <w:bookmarkStart w:name="_GoBack" w:id="9"/>
      <w:bookmarkEnd w:id="9"/>
    </w:p>
    <w:p w:rsidR="00641319" w:rsidRDefault="00641319" w14:paraId="77C1181E" w14:textId="51B91C53">
      <w:pPr>
        <w:ind w:firstLine="708"/>
        <w:jc w:val="both"/>
      </w:pPr>
      <w:r>
        <w:t xml:space="preserve">O </w:t>
      </w:r>
      <w:proofErr w:type="spellStart"/>
      <w:proofErr w:type="gramStart"/>
      <w:r>
        <w:t>BattleF</w:t>
      </w:r>
      <w:r w:rsidRPr="00641319">
        <w:t>ield</w:t>
      </w:r>
      <w:proofErr w:type="spellEnd"/>
      <w:proofErr w:type="gram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Frosbite que é o seu diferencial.   </w:t>
      </w:r>
    </w:p>
    <w:p w:rsidR="008877F1" w:rsidRDefault="008877F1" w14:paraId="10F06C28" w14:textId="64A963DE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:rsidR="009B64DB" w:rsidRDefault="009B64DB" w14:paraId="583715DC" w14:textId="77777777">
      <w:pPr>
        <w:ind w:firstLine="708"/>
        <w:jc w:val="both"/>
        <w:rPr>
          <w:rFonts w:cs="Arial"/>
        </w:rPr>
      </w:pPr>
    </w:p>
    <w:p w:rsidR="0009003B" w:rsidRDefault="0009003B" w14:paraId="10F06C29" w14:textId="77777777">
      <w:pPr>
        <w:pStyle w:val="Ttulo2"/>
        <w:rPr>
          <w:color w:val="000000"/>
        </w:rPr>
      </w:pPr>
      <w:bookmarkStart w:name="_Toc459891781" w:id="10"/>
      <w:r>
        <w:t>Escopo</w:t>
      </w:r>
      <w:bookmarkEnd w:id="10"/>
    </w:p>
    <w:p w:rsidR="46C5A972" w:rsidP="46C5A972" w:rsidRDefault="46C5A972" w14:paraId="3B208727" w14:textId="76850653">
      <w:pPr>
        <w:pStyle w:val="Comment"/>
        <w:bidi w:val="0"/>
        <w:spacing w:before="0" w:beforeAutospacing="off" w:after="160" w:afterAutospacing="off" w:line="259" w:lineRule="auto"/>
        <w:ind w:left="0" w:right="0" w:firstLine="708"/>
        <w:jc w:val="left"/>
        <w:rPr>
          <w:i w:val="0"/>
          <w:iCs w:val="0"/>
          <w:color w:val="000000" w:themeColor="text1" w:themeTint="FF" w:themeShade="FF"/>
        </w:rPr>
      </w:pPr>
      <w:r w:rsidRPr="46C5A972" w:rsidR="46C5A972">
        <w:rPr>
          <w:i w:val="0"/>
          <w:iCs w:val="0"/>
          <w:color w:val="000000" w:themeColor="text1" w:themeTint="FF" w:themeShade="FF"/>
        </w:rPr>
        <w:t xml:space="preserve">Este </w:t>
      </w:r>
      <w:r w:rsidRPr="46C5A972" w:rsidR="46C5A972">
        <w:rPr>
          <w:i w:val="0"/>
          <w:iCs w:val="0"/>
          <w:color w:val="000000" w:themeColor="text1" w:themeTint="FF" w:themeShade="FF"/>
        </w:rPr>
        <w:t>projeto consiste em desenvolver</w:t>
      </w:r>
      <w:r w:rsidRPr="46C5A972" w:rsidR="46C5A972">
        <w:rPr>
          <w:i w:val="0"/>
          <w:iCs w:val="0"/>
          <w:color w:val="000000" w:themeColor="text1" w:themeTint="FF" w:themeShade="FF"/>
        </w:rPr>
        <w:t xml:space="preserve"> um </w:t>
      </w:r>
      <w:r w:rsidRPr="46C5A972" w:rsidR="46C5A972">
        <w:rPr>
          <w:i w:val="0"/>
          <w:iCs w:val="0"/>
          <w:color w:val="000000" w:themeColor="text1" w:themeTint="FF" w:themeShade="FF"/>
        </w:rPr>
        <w:t xml:space="preserve">software que os </w:t>
      </w:r>
      <w:r w:rsidRPr="46C5A972" w:rsidR="46C5A972">
        <w:rPr>
          <w:i w:val="0"/>
          <w:iCs w:val="0"/>
          <w:color w:val="000000" w:themeColor="text1" w:themeTint="FF" w:themeShade="FF"/>
        </w:rPr>
        <w:t xml:space="preserve">jogadores possam compartilhar suas estatísticas no jogo </w:t>
      </w:r>
      <w:proofErr w:type="spellStart"/>
      <w:r w:rsidRPr="46C5A972" w:rsidR="46C5A972">
        <w:rPr>
          <w:i w:val="0"/>
          <w:iCs w:val="0"/>
          <w:color w:val="000000" w:themeColor="text1" w:themeTint="FF" w:themeShade="FF"/>
        </w:rPr>
        <w:t>Battlefield</w:t>
      </w:r>
      <w:proofErr w:type="spellEnd"/>
      <w:r w:rsidRPr="46C5A972" w:rsidR="46C5A972">
        <w:rPr>
          <w:i w:val="0"/>
          <w:iCs w:val="0"/>
          <w:color w:val="000000" w:themeColor="text1" w:themeTint="FF" w:themeShade="FF"/>
        </w:rPr>
        <w:t>. O programa vai dar uma nova possibilidade aos jogadores, onde vão poder acompanhar e planejar seu progresso no jogo.</w:t>
      </w:r>
    </w:p>
    <w:p w:rsidRPr="00DF56AE" w:rsidR="00DF56AE" w:rsidP="00DF56AE" w:rsidRDefault="00DF56AE" w14:paraId="10F06C2D" w14:textId="77777777">
      <w:pPr>
        <w:pStyle w:val="Comment"/>
        <w:ind w:firstLine="708"/>
        <w:rPr>
          <w:i w:val="0"/>
          <w:color w:val="000000"/>
        </w:rPr>
      </w:pPr>
    </w:p>
    <w:p w:rsidR="0009003B" w:rsidP="00DF56AE" w:rsidRDefault="001E22CD" w14:paraId="10F06C2E" w14:textId="77777777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94999" w:rsidR="0009003B" w:rsidP="00A60644" w:rsidRDefault="00A60644" w14:paraId="10F06C2F" w14:textId="25233C7D">
      <w:pPr>
        <w:pStyle w:val="Legenda"/>
        <w:rPr>
          <w:i w:val="0"/>
        </w:rPr>
      </w:pPr>
      <w:bookmarkStart w:name="_Toc472106228" w:id="11"/>
      <w:r w:rsidRPr="00194999">
        <w:rPr>
          <w:b/>
          <w:i w:val="0"/>
        </w:rPr>
        <w:t xml:space="preserve">Figura </w:t>
      </w:r>
      <w:r w:rsidRPr="00194999" w:rsidR="00BC7C8D">
        <w:rPr>
          <w:b/>
          <w:i w:val="0"/>
        </w:rPr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00194999" w:rsidR="00BC7C8D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Pr="00194999" w:rsidR="00BC7C8D">
        <w:rPr>
          <w:b/>
          <w:i w:val="0"/>
          <w:noProof/>
        </w:rPr>
        <w:fldChar w:fldCharType="end"/>
      </w:r>
      <w:r w:rsidRPr="00194999" w:rsidR="000613CF">
        <w:rPr>
          <w:b/>
          <w:i w:val="0"/>
        </w:rPr>
        <w:t xml:space="preserve"> - </w:t>
      </w:r>
      <w:r w:rsidRPr="00194999" w:rsidR="000613CF">
        <w:rPr>
          <w:i w:val="0"/>
        </w:rPr>
        <w:t xml:space="preserve">Exemplo da </w:t>
      </w:r>
      <w:proofErr w:type="gramStart"/>
      <w:r w:rsidRPr="00194999" w:rsidR="000613CF">
        <w:rPr>
          <w:i w:val="0"/>
        </w:rPr>
        <w:t>implementação</w:t>
      </w:r>
      <w:proofErr w:type="gramEnd"/>
      <w:r w:rsidR="00C567FC">
        <w:rPr>
          <w:i w:val="0"/>
        </w:rPr>
        <w:t>.</w:t>
      </w:r>
      <w:bookmarkEnd w:id="11"/>
    </w:p>
    <w:p w:rsidR="009B64DB" w:rsidP="00A60644" w:rsidRDefault="009B64DB" w14:paraId="544E8F88" w14:textId="77777777">
      <w:pPr>
        <w:pStyle w:val="Legenda"/>
        <w:rPr>
          <w:rFonts w:cs="Arial"/>
        </w:rPr>
      </w:pPr>
    </w:p>
    <w:p w:rsidR="008C368A" w:rsidP="008C368A" w:rsidRDefault="0009003B" w14:paraId="690742A1" w14:textId="683D1E70">
      <w:pPr>
        <w:pStyle w:val="Ttulo2"/>
      </w:pPr>
      <w:bookmarkStart w:name="_Toc459891782" w:id="12"/>
      <w:r>
        <w:t>Descrição de funcionamento</w:t>
      </w:r>
      <w:bookmarkEnd w:id="12"/>
    </w:p>
    <w:p w:rsidR="008C368A" w:rsidP="008C368A" w:rsidRDefault="008C368A" w14:paraId="0BC5A215" w14:textId="5A08C692">
      <w:pPr>
        <w:ind w:left="708"/>
      </w:pPr>
      <w:proofErr w:type="spellStart"/>
      <w:proofErr w:type="gramStart"/>
      <w:r>
        <w:t>Crud</w:t>
      </w:r>
      <w:proofErr w:type="spellEnd"/>
      <w:r>
        <w:t xml:space="preserve"> :</w:t>
      </w:r>
      <w:proofErr w:type="gramEnd"/>
      <w:r>
        <w:t xml:space="preserve"> veículos, armas, acessórios e personagens;</w:t>
      </w:r>
    </w:p>
    <w:p w:rsidR="46C5A972" w:rsidP="46C5A972" w:rsidRDefault="46C5A972" w14:noSpellErr="1" w14:paraId="4C2F83AF" w14:textId="2B7AE6BC">
      <w:pPr>
        <w:ind w:left="708"/>
      </w:pPr>
      <w:r w:rsidR="46C5A972">
        <w:rPr/>
        <w:t xml:space="preserve">Classe extra: </w:t>
      </w:r>
      <w:r w:rsidR="46C5A972">
        <w:rPr/>
        <w:t>Jogadores</w:t>
      </w:r>
    </w:p>
    <w:p w:rsidR="46C5A972" w:rsidP="46C5A972" w:rsidRDefault="46C5A972" w14:noSpellErr="1" w14:paraId="5247E956" w14:textId="5061A4EB">
      <w:pPr>
        <w:ind w:left="708" w:firstLine="708"/>
      </w:pPr>
      <w:r w:rsidRPr="46C5A972" w:rsidR="46C5A972">
        <w:rPr>
          <w:i w:val="0"/>
          <w:iCs w:val="0"/>
          <w:color w:val="000000" w:themeColor="text1" w:themeTint="FF" w:themeShade="FF"/>
        </w:rPr>
        <w:t xml:space="preserve">O </w:t>
      </w:r>
      <w:r w:rsidRPr="46C5A972" w:rsidR="46C5A972">
        <w:rPr>
          <w:i w:val="0"/>
          <w:iCs w:val="0"/>
          <w:color w:val="000000" w:themeColor="text1" w:themeTint="FF" w:themeShade="FF"/>
        </w:rPr>
        <w:t>software</w:t>
      </w:r>
      <w:r w:rsidRPr="46C5A972" w:rsidR="46C5A972">
        <w:rPr>
          <w:i w:val="0"/>
          <w:iCs w:val="0"/>
          <w:color w:val="000000" w:themeColor="text1" w:themeTint="FF" w:themeShade="FF"/>
        </w:rPr>
        <w:t xml:space="preserve"> deve ser </w:t>
      </w:r>
      <w:r w:rsidRPr="46C5A972" w:rsidR="46C5A972">
        <w:rPr>
          <w:i w:val="0"/>
          <w:iCs w:val="0"/>
          <w:color w:val="000000" w:themeColor="text1" w:themeTint="FF" w:themeShade="FF"/>
        </w:rPr>
        <w:t>instalado no computador pessoal do cliente, onde será possível o usuário cadastrar seus dados e estatísticas do jogo, que através da rede será armazenado em um banco de dados.</w:t>
      </w:r>
    </w:p>
    <w:p w:rsidR="46C5A972" w:rsidRDefault="46C5A972" w14:paraId="548A89EA" w14:textId="6FADE5AF">
      <w:r>
        <w:drawing>
          <wp:inline wp14:editId="35406D5F" wp14:anchorId="4B21221F">
            <wp:extent cx="6858000" cy="5076826"/>
            <wp:effectExtent l="0" t="0" r="0" b="0"/>
            <wp:docPr id="9361627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eeab74c5f6b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46C5A972" w:rsidRDefault="00A60644" w14:paraId="10F06C36" w14:textId="169CFD37">
      <w:pPr>
        <w:pStyle w:val="Legenda"/>
        <w:rPr>
          <w:i w:val="0"/>
          <w:iCs w:val="0"/>
          <w:color w:val="000000" w:themeColor="text1" w:themeTint="FF" w:themeShade="FF"/>
        </w:rPr>
      </w:pPr>
      <w:bookmarkStart w:name="_Toc472106229" w:id="13"/>
      <w:r w:rsidRPr="46C5A972">
        <w:rPr>
          <w:b w:val="1"/>
          <w:bCs w:val="1"/>
          <w:i w:val="0"/>
          <w:iCs w:val="0"/>
        </w:rPr>
        <w:t xml:space="preserve">Figura </w:t>
      </w:r>
      <w:r w:rsidRPr="46C5A972" w:rsidR="00BC7C8D"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00194999" w:rsidR="00BC7C8D">
        <w:rPr>
          <w:b/>
          <w:i w:val="0"/>
        </w:rPr>
        <w:fldChar w:fldCharType="separate"/>
      </w:r>
      <w:r w:rsidRPr="46C5A972" w:rsidR="000B485B">
        <w:rPr>
          <w:b w:val="1"/>
          <w:bCs w:val="1"/>
          <w:i w:val="0"/>
          <w:iCs w:val="0"/>
          <w:noProof/>
        </w:rPr>
        <w:t>2</w:t>
      </w:r>
      <w:r w:rsidRPr="46C5A972" w:rsidR="00BC7C8D">
        <w:fldChar w:fldCharType="end"/>
      </w:r>
      <w:r w:rsidRPr="46C5A972" w:rsidR="0009003B">
        <w:rPr>
          <w:b w:val="1"/>
          <w:bCs w:val="1"/>
          <w:i w:val="0"/>
          <w:iCs w:val="0"/>
        </w:rPr>
        <w:t xml:space="preserve"> -</w:t>
      </w:r>
      <w:r w:rsidRPr="46C5A972" w:rsidR="0009003B">
        <w:rPr>
          <w:i w:val="0"/>
          <w:iCs w:val="0"/>
        </w:rPr>
        <w:t xml:space="preserve"> Diagrama do </w:t>
      </w:r>
      <w:proofErr w:type="spellStart"/>
      <w:r w:rsidRPr="46C5A972" w:rsidR="0009003B">
        <w:rPr>
          <w:i w:val="0"/>
          <w:iCs w:val="0"/>
        </w:rPr>
        <w:t xml:space="preserve">Battle</w:t>
      </w:r>
      <w:proofErr w:type="spellEnd"/>
      <w:r w:rsidRPr="46C5A972" w:rsidR="0009003B">
        <w:rPr>
          <w:i w:val="0"/>
          <w:iCs w:val="0"/>
        </w:rPr>
        <w:t xml:space="preserve"> </w:t>
      </w:r>
      <w:proofErr w:type="spellStart"/>
      <w:r w:rsidRPr="46C5A972" w:rsidR="0009003B">
        <w:rPr>
          <w:i w:val="0"/>
          <w:iCs w:val="0"/>
        </w:rPr>
        <w:t xml:space="preserve">Stats</w:t>
      </w:r>
      <w:proofErr w:type="spellEnd"/>
      <w:r w:rsidRPr="46C5A972" w:rsidR="00194999">
        <w:rPr>
          <w:i w:val="0"/>
          <w:iCs w:val="0"/>
        </w:rPr>
        <w:t>.</w:t>
      </w:r>
      <w:bookmarkEnd w:id="13"/>
    </w:p>
    <w:p w:rsidR="005844CA" w:rsidP="46C5A972" w:rsidRDefault="005844CA" w14:paraId="10F06C39" w14:noSpellErr="1" w14:textId="47FC48D2">
      <w:pPr>
        <w:pStyle w:val="Comment"/>
        <w:ind w:firstLine="708"/>
        <w:rPr>
          <w:i w:val="0"/>
          <w:iCs w:val="0"/>
          <w:color w:val="000000" w:themeColor="text1" w:themeTint="FF" w:themeShade="FF"/>
        </w:rPr>
      </w:pPr>
      <w:proofErr w:type="gramStart"/>
      <w:r w:rsidRPr="46C5A972" w:rsidR="46C5A972">
        <w:rPr>
          <w:i w:val="0"/>
          <w:iCs w:val="0"/>
          <w:color w:val="000000" w:themeColor="text1" w:themeTint="FF" w:themeShade="FF"/>
        </w:rPr>
        <w:t xml:space="preserve"> </w:t>
      </w:r>
      <w:r w:rsidRPr="46C5A972" w:rsidR="46C5A972">
        <w:rPr>
          <w:i w:val="0"/>
          <w:iCs w:val="0"/>
          <w:color w:val="000000" w:themeColor="text1" w:themeTint="FF" w:themeShade="FF"/>
        </w:rPr>
        <w:t>E</w:t>
      </w:r>
      <w:r w:rsidRPr="46C5A972" w:rsidR="46C5A972">
        <w:rPr>
          <w:i w:val="0"/>
          <w:iCs w:val="0"/>
          <w:color w:val="000000" w:themeColor="text1" w:themeTint="FF" w:themeShade="FF"/>
        </w:rPr>
        <w:t xml:space="preserve"> segue o fluxograma abaixo:</w:t>
      </w:r>
      <w:proofErr w:type="gramEnd"/>
      <w:proofErr w:type="gramStart"/>
      <w:proofErr w:type="gramEnd"/>
    </w:p>
    <w:p w:rsidR="46C5A972" w:rsidRDefault="46C5A972" w14:paraId="3B7621EF" w14:textId="32F2E38A">
      <w:r>
        <w:drawing>
          <wp:inline wp14:editId="24C7E0DA" wp14:anchorId="4EE5DFC4">
            <wp:extent cx="6858000" cy="3648075"/>
            <wp:effectExtent l="0" t="0" r="0" b="0"/>
            <wp:docPr id="7313748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7ebc0bb3aa1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46C5A972" w:rsidRDefault="00A60644" w14:paraId="10F06C3B" w14:textId="2AC029B2">
      <w:pPr>
        <w:pStyle w:val="Legenda"/>
        <w:rPr>
          <w:i w:val="0"/>
          <w:iCs w:val="0"/>
        </w:rPr>
      </w:pPr>
      <w:bookmarkStart w:name="_Toc472106230" w:id="14"/>
      <w:r w:rsidRPr="46C5A972">
        <w:rPr>
          <w:b w:val="1"/>
          <w:bCs w:val="1"/>
          <w:i w:val="0"/>
          <w:iCs w:val="0"/>
        </w:rPr>
        <w:t xml:space="preserve">Figura </w:t>
      </w:r>
      <w:r w:rsidRPr="46C5A972" w:rsidR="00BC7C8D"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00194999" w:rsidR="00BC7C8D">
        <w:rPr>
          <w:b/>
          <w:i w:val="0"/>
        </w:rPr>
        <w:fldChar w:fldCharType="separate"/>
      </w:r>
      <w:r w:rsidRPr="46C5A972" w:rsidR="000B485B">
        <w:rPr>
          <w:b w:val="1"/>
          <w:bCs w:val="1"/>
          <w:i w:val="0"/>
          <w:iCs w:val="0"/>
          <w:noProof/>
        </w:rPr>
        <w:t>3</w:t>
      </w:r>
      <w:r w:rsidRPr="46C5A972" w:rsidR="00BC7C8D">
        <w:fldChar w:fldCharType="end"/>
      </w:r>
      <w:r w:rsidRPr="46C5A972" w:rsidR="0009003B">
        <w:rPr>
          <w:b w:val="1"/>
          <w:bCs w:val="1"/>
          <w:i w:val="0"/>
          <w:iCs w:val="0"/>
        </w:rPr>
        <w:t xml:space="preserve"> -</w:t>
      </w:r>
      <w:r w:rsidRPr="46C5A972" w:rsidR="0009003B">
        <w:rPr>
          <w:i w:val="0"/>
          <w:iCs w:val="0"/>
        </w:rPr>
        <w:t xml:space="preserve"> Fluxograma do </w:t>
      </w:r>
      <w:proofErr w:type="spellStart"/>
      <w:r w:rsidRPr="46C5A972" w:rsidR="00D866FE">
        <w:rPr>
          <w:i w:val="0"/>
          <w:iCs w:val="0"/>
        </w:rPr>
        <w:t>Battle</w:t>
      </w:r>
      <w:proofErr w:type="spellEnd"/>
      <w:r w:rsidRPr="46C5A972" w:rsidR="00D866FE">
        <w:rPr>
          <w:i w:val="0"/>
          <w:iCs w:val="0"/>
        </w:rPr>
        <w:t xml:space="preserve"> </w:t>
      </w:r>
      <w:proofErr w:type="spellStart"/>
      <w:r w:rsidRPr="46C5A972" w:rsidR="00D866FE">
        <w:rPr>
          <w:i w:val="0"/>
          <w:iCs w:val="0"/>
        </w:rPr>
        <w:t>Stat</w:t>
      </w:r>
      <w:r w:rsidRPr="46C5A972" w:rsidR="00D866FE">
        <w:rPr>
          <w:i w:val="0"/>
          <w:iCs w:val="0"/>
        </w:rPr>
        <w:t>s</w:t>
      </w:r>
      <w:proofErr w:type="spellEnd"/>
      <w:r w:rsidRPr="46C5A972" w:rsidR="00194999">
        <w:rPr>
          <w:i w:val="0"/>
          <w:iCs w:val="0"/>
        </w:rPr>
        <w:t>.</w:t>
      </w:r>
      <w:bookmarkEnd w:id="14"/>
    </w:p>
    <w:p w:rsidR="0009003B" w:rsidRDefault="0009003B" w14:paraId="10F06C3C" w14:textId="77777777">
      <w:pPr>
        <w:pStyle w:val="Ttulo1"/>
      </w:pPr>
      <w:bookmarkStart w:name="_Toc459891783" w:id="15"/>
      <w:r>
        <w:lastRenderedPageBreak/>
        <w:t>Especificação de Requisitos</w:t>
      </w:r>
      <w:bookmarkEnd w:id="15"/>
    </w:p>
    <w:p w:rsidR="0009003B" w:rsidRDefault="0009003B" w14:paraId="10F06C3D" w14:textId="77777777">
      <w:pPr>
        <w:pStyle w:val="Ttulo2"/>
      </w:pPr>
      <w:bookmarkStart w:name="_Toc459891784" w:id="16"/>
      <w:r>
        <w:t>Requisitos Funcionais</w:t>
      </w:r>
      <w:bookmarkEnd w:id="16"/>
      <w:r>
        <w:t xml:space="preserve"> </w:t>
      </w:r>
    </w:p>
    <w:p w:rsidRPr="00DB468B" w:rsidR="0009003B" w:rsidP="00194999" w:rsidRDefault="0009003B" w14:paraId="10F06C3E" w14:textId="563065A9">
      <w:pPr>
        <w:pStyle w:val="Ttulo3"/>
        <w:ind w:left="1560" w:hanging="851"/>
      </w:pPr>
      <w:bookmarkStart w:name="_Toc459891785" w:id="17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1</w:t>
      </w:r>
      <w:r w:rsidR="004F43BA">
        <w:rPr>
          <w:noProof/>
        </w:rPr>
        <w:fldChar w:fldCharType="end"/>
      </w:r>
      <w:r w:rsidRPr="00DB468B">
        <w:t xml:space="preserve"> </w:t>
      </w:r>
      <w:r w:rsidRPr="00DB468B" w:rsidR="00194999">
        <w:t>-</w:t>
      </w:r>
      <w:r w:rsidRPr="00DB468B">
        <w:t xml:space="preserve"> </w:t>
      </w:r>
      <w:r w:rsidRPr="00DB468B" w:rsidR="00F26381">
        <w:t>Efetuar o cadastro dos clientes de acesso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194999" w14:paraId="10F06C44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2040CA" w:rsidR="0009003B" w:rsidP="00194999" w:rsidRDefault="0009003B" w14:paraId="10F06C3F" w14:textId="77777777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194999" w:rsidR="0009003B" w:rsidP="00194999" w:rsidRDefault="00F26381" w14:paraId="10F06C40" w14:textId="77777777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:rsidRPr="00194999" w:rsidR="00F26381" w:rsidP="00194999" w:rsidRDefault="00F26381" w14:paraId="10F06C41" w14:textId="594547F0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:rsidRPr="00194999" w:rsidR="00F26381" w:rsidP="00194999" w:rsidRDefault="00F26381" w14:paraId="10F06C42" w14:textId="45019544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:rsidRPr="00194999" w:rsidR="00F26381" w:rsidP="00194999" w:rsidRDefault="00F26381" w14:paraId="10F06C43" w14:textId="77777777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:rsidTr="00194999" w14:paraId="10F06C48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2040CA" w:rsidR="0009003B" w:rsidP="00194999" w:rsidRDefault="0009003B" w14:paraId="10F06C45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194999" w:rsidR="0009003B" w:rsidP="00194999" w:rsidRDefault="00F26381" w14:paraId="10F06C47" w14:textId="68C82A0B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Pr="00194999" w:rsidR="009534B2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:rsidTr="00194999" w14:paraId="10F06C4B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2040CA" w:rsidR="0009003B" w:rsidP="00194999" w:rsidRDefault="0009003B" w14:paraId="10F06C49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194999" w:rsidR="0009003B" w:rsidP="00194999" w:rsidRDefault="0009003B" w14:paraId="10F06C4A" w14:textId="6201C7C1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:rsidRPr="00194999" w:rsidR="0009003B" w:rsidP="00A60644" w:rsidRDefault="0009003B" w14:paraId="10F06C4C" w14:textId="53C30F0B">
      <w:pPr>
        <w:pStyle w:val="Legenda"/>
        <w:rPr>
          <w:i w:val="0"/>
        </w:rPr>
      </w:pPr>
      <w:bookmarkStart w:name="_Toc459891809" w:id="18"/>
      <w:r w:rsidRPr="00194999">
        <w:rPr>
          <w:b/>
          <w:i w:val="0"/>
        </w:rPr>
        <w:t>Tabela 0</w:t>
      </w:r>
      <w:r w:rsidRPr="00194999" w:rsidR="00BC7C8D">
        <w:rPr>
          <w:b/>
          <w:i w:val="0"/>
        </w:rPr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00194999" w:rsidR="00BC7C8D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Pr="00194999" w:rsidR="00BC7C8D">
        <w:rPr>
          <w:b/>
          <w:i w:val="0"/>
          <w:noProof/>
        </w:rPr>
        <w:fldChar w:fldCharType="end"/>
      </w:r>
      <w:r w:rsidRPr="00194999" w:rsidR="0053125E">
        <w:rPr>
          <w:b/>
          <w:i w:val="0"/>
        </w:rPr>
        <w:t xml:space="preserve"> -</w:t>
      </w:r>
      <w:r w:rsidRPr="00194999" w:rsidR="0053125E">
        <w:rPr>
          <w:i w:val="0"/>
        </w:rPr>
        <w:t xml:space="preserve"> Requisito </w:t>
      </w:r>
      <w:proofErr w:type="gramStart"/>
      <w:r w:rsidRPr="00194999" w:rsidR="0053125E">
        <w:rPr>
          <w:i w:val="0"/>
        </w:rPr>
        <w:t>Req.</w:t>
      </w:r>
      <w:proofErr w:type="gramEnd"/>
      <w:r w:rsidRPr="00194999" w:rsidR="0053125E">
        <w:rPr>
          <w:i w:val="0"/>
        </w:rPr>
        <w:t>1</w:t>
      </w:r>
      <w:r w:rsidR="00194999">
        <w:rPr>
          <w:i w:val="0"/>
        </w:rPr>
        <w:t>.</w:t>
      </w:r>
      <w:bookmarkEnd w:id="18"/>
    </w:p>
    <w:p w:rsidRPr="00DB468B" w:rsidR="0009003B" w:rsidP="00194999" w:rsidRDefault="0009003B" w14:paraId="10F06C4D" w14:textId="6048F033">
      <w:pPr>
        <w:pStyle w:val="Ttulo3"/>
        <w:ind w:left="1560" w:hanging="851"/>
      </w:pPr>
      <w:bookmarkStart w:name="_Toc459891786" w:id="19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2</w:t>
      </w:r>
      <w:r w:rsidR="004F43BA">
        <w:rPr>
          <w:noProof/>
        </w:rPr>
        <w:fldChar w:fldCharType="end"/>
      </w:r>
      <w:r w:rsidRPr="00DB468B">
        <w:t xml:space="preserve"> </w:t>
      </w:r>
      <w:r w:rsidRPr="00DB468B" w:rsidR="00E83E03">
        <w:t>-</w:t>
      </w:r>
      <w:r w:rsidRPr="00DB468B">
        <w:t xml:space="preserve"> </w:t>
      </w:r>
      <w:r w:rsidRPr="00DB468B" w:rsidR="00AB021E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F850B9" w14:paraId="10F06C53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2040CA" w:rsidR="0009003B" w:rsidP="00194999" w:rsidRDefault="0009003B" w14:paraId="10F06C4E" w14:textId="77777777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194999" w:rsidR="0009003B" w:rsidP="00F850B9" w:rsidRDefault="00AB021E" w14:paraId="10F06C4F" w14:textId="77777777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:rsidRPr="00194999" w:rsidR="00AB021E" w:rsidP="00F850B9" w:rsidRDefault="00AB021E" w14:paraId="10F06C50" w14:textId="6C157D78">
            <w:pPr>
              <w:snapToGrid w:val="0"/>
              <w:jc w:val="both"/>
            </w:pPr>
            <w:r w:rsidRPr="00194999">
              <w:t>- IP</w:t>
            </w:r>
            <w:r w:rsidRPr="00194999" w:rsidR="00194999">
              <w:t>;</w:t>
            </w:r>
          </w:p>
          <w:p w:rsidRPr="00194999" w:rsidR="00AB021E" w:rsidP="00F850B9" w:rsidRDefault="00AB021E" w14:paraId="10F06C51" w14:textId="6575AFE1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Pr="00194999" w:rsidR="00194999">
              <w:t>início</w:t>
            </w:r>
            <w:r w:rsidRPr="00194999">
              <w:t xml:space="preserve"> do cadastro</w:t>
            </w:r>
            <w:r w:rsidRPr="00194999" w:rsidR="00194999">
              <w:t>;</w:t>
            </w:r>
          </w:p>
          <w:p w:rsidRPr="00194999" w:rsidR="00AB021E" w:rsidP="00F850B9" w:rsidRDefault="00AB021E" w14:paraId="10F06C52" w14:textId="016C5099">
            <w:pPr>
              <w:snapToGrid w:val="0"/>
              <w:jc w:val="both"/>
            </w:pPr>
            <w:r w:rsidRPr="00194999">
              <w:t xml:space="preserve">- Data do </w:t>
            </w:r>
            <w:r w:rsidRPr="00194999" w:rsidR="00194999">
              <w:t>último</w:t>
            </w:r>
            <w:r w:rsidRPr="00194999">
              <w:t xml:space="preserve"> backup.</w:t>
            </w:r>
          </w:p>
        </w:tc>
      </w:tr>
      <w:tr w:rsidR="0009003B" w:rsidTr="00F850B9" w14:paraId="10F06C56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2040CA" w:rsidR="0009003B" w:rsidP="00194999" w:rsidRDefault="0009003B" w14:paraId="10F06C54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194999" w:rsidR="0009003B" w:rsidP="00F850B9" w:rsidRDefault="00AB021E" w14:paraId="10F06C55" w14:textId="77777777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:rsidTr="00F850B9" w14:paraId="10F06C59" w14:textId="77777777">
        <w:trPr>
          <w:cantSplit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595959" w:themeFill="text1" w:themeFillTint="A6"/>
            <w:vAlign w:val="center"/>
          </w:tcPr>
          <w:p w:rsidRPr="002040CA" w:rsidR="0009003B" w:rsidP="00194999" w:rsidRDefault="0009003B" w14:paraId="10F06C57" w14:textId="77777777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194999" w:rsidR="0009003B" w:rsidP="00F850B9" w:rsidRDefault="0009003B" w14:paraId="10F06C58" w14:textId="6FC0A16F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Pr="00194999" w:rsidR="00194999">
              <w:rPr>
                <w:i w:val="0"/>
                <w:color w:val="000000"/>
              </w:rPr>
              <w:t>.</w:t>
            </w:r>
          </w:p>
        </w:tc>
      </w:tr>
    </w:tbl>
    <w:p w:rsidRPr="00194999" w:rsidR="0009003B" w:rsidP="00A60644" w:rsidRDefault="0009003B" w14:paraId="10F06C5A" w14:textId="56097BC3">
      <w:pPr>
        <w:pStyle w:val="Legenda"/>
        <w:rPr>
          <w:i w:val="0"/>
        </w:rPr>
      </w:pPr>
      <w:bookmarkStart w:name="_Toc459891810" w:id="20"/>
      <w:r w:rsidRPr="00194999">
        <w:rPr>
          <w:b/>
          <w:i w:val="0"/>
        </w:rPr>
        <w:t>Tabela 0</w:t>
      </w:r>
      <w:r w:rsidRPr="00194999" w:rsidR="00BC7C8D">
        <w:rPr>
          <w:b/>
          <w:i w:val="0"/>
        </w:rPr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00194999" w:rsidR="00BC7C8D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Pr="00194999" w:rsidR="00BC7C8D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Pr="00194999" w:rsidR="0053125E">
        <w:rPr>
          <w:i w:val="0"/>
        </w:rPr>
        <w:t>2</w:t>
      </w:r>
      <w:r w:rsidR="00194999">
        <w:rPr>
          <w:i w:val="0"/>
        </w:rPr>
        <w:t>.</w:t>
      </w:r>
      <w:bookmarkEnd w:id="20"/>
    </w:p>
    <w:p w:rsidR="009F697A" w:rsidRDefault="009F697A" w14:paraId="57E7D4AE" w14:textId="73D70341">
      <w:pPr>
        <w:pStyle w:val="Ttulo2"/>
        <w:pageBreakBefore/>
      </w:pPr>
      <w:bookmarkStart w:name="_Toc459891787" w:id="21"/>
      <w:r>
        <w:lastRenderedPageBreak/>
        <w:t>Diagrama de Casos de Uso</w:t>
      </w:r>
      <w:bookmarkEnd w:id="21"/>
    </w:p>
    <w:p w:rsidR="009B64DB" w:rsidP="009B64DB" w:rsidRDefault="009B64DB" w14:paraId="7E838A95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94999" w:rsidR="009B64DB" w:rsidP="009B64DB" w:rsidRDefault="009B64DB" w14:paraId="6811E33A" w14:textId="6911CC14">
      <w:pPr>
        <w:pStyle w:val="Legenda"/>
        <w:rPr>
          <w:i w:val="0"/>
        </w:rPr>
      </w:pPr>
      <w:bookmarkStart w:name="_Toc472106231" w:id="22"/>
      <w:r w:rsidRPr="00194999">
        <w:rPr>
          <w:b/>
          <w:i w:val="0"/>
        </w:rPr>
        <w:t xml:space="preserve">Figura </w:t>
      </w:r>
      <w:r w:rsidRPr="00194999" w:rsidR="00BC7C8D">
        <w:rPr>
          <w:b/>
          <w:i w:val="0"/>
        </w:rPr>
        <w:fldChar w:fldCharType="begin"/>
      </w:r>
      <w:r w:rsidRPr="00194999" w:rsidR="00BC7C8D">
        <w:rPr>
          <w:b/>
          <w:i w:val="0"/>
        </w:rPr>
        <w:instrText xml:space="preserve"> SEQ Figura \* ARABIC </w:instrText>
      </w:r>
      <w:r w:rsidRPr="00194999" w:rsidR="00BC7C8D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Pr="00194999" w:rsidR="00BC7C8D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Pr="00194999" w:rsidR="00F72BC2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Pr="00194999" w:rsidR="00145513">
        <w:rPr>
          <w:i w:val="0"/>
        </w:rPr>
        <w:t>c</w:t>
      </w:r>
      <w:r w:rsidRPr="00194999">
        <w:rPr>
          <w:i w:val="0"/>
        </w:rPr>
        <w:t xml:space="preserve">asos de </w:t>
      </w:r>
      <w:r w:rsidRPr="00194999" w:rsidR="00145513">
        <w:rPr>
          <w:i w:val="0"/>
        </w:rPr>
        <w:t>u</w:t>
      </w:r>
      <w:r w:rsidRPr="00194999">
        <w:rPr>
          <w:i w:val="0"/>
        </w:rPr>
        <w:t>so</w:t>
      </w:r>
      <w:r w:rsidRPr="00194999" w:rsidR="00194999">
        <w:rPr>
          <w:i w:val="0"/>
        </w:rPr>
        <w:t>.</w:t>
      </w:r>
      <w:bookmarkEnd w:id="22"/>
    </w:p>
    <w:p w:rsidR="00B674EB" w:rsidP="00B674EB" w:rsidRDefault="00B674EB" w14:paraId="37E65C4A" w14:textId="77777777">
      <w:pPr>
        <w:pStyle w:val="Ttulo3"/>
      </w:pPr>
      <w:bookmarkStart w:name="_Toc364852096" w:id="23"/>
      <w:bookmarkStart w:name="_Toc459891788" w:id="24"/>
      <w:r>
        <w:t>Descrição dos Atores</w:t>
      </w:r>
      <w:bookmarkEnd w:id="23"/>
      <w:bookmarkEnd w:id="24"/>
    </w:p>
    <w:p w:rsidRPr="000301BB" w:rsidR="00B674EB" w:rsidP="00B674EB" w:rsidRDefault="00B674EB" w14:paraId="1B6F5143" w14:textId="3D5EE537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:rsidRPr="00A46370" w:rsidR="00B674EB" w:rsidP="0058008A" w:rsidRDefault="00B674EB" w14:paraId="188D2AAB" w14:textId="5C375A9D">
      <w:pPr>
        <w:ind w:left="708" w:firstLine="708"/>
      </w:pPr>
      <w:r>
        <w:t xml:space="preserve">O Administrador tem acesso </w:t>
      </w:r>
      <w:proofErr w:type="gramStart"/>
      <w:r>
        <w:t>à</w:t>
      </w:r>
      <w:proofErr w:type="gramEnd"/>
      <w:r>
        <w:t xml:space="preserve"> </w:t>
      </w:r>
      <w:r w:rsidR="00194999">
        <w:t>as funcionalidades</w:t>
      </w:r>
      <w:r>
        <w:t xml:space="preserve"> de Manter Viagens, Reservar Viagem, Manter Clientes, Manter Funcionários.</w:t>
      </w:r>
    </w:p>
    <w:p w:rsidR="00B674EB" w:rsidP="00B674EB" w:rsidRDefault="00B674EB" w14:paraId="7AAAA5DA" w14:textId="77777777"/>
    <w:p w:rsidR="00B674EB" w:rsidP="00B674EB" w:rsidRDefault="00B674EB" w14:paraId="7FA9A430" w14:textId="77777777">
      <w:pPr>
        <w:pStyle w:val="Ttulo3"/>
      </w:pPr>
      <w:bookmarkStart w:name="_Toc364852097" w:id="25"/>
      <w:bookmarkStart w:name="_Toc459891789" w:id="26"/>
      <w:r>
        <w:t>Descrição dos Casos de Uso</w:t>
      </w:r>
      <w:bookmarkEnd w:id="25"/>
      <w:bookmarkEnd w:id="26"/>
    </w:p>
    <w:p w:rsidRPr="000301BB" w:rsidR="00B674EB" w:rsidP="00B674EB" w:rsidRDefault="00B674EB" w14:paraId="2A0CB95A" w14:textId="7D72C361">
      <w:pPr>
        <w:ind w:left="708"/>
        <w:rPr>
          <w:b/>
        </w:rPr>
      </w:pPr>
      <w:proofErr w:type="gramStart"/>
      <w:r w:rsidRPr="000301BB">
        <w:rPr>
          <w:b/>
        </w:rPr>
        <w:t>CaU1</w:t>
      </w:r>
      <w:proofErr w:type="gramEnd"/>
      <w:r w:rsidRPr="000301BB">
        <w:rPr>
          <w:b/>
        </w:rPr>
        <w:t xml:space="preserve">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:rsidRPr="003A2B7A" w:rsidR="00B674EB" w:rsidP="0058008A" w:rsidRDefault="00B674EB" w14:paraId="452F8B89" w14:textId="2A3BFB40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:rsidR="009F697A" w:rsidRDefault="009F697A" w14:paraId="1AA4D1F9" w14:textId="50AA4DF4">
      <w:pPr>
        <w:pStyle w:val="Ttulo2"/>
        <w:pageBreakBefore/>
      </w:pPr>
      <w:bookmarkStart w:name="_Toc459891790" w:id="27"/>
      <w:r>
        <w:lastRenderedPageBreak/>
        <w:t>Fluxos de Eventos de Casos de Uso</w:t>
      </w:r>
      <w:bookmarkEnd w:id="27"/>
    </w:p>
    <w:p w:rsidR="003A2D40" w:rsidP="003A2D40" w:rsidRDefault="003A2D40" w14:paraId="17CDA67E" w14:textId="523035E7">
      <w:pPr>
        <w:pStyle w:val="Ttulo3"/>
        <w:tabs>
          <w:tab w:val="clear" w:pos="1430"/>
          <w:tab w:val="num" w:pos="1146"/>
        </w:tabs>
        <w:ind w:left="426"/>
      </w:pPr>
      <w:bookmarkStart w:name="_Toc422919006" w:id="28"/>
      <w:bookmarkStart w:name="_Toc430302454" w:id="29"/>
      <w:bookmarkStart w:name="_Toc459891791" w:id="30"/>
      <w:proofErr w:type="spellStart"/>
      <w:r w:rsidRPr="025696AF">
        <w:t>Login</w:t>
      </w:r>
      <w:bookmarkEnd w:id="28"/>
      <w:bookmarkEnd w:id="29"/>
      <w:proofErr w:type="spellEnd"/>
      <w:r>
        <w:t xml:space="preserve"> do Administrador</w:t>
      </w:r>
      <w:bookmarkEnd w:id="30"/>
    </w:p>
    <w:p w:rsidRPr="00832967" w:rsidR="003A2D40" w:rsidP="003A2D40" w:rsidRDefault="003A2D40" w14:paraId="4778FAC7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3A2D40" w:rsidTr="00F93EB5" w14:paraId="066E0B86" w14:textId="77777777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0739775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42A31BCB" w14:textId="7A13759C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F93EB5" w14:paraId="66F8E9FE" w14:textId="77777777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46BCBFD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521767E0" w14:textId="654097F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F93EB5" w14:paraId="4A6C1848" w14:textId="77777777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7635AB8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04018C32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3A2D40" w:rsidTr="003A2D40" w14:paraId="77721C9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2FEC4BE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1728131E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3A2D40" w14:paraId="472F1324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3A2D40" w:rsidP="00AD6438" w:rsidRDefault="003A2D40" w14:paraId="6FBFE3F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003A2D40" w:rsidRDefault="003A2D40" w14:paraId="2F9A22A0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3A2D40" w:rsidTr="003A2D40" w14:paraId="6FDEF0E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73FE1CB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003A2D40" w14:paraId="769FE9F2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Pr="00E3770A" w:rsidR="003A2D40" w:rsidTr="003A2D40" w14:paraId="7CAB1808" w14:textId="77777777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Pr="00E3770A" w:rsidR="003A2D40" w:rsidP="00AD6438" w:rsidRDefault="003A2D40" w14:paraId="56CCE83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003A2D40" w:rsidRDefault="003A2D40" w14:paraId="0DF4A00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Pr="00E3770A" w:rsidR="003A2D40" w:rsidTr="00F93EB5" w14:paraId="0A0E3663" w14:textId="77777777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Pr="00E3770A" w:rsidR="003A2D40" w:rsidP="00AD6438" w:rsidRDefault="003A2D40" w14:paraId="4AC5EAA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1436B3" w:rsidRDefault="001436B3" w14:paraId="25C823B2" w14:textId="3D6C54C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 w:rsidR="003A2D40">
              <w:rPr>
                <w:rStyle w:val="normaltextrun"/>
              </w:rPr>
              <w:t xml:space="preserve">e </w:t>
            </w:r>
            <w:r w:rsidRPr="00E3770A" w:rsidR="003A2D40">
              <w:rPr>
                <w:b/>
              </w:rPr>
              <w:t>Banco de Dados</w:t>
            </w:r>
            <w:r w:rsidRPr="00E3770A" w:rsidR="003A2D40">
              <w:rPr>
                <w:rStyle w:val="normaltextrun"/>
              </w:rPr>
              <w:t>.</w:t>
            </w:r>
          </w:p>
        </w:tc>
      </w:tr>
      <w:tr w:rsidRPr="00E3770A" w:rsidR="003A2D40" w:rsidTr="003A2D40" w14:paraId="3A88C88C" w14:textId="77777777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3A2D40" w:rsidP="00AD6438" w:rsidRDefault="003A2D40" w14:paraId="5E493BD2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Pr="00E3770A" w:rsidR="003A2D40" w:rsidTr="003A2D40" w14:paraId="5270CD51" w14:textId="77777777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Pr="00E3770A" w:rsidR="003A2D40" w:rsidP="00AD6438" w:rsidRDefault="003A2D40" w14:paraId="2C8273DC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Pr="00E3770A" w:rsidR="003A2D40" w:rsidP="00AD6438" w:rsidRDefault="003A2D40" w14:paraId="23A37FF6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3A2D40" w:rsidTr="000A4141" w14:paraId="3B4403C3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3A2D40" w:rsidRDefault="003A2D40" w14:paraId="4C818B2B" w14:textId="5FAEDBB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003A2D40" w14:paraId="20C4DC4C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Pr="00E3770A" w:rsidR="003A2D40" w:rsidTr="003A2D40" w14:paraId="51BB4CDB" w14:textId="77777777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Pr="00E3770A" w:rsidR="003A2D40" w:rsidP="003A2D40" w:rsidRDefault="003A2D40" w14:paraId="3B511380" w14:textId="5793E46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003A2D40" w14:paraId="3065F02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Pr="00E3770A" w:rsidR="003A2D40" w:rsidTr="003A2D40" w14:paraId="2E21F6C9" w14:textId="77777777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Pr="00E3770A" w:rsidR="003A2D40" w:rsidP="003A2D40" w:rsidRDefault="003A2D40" w14:paraId="19803FFB" w14:textId="77777777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Pr="00E3770A" w:rsidR="003A2D40" w:rsidP="00AD6438" w:rsidRDefault="003A2D40" w14:paraId="68235287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Pr="00E3770A" w:rsidR="003A2D40" w:rsidTr="003A2D40" w14:paraId="2E555971" w14:textId="77777777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3A2D40" w:rsidP="00AD6438" w:rsidRDefault="003A2D40" w14:paraId="68054C84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3A2D40" w:rsidTr="003A2D40" w14:paraId="096EA364" w14:textId="77777777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Pr="00E3770A" w:rsidR="003A2D40" w:rsidP="00AD6438" w:rsidRDefault="003A2D40" w14:paraId="1B5516B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Pr="00E3770A" w:rsidR="003A2D40" w:rsidP="00AD6438" w:rsidRDefault="003A2D40" w14:paraId="2A5491EB" w14:textId="77777777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Pr="00E3770A" w:rsidR="003A2D40" w:rsidTr="003A2D40" w14:paraId="3BBAFA24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AD6438" w:rsidRDefault="003A2D40" w14:paraId="747EDD96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Pr="00E3770A" w:rsidR="003A2D40" w:rsidP="00AD6438" w:rsidRDefault="003A2D40" w14:paraId="4207AE6A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Pr="00E3770A" w:rsidR="003A2D40" w:rsidTr="003A2D40" w14:paraId="5085146D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00AD6438" w:rsidRDefault="003A2D40" w14:paraId="0F1B048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Pr="00E3770A" w:rsidR="003A2D40" w:rsidP="00AD6438" w:rsidRDefault="003A2D40" w14:paraId="1A8A8E62" w14:textId="77777777">
            <w:pPr>
              <w:pStyle w:val="paragraph"/>
              <w:spacing w:before="0" w:after="0"/>
              <w:textAlignment w:val="baseline"/>
            </w:pPr>
          </w:p>
        </w:tc>
      </w:tr>
      <w:tr w:rsidRPr="00E3770A" w:rsidR="003A2D40" w:rsidTr="003A2D40" w14:paraId="3AA8130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00AD6438" w:rsidRDefault="003A2D40" w14:paraId="1C6D76B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3A2D40" w:rsidP="00AD6438" w:rsidRDefault="003A2D40" w14:paraId="2E70DBAC" w14:textId="77777777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Pr="00E3770A" w:rsidR="003A2D40" w:rsidTr="003A2D40" w14:paraId="67299393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00AD6438" w:rsidRDefault="003A2D40" w14:paraId="5CEDC5B5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3A2D40" w:rsidP="00AD6438" w:rsidRDefault="003A2D40" w14:paraId="28C6A15F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Pr="003A2D40" w:rsidR="003A2D40" w:rsidP="003A2D40" w:rsidRDefault="003A2D40" w14:paraId="043BEE37" w14:textId="743B43ED">
      <w:pPr>
        <w:pStyle w:val="Legenda"/>
        <w:keepNext/>
        <w:rPr>
          <w:b/>
          <w:i w:val="0"/>
        </w:rPr>
      </w:pPr>
      <w:bookmarkStart w:name="_Toc422919056" w:id="31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1"/>
      <w:r w:rsidRPr="003A2D40">
        <w:rPr>
          <w:i w:val="0"/>
        </w:rPr>
        <w:t>.</w:t>
      </w:r>
    </w:p>
    <w:p w:rsidR="009B64DB" w:rsidP="009B64DB" w:rsidRDefault="009B64DB" w14:paraId="6B912F52" w14:textId="77777777">
      <w:pPr>
        <w:jc w:val="center"/>
      </w:pPr>
    </w:p>
    <w:p w:rsidR="0009003B" w:rsidRDefault="0009003B" w14:paraId="10F06C5B" w14:textId="77777777">
      <w:pPr>
        <w:pStyle w:val="Ttulo2"/>
        <w:pageBreakBefore/>
      </w:pPr>
      <w:bookmarkStart w:name="_Toc459891792" w:id="32"/>
      <w:r>
        <w:lastRenderedPageBreak/>
        <w:t>Requisitos Não-Funcionais</w:t>
      </w:r>
      <w:bookmarkEnd w:id="32"/>
    </w:p>
    <w:p w:rsidR="0009003B" w:rsidRDefault="0009003B" w14:paraId="10F06C5C" w14:textId="557D0FE5">
      <w:pPr>
        <w:pStyle w:val="Ttulo3"/>
      </w:pPr>
      <w:bookmarkStart w:name="_Toc459891793" w:id="33"/>
      <w:proofErr w:type="gramStart"/>
      <w:r>
        <w:t>Req.</w:t>
      </w:r>
      <w:proofErr w:type="gramEnd"/>
      <w:r w:rsidR="006263C9">
        <w:t>9</w:t>
      </w:r>
      <w:fldSimple w:instr=" SEQ &quot;Reqnaofuncionais&quot; \*Arabic ">
        <w:r w:rsidR="000B485B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:rsidR="0009003B" w:rsidP="00F548AD" w:rsidRDefault="0009003B" w14:paraId="10F06C5D" w14:textId="77777777">
      <w:pPr>
        <w:ind w:left="708" w:firstLine="708"/>
      </w:pPr>
      <w:r>
        <w:t xml:space="preserve">Será utilizada uma distribuição </w:t>
      </w:r>
      <w:proofErr w:type="gramStart"/>
      <w:r w:rsidR="006B55E0">
        <w:t>Windows</w:t>
      </w:r>
      <w:r>
        <w:t xml:space="preserve"> </w:t>
      </w:r>
      <w:r w:rsidR="009407CC">
        <w:t>...</w:t>
      </w:r>
      <w:proofErr w:type="gramEnd"/>
    </w:p>
    <w:p w:rsidR="0009003B" w:rsidP="007464A8" w:rsidRDefault="0009003B" w14:paraId="10F06C5E" w14:textId="77777777">
      <w:pPr>
        <w:jc w:val="center"/>
      </w:pPr>
    </w:p>
    <w:p w:rsidR="0009003B" w:rsidRDefault="0009003B" w14:paraId="10F06C5F" w14:textId="77777777">
      <w:pPr>
        <w:pStyle w:val="Ttulo3"/>
      </w:pPr>
      <w:bookmarkStart w:name="8.3_______________Performance_Requiremen" w:id="34"/>
      <w:bookmarkStart w:name="_Toc459891794" w:id="35"/>
      <w:r>
        <w:t>Requisitos de Desempenho</w:t>
      </w:r>
      <w:bookmarkEnd w:id="34"/>
      <w:bookmarkEnd w:id="35"/>
    </w:p>
    <w:p w:rsidR="0009003B" w:rsidP="00F548AD" w:rsidRDefault="00554CA4" w14:paraId="10F06C60" w14:textId="665F2271">
      <w:pPr>
        <w:pStyle w:val="Ttulo4"/>
        <w:tabs>
          <w:tab w:val="clear" w:pos="0"/>
          <w:tab w:val="num" w:pos="2268"/>
        </w:tabs>
        <w:ind w:firstLine="1418"/>
      </w:pPr>
      <w:bookmarkStart w:name="_Toc459891795" w:id="36"/>
      <w:proofErr w:type="gramStart"/>
      <w:r>
        <w:t>Req.</w:t>
      </w:r>
      <w:proofErr w:type="gramEnd"/>
      <w:r>
        <w:t>9</w:t>
      </w:r>
      <w:fldSimple w:instr=" SEQ &quot;Reqnaofuncionais&quot; \*Arabic ">
        <w:r w:rsidR="000B485B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:rsidR="0009003B" w:rsidP="00F548AD" w:rsidRDefault="00F548AD" w14:paraId="10F06C61" w14:textId="4077052E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:rsidR="0009003B" w:rsidRDefault="0009003B" w14:paraId="10F06C62" w14:textId="77777777"/>
    <w:p w:rsidR="009F697A" w:rsidP="009F697A" w:rsidRDefault="009F697A" w14:paraId="68B315E9" w14:textId="070FC348">
      <w:pPr>
        <w:pStyle w:val="Ttulo1"/>
      </w:pPr>
      <w:bookmarkStart w:name="_Toc459891796" w:id="37"/>
      <w:r>
        <w:lastRenderedPageBreak/>
        <w:t>Projeto de Dados</w:t>
      </w:r>
      <w:bookmarkEnd w:id="37"/>
      <w:r w:rsidR="007821A6">
        <w:t xml:space="preserve"> </w:t>
      </w:r>
    </w:p>
    <w:p w:rsidRPr="009F697A" w:rsidR="009F697A" w:rsidP="009F697A" w:rsidRDefault="009F697A" w14:paraId="62FA51B1" w14:textId="233D04A3">
      <w:pPr>
        <w:pStyle w:val="Ttulo2"/>
      </w:pPr>
      <w:bookmarkStart w:name="_Toc459891797" w:id="38"/>
      <w:r>
        <w:t>Modelo Entidade-Relacionamento</w:t>
      </w:r>
      <w:bookmarkEnd w:id="38"/>
    </w:p>
    <w:p w:rsidRPr="00DD4D68" w:rsidR="009F697A" w:rsidP="009F697A" w:rsidRDefault="009F697A" w14:paraId="395C887A" w14:textId="77777777"/>
    <w:p w:rsidR="009F697A" w:rsidP="009F697A" w:rsidRDefault="009F697A" w14:paraId="2DEC7B53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9F697A" w:rsidP="009F697A" w:rsidRDefault="009F697A" w14:paraId="6443F22C" w14:textId="228287BC">
      <w:pPr>
        <w:pStyle w:val="Legenda"/>
        <w:rPr>
          <w:i w:val="0"/>
        </w:rPr>
      </w:pPr>
      <w:bookmarkStart w:name="_Toc472106232" w:id="39"/>
      <w:r w:rsidRPr="00E3544C">
        <w:rPr>
          <w:b/>
          <w:i w:val="0"/>
        </w:rPr>
        <w:t xml:space="preserve">Figura </w:t>
      </w:r>
      <w:r w:rsidRPr="00E3544C" w:rsidR="00BC7C8D">
        <w:rPr>
          <w:b/>
          <w:i w:val="0"/>
        </w:rPr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00E3544C" w:rsidR="00BC7C8D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Pr="00E3544C" w:rsidR="00BC7C8D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Pr="00E3544C" w:rsidR="00AD6438">
        <w:rPr>
          <w:i w:val="0"/>
        </w:rPr>
        <w:t>.</w:t>
      </w:r>
      <w:bookmarkEnd w:id="39"/>
    </w:p>
    <w:p w:rsidR="0009003B" w:rsidP="009F697A" w:rsidRDefault="0009003B" w14:paraId="122320EE" w14:textId="77777777">
      <w:pPr>
        <w:ind w:firstLine="708"/>
      </w:pPr>
    </w:p>
    <w:p w:rsidR="001B2083" w:rsidP="009F697A" w:rsidRDefault="001B2083" w14:paraId="00AF6388" w14:textId="77777777">
      <w:pPr>
        <w:ind w:firstLine="708"/>
      </w:pPr>
    </w:p>
    <w:p w:rsidR="001B2083" w:rsidP="009F697A" w:rsidRDefault="001B2083" w14:paraId="638A0EE1" w14:textId="77777777">
      <w:pPr>
        <w:ind w:firstLine="708"/>
      </w:pPr>
    </w:p>
    <w:p w:rsidR="001B2083" w:rsidP="009F697A" w:rsidRDefault="001B2083" w14:paraId="4269A99A" w14:textId="77777777">
      <w:pPr>
        <w:ind w:firstLine="708"/>
      </w:pPr>
    </w:p>
    <w:p w:rsidR="001B2083" w:rsidP="009F697A" w:rsidRDefault="001B2083" w14:paraId="6A9C5268" w14:textId="77777777">
      <w:pPr>
        <w:ind w:firstLine="708"/>
      </w:pPr>
    </w:p>
    <w:p w:rsidR="001B2083" w:rsidP="009F697A" w:rsidRDefault="001B2083" w14:paraId="0A125B57" w14:textId="77777777">
      <w:pPr>
        <w:ind w:firstLine="708"/>
      </w:pPr>
    </w:p>
    <w:p w:rsidR="001B2083" w:rsidP="009F697A" w:rsidRDefault="001B2083" w14:paraId="7D46E03C" w14:textId="77777777">
      <w:pPr>
        <w:ind w:firstLine="708"/>
      </w:pPr>
    </w:p>
    <w:p w:rsidR="001B2083" w:rsidP="009F697A" w:rsidRDefault="001B2083" w14:paraId="23155084" w14:textId="77777777">
      <w:pPr>
        <w:ind w:firstLine="708"/>
      </w:pPr>
    </w:p>
    <w:p w:rsidR="001B2083" w:rsidP="009F697A" w:rsidRDefault="001B2083" w14:paraId="03BE8F08" w14:textId="77777777">
      <w:pPr>
        <w:ind w:firstLine="708"/>
      </w:pPr>
    </w:p>
    <w:p w:rsidR="001B2083" w:rsidP="009F697A" w:rsidRDefault="001B2083" w14:paraId="4081C66D" w14:textId="77777777">
      <w:pPr>
        <w:ind w:firstLine="708"/>
      </w:pPr>
    </w:p>
    <w:p w:rsidR="001B2083" w:rsidP="009F697A" w:rsidRDefault="001B2083" w14:paraId="4DA616FE" w14:textId="77777777">
      <w:pPr>
        <w:ind w:firstLine="708"/>
      </w:pPr>
    </w:p>
    <w:p w:rsidR="001B2083" w:rsidP="009F697A" w:rsidRDefault="001B2083" w14:paraId="77CCEE7A" w14:textId="77777777">
      <w:pPr>
        <w:ind w:firstLine="708"/>
      </w:pPr>
    </w:p>
    <w:p w:rsidR="001B2083" w:rsidP="009F697A" w:rsidRDefault="001B2083" w14:paraId="0BE5C738" w14:textId="77777777">
      <w:pPr>
        <w:ind w:firstLine="708"/>
      </w:pPr>
    </w:p>
    <w:p w:rsidR="001B2083" w:rsidP="009F697A" w:rsidRDefault="001B2083" w14:paraId="09185D6E" w14:textId="77777777">
      <w:pPr>
        <w:ind w:firstLine="708"/>
      </w:pPr>
    </w:p>
    <w:p w:rsidR="001B2083" w:rsidP="009F697A" w:rsidRDefault="001B2083" w14:paraId="06C4ED47" w14:textId="77777777">
      <w:pPr>
        <w:ind w:firstLine="708"/>
      </w:pPr>
    </w:p>
    <w:p w:rsidR="001B2083" w:rsidP="009F697A" w:rsidRDefault="001B2083" w14:paraId="4BCF65A1" w14:textId="77777777">
      <w:pPr>
        <w:ind w:firstLine="708"/>
      </w:pPr>
    </w:p>
    <w:p w:rsidR="001B2083" w:rsidP="009F697A" w:rsidRDefault="001B2083" w14:paraId="6E7AAB1A" w14:textId="77777777">
      <w:pPr>
        <w:ind w:firstLine="708"/>
      </w:pPr>
    </w:p>
    <w:p w:rsidR="001B2083" w:rsidP="009F697A" w:rsidRDefault="001B2083" w14:paraId="7302E793" w14:textId="77777777">
      <w:pPr>
        <w:ind w:firstLine="708"/>
      </w:pPr>
    </w:p>
    <w:p w:rsidR="001B2083" w:rsidP="001B2083" w:rsidRDefault="001B2083" w14:paraId="517AD83B" w14:textId="7BCD3DB4">
      <w:pPr>
        <w:pStyle w:val="Ttulo1"/>
      </w:pPr>
      <w:bookmarkStart w:name="_Toc459891798" w:id="40"/>
      <w:r>
        <w:lastRenderedPageBreak/>
        <w:t>Projeto Lógico</w:t>
      </w:r>
      <w:bookmarkEnd w:id="40"/>
    </w:p>
    <w:p w:rsidR="001B2083" w:rsidP="001B2083" w:rsidRDefault="001B2083" w14:paraId="42EC9CB7" w14:textId="3C236E80">
      <w:pPr>
        <w:pStyle w:val="Ttulo2"/>
      </w:pPr>
      <w:bookmarkStart w:name="_Toc459891799" w:id="41"/>
      <w:r>
        <w:t>Diagrama de Classe</w:t>
      </w:r>
      <w:r w:rsidR="00145513">
        <w:t>s</w:t>
      </w:r>
      <w:bookmarkEnd w:id="41"/>
    </w:p>
    <w:p w:rsidR="00145513" w:rsidP="00145513" w:rsidRDefault="001B2083" w14:paraId="0FCF38BB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1B2083" w:rsidP="00145513" w:rsidRDefault="00145513" w14:paraId="5E8770D4" w14:textId="054A7632">
      <w:pPr>
        <w:pStyle w:val="Legenda"/>
        <w:rPr>
          <w:i w:val="0"/>
        </w:rPr>
      </w:pPr>
      <w:bookmarkStart w:name="_Toc472106233" w:id="42"/>
      <w:r w:rsidRPr="00E3544C">
        <w:rPr>
          <w:b/>
          <w:i w:val="0"/>
        </w:rPr>
        <w:t xml:space="preserve">Figura </w:t>
      </w:r>
      <w:r w:rsidRPr="00E3544C" w:rsidR="00BC7C8D">
        <w:rPr>
          <w:b/>
          <w:i w:val="0"/>
        </w:rPr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00E3544C" w:rsidR="00BC7C8D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Pr="00E3544C" w:rsidR="00BC7C8D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Pr="00E3544C" w:rsidR="00AD6438">
        <w:rPr>
          <w:i w:val="0"/>
        </w:rPr>
        <w:t>.</w:t>
      </w:r>
      <w:bookmarkEnd w:id="42"/>
    </w:p>
    <w:p w:rsidR="001B2083" w:rsidP="001B2083" w:rsidRDefault="001B2083" w14:paraId="5443E4FA" w14:textId="655055D7">
      <w:pPr>
        <w:pStyle w:val="Ttulo2"/>
      </w:pPr>
      <w:bookmarkStart w:name="_Toc459891800" w:id="43"/>
      <w:r>
        <w:t>Diagrama de Sequência</w:t>
      </w:r>
      <w:bookmarkEnd w:id="43"/>
    </w:p>
    <w:p w:rsidR="00145513" w:rsidP="00145513" w:rsidRDefault="001B2083" w14:paraId="7E2EC529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P="00420A86" w:rsidRDefault="00145513" w14:paraId="0A44DFAB" w14:textId="5095E018">
      <w:pPr>
        <w:pStyle w:val="Legenda"/>
        <w:rPr>
          <w:i w:val="0"/>
        </w:rPr>
      </w:pPr>
      <w:bookmarkStart w:name="_Toc472106234" w:id="44"/>
      <w:r w:rsidRPr="00E3544C">
        <w:rPr>
          <w:b/>
          <w:i w:val="0"/>
        </w:rPr>
        <w:t xml:space="preserve">Figura </w:t>
      </w:r>
      <w:r w:rsidRPr="00E3544C" w:rsidR="00BC7C8D">
        <w:rPr>
          <w:b/>
          <w:i w:val="0"/>
        </w:rPr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00E3544C" w:rsidR="00BC7C8D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Pr="00E3544C" w:rsidR="00BC7C8D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Pr="00E3544C" w:rsidR="00F72BC2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Pr="00E3544C" w:rsidR="00AD6438">
        <w:rPr>
          <w:i w:val="0"/>
        </w:rPr>
        <w:t>.</w:t>
      </w:r>
      <w:bookmarkEnd w:id="44"/>
    </w:p>
    <w:p w:rsidR="005443E8" w:rsidP="005443E8" w:rsidRDefault="005443E8" w14:paraId="60851E55" w14:textId="77777777">
      <w:pPr>
        <w:pStyle w:val="Ttulo2"/>
      </w:pPr>
      <w:bookmarkStart w:name="_Toc454873377" w:id="45"/>
      <w:bookmarkStart w:name="_Toc455670044" w:id="46"/>
      <w:bookmarkStart w:name="_Toc459891801" w:id="47"/>
      <w:r>
        <w:lastRenderedPageBreak/>
        <w:t>Diagrama de Pacotes</w:t>
      </w:r>
      <w:bookmarkEnd w:id="45"/>
      <w:bookmarkEnd w:id="46"/>
      <w:bookmarkEnd w:id="47"/>
    </w:p>
    <w:p w:rsidR="005443E8" w:rsidP="005443E8" w:rsidRDefault="005443E8" w14:paraId="6DE99059" w14:textId="77777777">
      <w:pPr>
        <w:jc w:val="center"/>
      </w:pPr>
    </w:p>
    <w:p w:rsidR="005443E8" w:rsidP="005443E8" w:rsidRDefault="005443E8" w14:paraId="34538EA2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443E8" w:rsidR="005443E8" w:rsidP="005443E8" w:rsidRDefault="005443E8" w14:paraId="0493B0B3" w14:textId="25C527F9">
      <w:pPr>
        <w:pStyle w:val="Legenda"/>
        <w:rPr>
          <w:i w:val="0"/>
        </w:rPr>
      </w:pPr>
      <w:bookmarkStart w:name="_Toc381345607" w:id="48"/>
      <w:bookmarkStart w:name="_Toc455670281" w:id="49"/>
      <w:bookmarkStart w:name="_Toc472106235" w:id="50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:rsidR="005443E8" w:rsidP="005443E8" w:rsidRDefault="005443E8" w14:paraId="30EE8052" w14:textId="77777777">
      <w:pPr>
        <w:pStyle w:val="Ttulo2"/>
      </w:pPr>
      <w:bookmarkStart w:name="_Toc455670045" w:id="51"/>
      <w:bookmarkStart w:name="_Toc459891802" w:id="52"/>
      <w:r>
        <w:t>Diagrama de Atividade</w:t>
      </w:r>
      <w:bookmarkEnd w:id="51"/>
      <w:bookmarkEnd w:id="52"/>
    </w:p>
    <w:p w:rsidR="005443E8" w:rsidP="005443E8" w:rsidRDefault="005443E8" w14:paraId="48BD9398" w14:textId="77777777">
      <w:pPr>
        <w:jc w:val="center"/>
      </w:pPr>
    </w:p>
    <w:p w:rsidR="005443E8" w:rsidP="005443E8" w:rsidRDefault="005443E8" w14:paraId="2BD404D6" w14:textId="77777777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43E8" w:rsidR="005443E8" w:rsidP="005443E8" w:rsidRDefault="005443E8" w14:paraId="7FCA5EAE" w14:textId="7C424E02">
      <w:pPr>
        <w:pStyle w:val="Legenda"/>
        <w:rPr>
          <w:i w:val="0"/>
        </w:rPr>
      </w:pPr>
      <w:bookmarkStart w:name="_Toc455670282" w:id="53"/>
      <w:bookmarkStart w:name="_Toc472106236" w:id="54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:rsidR="006C18BB" w:rsidP="006C18BB" w:rsidRDefault="006C18BB" w14:paraId="6B92F4BC" w14:textId="77777777">
      <w:pPr>
        <w:pStyle w:val="Ttulo1"/>
      </w:pPr>
      <w:bookmarkStart w:name="_Toc455670046" w:id="55"/>
      <w:bookmarkStart w:name="_Toc459891803" w:id="56"/>
      <w:r>
        <w:lastRenderedPageBreak/>
        <w:t>Anexos</w:t>
      </w:r>
      <w:bookmarkEnd w:id="55"/>
      <w:bookmarkEnd w:id="56"/>
    </w:p>
    <w:p w:rsidR="006C18BB" w:rsidP="006C18BB" w:rsidRDefault="006C18BB" w14:paraId="7FC3D24B" w14:textId="77777777">
      <w:pPr>
        <w:pStyle w:val="Ttulo2"/>
      </w:pPr>
      <w:bookmarkStart w:name="_Toc455670047" w:id="57"/>
      <w:bookmarkStart w:name="_Toc459891804" w:id="58"/>
      <w:proofErr w:type="spellStart"/>
      <w:r w:rsidRPr="00D91FEF">
        <w:t>Storyboarding</w:t>
      </w:r>
      <w:bookmarkEnd w:id="57"/>
      <w:bookmarkEnd w:id="58"/>
      <w:proofErr w:type="spellEnd"/>
    </w:p>
    <w:p w:rsidR="006C18BB" w:rsidP="006C18BB" w:rsidRDefault="006C18BB" w14:paraId="16678D25" w14:textId="77777777"/>
    <w:p w:rsidRPr="00224B9D" w:rsidR="006C18BB" w:rsidP="006C18BB" w:rsidRDefault="006C18BB" w14:paraId="1D9E8EB3" w14:textId="77777777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E3544C" w:rsidR="006C18BB" w:rsidP="006C18BB" w:rsidRDefault="006C18BB" w14:paraId="66D51CBA" w14:textId="7E3514DA">
      <w:pPr>
        <w:pStyle w:val="Legenda"/>
        <w:rPr>
          <w:i w:val="0"/>
        </w:rPr>
      </w:pPr>
      <w:bookmarkStart w:name="_Toc455670283" w:id="59"/>
      <w:bookmarkStart w:name="_Toc472106237" w:id="60"/>
      <w:r w:rsidRPr="00E3544C">
        <w:rPr>
          <w:b/>
          <w:i w:val="0"/>
        </w:rPr>
        <w:t xml:space="preserve">Figura </w:t>
      </w:r>
      <w:r w:rsidRPr="00E3544C" w:rsidR="00AD6438">
        <w:rPr>
          <w:b/>
          <w:i w:val="0"/>
        </w:rPr>
        <w:fldChar w:fldCharType="begin"/>
      </w:r>
      <w:r w:rsidRPr="00E3544C" w:rsidR="00AD6438">
        <w:rPr>
          <w:b/>
          <w:i w:val="0"/>
        </w:rPr>
        <w:instrText xml:space="preserve"> SEQ Figura \* ARABIC </w:instrText>
      </w:r>
      <w:r w:rsidRPr="00E3544C" w:rsidR="00AD643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Pr="00E3544C" w:rsidR="00AD6438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Pr="00E3544C" w:rsidR="00E3544C">
        <w:rPr>
          <w:i w:val="0"/>
        </w:rPr>
        <w:t>.</w:t>
      </w:r>
      <w:bookmarkEnd w:id="60"/>
    </w:p>
    <w:p w:rsidR="006C18BB" w:rsidP="006C18BB" w:rsidRDefault="006C18BB" w14:paraId="18BBF226" w14:textId="77777777">
      <w:pPr>
        <w:pStyle w:val="Legenda"/>
      </w:pPr>
    </w:p>
    <w:p w:rsidR="006C18BB" w:rsidP="006C18BB" w:rsidRDefault="006C18BB" w14:paraId="7D4568D4" w14:textId="77777777">
      <w:pPr>
        <w:pStyle w:val="Ttulo2"/>
      </w:pPr>
      <w:bookmarkStart w:name="_Toc455670048" w:id="61"/>
      <w:bookmarkStart w:name="_Toc459891805" w:id="62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:rsidRPr="00532C62" w:rsidR="006C18BB" w:rsidP="006C18BB" w:rsidRDefault="006C18BB" w14:paraId="6AD382BA" w14:textId="77777777"/>
    <w:p w:rsidR="006C18BB" w:rsidP="006C18BB" w:rsidRDefault="006C18BB" w14:paraId="4F4B0132" w14:textId="77777777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E3544C" w:rsidR="006C18BB" w:rsidP="006C18BB" w:rsidRDefault="006C18BB" w14:paraId="0B79BD19" w14:textId="11610591">
      <w:pPr>
        <w:jc w:val="center"/>
      </w:pPr>
      <w:bookmarkStart w:name="_Toc455670284" w:id="63"/>
      <w:r w:rsidRPr="00E3544C">
        <w:rPr>
          <w:b/>
        </w:rPr>
        <w:t xml:space="preserve">Figura </w:t>
      </w:r>
      <w:r w:rsidRPr="00E3544C" w:rsid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Pr="00E3544C" w:rsid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Pr="00E3544C" w:rsidR="00E3544C">
        <w:t>.</w:t>
      </w:r>
    </w:p>
    <w:p w:rsidR="006C18BB" w:rsidP="006C18BB" w:rsidRDefault="006C18BB" w14:paraId="58582B11" w14:textId="77777777">
      <w:pPr>
        <w:jc w:val="center"/>
      </w:pPr>
    </w:p>
    <w:p w:rsidR="006C18BB" w:rsidP="006C18BB" w:rsidRDefault="006C18BB" w14:paraId="497913DA" w14:textId="77777777">
      <w:pPr>
        <w:pStyle w:val="Ttulo2"/>
      </w:pPr>
      <w:bookmarkStart w:name="_Toc455670049" w:id="64"/>
      <w:bookmarkStart w:name="_Toc459891806" w:id="65"/>
      <w:r>
        <w:lastRenderedPageBreak/>
        <w:t>Cronograma de Atividades</w:t>
      </w:r>
      <w:bookmarkEnd w:id="64"/>
      <w:bookmarkEnd w:id="65"/>
    </w:p>
    <w:p w:rsidRPr="00532C62" w:rsidR="006C18BB" w:rsidP="006C18BB" w:rsidRDefault="006C18BB" w14:paraId="44FB6285" w14:textId="77777777"/>
    <w:p w:rsidR="006C18BB" w:rsidP="006C18BB" w:rsidRDefault="006C18BB" w14:paraId="7AFF575D" w14:textId="77777777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:rsidR="006C18BB" w:rsidP="006C18BB" w:rsidRDefault="006C18BB" w14:paraId="30C77CD4" w14:textId="77777777">
      <w:pPr>
        <w:jc w:val="center"/>
      </w:pPr>
    </w:p>
    <w:p w:rsidRPr="00E3544C" w:rsidR="006C18BB" w:rsidP="006C18BB" w:rsidRDefault="006C18BB" w14:paraId="700C962C" w14:textId="17950100">
      <w:pPr>
        <w:jc w:val="center"/>
      </w:pPr>
      <w:bookmarkStart w:name="_Toc455670285" w:id="66"/>
      <w:r w:rsidRPr="00E3544C">
        <w:rPr>
          <w:b/>
        </w:rPr>
        <w:t xml:space="preserve">Figura </w:t>
      </w:r>
      <w:r w:rsidRPr="00E3544C" w:rsid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Pr="00E3544C" w:rsidR="00E3544C">
        <w:rPr>
          <w:b/>
        </w:rPr>
        <w:t>-</w:t>
      </w:r>
      <w:r w:rsidRPr="00E3544C">
        <w:t xml:space="preserve"> Cronograma</w:t>
      </w:r>
      <w:bookmarkEnd w:id="66"/>
      <w:r w:rsidRPr="00E3544C" w:rsidR="00E3544C">
        <w:t>.</w:t>
      </w:r>
    </w:p>
    <w:p w:rsidR="00250BA3" w:rsidP="00250BA3" w:rsidRDefault="00250BA3" w14:paraId="2675821B" w14:textId="6DAEE935">
      <w:pPr>
        <w:pStyle w:val="Ttulo1"/>
      </w:pPr>
      <w:bookmarkStart w:name="_Toc459891807" w:id="67"/>
      <w:r>
        <w:lastRenderedPageBreak/>
        <w:t>Bibliografias de Texto</w:t>
      </w:r>
      <w:bookmarkEnd w:id="67"/>
    </w:p>
    <w:p w:rsidR="00250BA3" w:rsidP="00250BA3" w:rsidRDefault="00250BA3" w14:paraId="6A358991" w14:textId="3CFACA6A">
      <w:pPr>
        <w:pStyle w:val="Ttulo1"/>
      </w:pPr>
      <w:bookmarkStart w:name="_Toc459891808" w:id="68"/>
      <w:r>
        <w:lastRenderedPageBreak/>
        <w:t>Bibliografia de Imagens</w:t>
      </w:r>
      <w:bookmarkEnd w:id="68"/>
    </w:p>
    <w:p w:rsidRPr="004958EA" w:rsidR="006C18BB" w:rsidP="00A03491" w:rsidRDefault="006C18BB" w14:paraId="50807846" w14:textId="77777777">
      <w:pPr>
        <w:pStyle w:val="Legenda"/>
        <w:jc w:val="left"/>
        <w:rPr>
          <w:i w:val="0"/>
        </w:rPr>
      </w:pPr>
    </w:p>
    <w:sectPr w:rsidRPr="004958EA" w:rsidR="006C18BB" w:rsidSect="009E0462">
      <w:type w:val="continuous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3D6" w:rsidRDefault="00C703D6" w14:paraId="72C771EB" w14:textId="77777777">
      <w:r>
        <w:separator/>
      </w:r>
    </w:p>
  </w:endnote>
  <w:endnote w:type="continuationSeparator" w:id="0">
    <w:p w:rsidR="00C703D6" w:rsidRDefault="00C703D6" w14:paraId="4BB97C7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DejaVu Sans">
    <w:altName w:val="Arial"/>
    <w:charset w:val="00"/>
    <w:family w:val="swiss"/>
    <w:pitch w:val="variable"/>
    <w:sig w:usb0="00000000" w:usb1="5200F5FF" w:usb2="0A242021" w:usb3="00000000" w:csb0="000001B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RDefault="0048709E" w14:paraId="10F06CA6" w14:textId="77777777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proofErr w:type="gramStart"/>
    <w:r>
      <w:rPr>
        <w:rStyle w:val="Nmerodepgina"/>
      </w:rPr>
      <w:t>3</w:t>
    </w:r>
    <w:proofErr w:type="gramEnd"/>
    <w:r>
      <w:rPr>
        <w:rStyle w:val="Nmerodepgina"/>
      </w:rPr>
      <w:fldChar w:fldCharType="end"/>
    </w:r>
  </w:p>
  <w:p w:rsidR="0048709E" w:rsidRDefault="0048709E" w14:paraId="10F06CA7" w14:textId="77777777">
    <w:pPr>
      <w:pStyle w:val="Rodap"/>
      <w:pBdr>
        <w:top w:val="none" w:color="auto" w:sz="0" w:space="0"/>
      </w:pBdr>
    </w:pPr>
  </w:p>
  <w:p w:rsidR="0048709E" w:rsidRDefault="0048709E" w14:paraId="10F06CA8" w14:textId="7777777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P="00240BB3" w:rsidRDefault="0048709E" w14:paraId="74101A8A" w14:textId="77777777">
    <w:pPr>
      <w:pStyle w:val="Rodap"/>
      <w:jc w:val="center"/>
      <w:rPr>
        <w:b/>
        <w:sz w:val="20"/>
      </w:rPr>
    </w:pPr>
  </w:p>
  <w:p w:rsidR="0048709E" w:rsidP="00240BB3" w:rsidRDefault="0048709E" w14:paraId="33A275F8" w14:textId="5C278B19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48709E" w:rsidP="00240BB3" w:rsidRDefault="0048709E" w14:paraId="05F06D79" w14:textId="77777777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:rsidRPr="009E0462" w:rsidR="0048709E" w:rsidP="00240BB3" w:rsidRDefault="0048709E" w14:paraId="10F06CAD" w14:textId="6CFC6F65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RDefault="0048709E" w14:paraId="10F06CB1" w14:textId="7777777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RDefault="0048709E" w14:paraId="10F06CB2" w14:textId="61B3A10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4385A">
      <w:rPr>
        <w:rStyle w:val="Nmerodepgina"/>
        <w:noProof/>
      </w:rPr>
      <w:t>19</w:t>
    </w:r>
    <w:r>
      <w:rPr>
        <w:rStyle w:val="Nmerodepgina"/>
      </w:rPr>
      <w:fldChar w:fldCharType="end"/>
    </w:r>
  </w:p>
  <w:p w:rsidR="0048709E" w:rsidRDefault="0048709E" w14:paraId="10F06CB3" w14:textId="77777777">
    <w:pPr>
      <w:pStyle w:val="Rodap"/>
      <w:pBdr>
        <w:top w:val="none" w:color="auto" w:sz="0" w:space="0"/>
      </w:pBdr>
    </w:pPr>
  </w:p>
  <w:p w:rsidR="0048709E" w:rsidRDefault="0048709E" w14:paraId="10F06CB4" w14:textId="77777777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RDefault="0048709E" w14:paraId="10F06CB6" w14:textId="7777777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3D6" w:rsidRDefault="00C703D6" w14:paraId="6700FF6A" w14:textId="77777777">
      <w:r>
        <w:separator/>
      </w:r>
    </w:p>
  </w:footnote>
  <w:footnote w:type="continuationSeparator" w:id="0">
    <w:p w:rsidR="00C703D6" w:rsidRDefault="00C703D6" w14:paraId="171FBA3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RDefault="0048709E" w14:paraId="10F06CA3" w14:textId="7777777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48709E" w:rsidRDefault="0048709E" w14:paraId="10F06CA4" w14:textId="7777777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RDefault="0048709E" w14:paraId="10F06CA9" w14:textId="74474DA9">
    <w:pPr>
      <w:pStyle w:val="Cabealho"/>
      <w:jc w:val="center"/>
    </w:pPr>
    <w:r>
      <w:t>EC205 - Engenharia de Software I</w:t>
    </w:r>
  </w:p>
  <w:p w:rsidR="0048709E" w:rsidP="00240BB3" w:rsidRDefault="0048709E" w14:paraId="10F06CAA" w14:textId="77777777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RDefault="0048709E" w14:paraId="10F06CAE" w14:textId="7777777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P="009E0462" w:rsidRDefault="0048709E" w14:paraId="10F06CB0" w14:textId="6D87C563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48709E" w:rsidP="009E0462" w:rsidRDefault="0048709E" w14:paraId="6D44ABF2" w14:textId="77777777">
    <w:pPr>
      <w:pStyle w:val="Cabealho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09E" w:rsidRDefault="0048709E" w14:paraId="10F06CB5" w14:textId="7777777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hint="default" w:ascii="Calibri" w:hAnsi="Calibri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dirty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4141"/>
    <w:rsid w:val="000B485B"/>
    <w:rsid w:val="000C458F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040CA"/>
    <w:rsid w:val="00204B11"/>
    <w:rsid w:val="00234CDA"/>
    <w:rsid w:val="00240BB3"/>
    <w:rsid w:val="00250BA3"/>
    <w:rsid w:val="00262B01"/>
    <w:rsid w:val="00281FC4"/>
    <w:rsid w:val="002903B6"/>
    <w:rsid w:val="002A6C7C"/>
    <w:rsid w:val="002D0266"/>
    <w:rsid w:val="002F6C7D"/>
    <w:rsid w:val="00323652"/>
    <w:rsid w:val="0034385A"/>
    <w:rsid w:val="00384D6E"/>
    <w:rsid w:val="003907C7"/>
    <w:rsid w:val="003A2D40"/>
    <w:rsid w:val="00407C6A"/>
    <w:rsid w:val="00420A86"/>
    <w:rsid w:val="0043666A"/>
    <w:rsid w:val="00444C06"/>
    <w:rsid w:val="00466010"/>
    <w:rsid w:val="0047593D"/>
    <w:rsid w:val="0048709E"/>
    <w:rsid w:val="004958EA"/>
    <w:rsid w:val="004C0228"/>
    <w:rsid w:val="004D5F84"/>
    <w:rsid w:val="004F43BA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C18BB"/>
    <w:rsid w:val="006D0FB4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6567D"/>
    <w:rsid w:val="00884A3A"/>
    <w:rsid w:val="008877F1"/>
    <w:rsid w:val="008A4FB1"/>
    <w:rsid w:val="008C368A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D6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0" w:semiHidden="0" w:unhideWhenUsed="0" w:qFormat="1"/>
    <w:lsdException w:name="heading 5" w:uiPriority="0" w:semiHidden="0" w:unhideWhenUsed="0" w:qFormat="1"/>
    <w:lsdException w:name="heading 6" w:uiPriority="0" w:semiHidden="0" w:unhideWhenUsed="0" w:qFormat="1"/>
    <w:lsdException w:name="heading 7" w:uiPriority="0" w:semiHidden="0" w:unhideWhenUsed="0" w:qFormat="1"/>
    <w:lsdException w:name="heading 8" w:uiPriority="0" w:semiHidden="0" w:unhideWhenUsed="0" w:qFormat="1"/>
    <w:lsdException w:name="heading 9" w:uiPriority="0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semiHidden="0" w:unhideWhenUsed="0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color="808080" w:sz="32" w:space="3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WW8Num1z1" w:customStyle="1">
    <w:name w:val="WW8Num1z1"/>
    <w:rPr>
      <w:b/>
      <w:i w:val="0"/>
    </w:rPr>
  </w:style>
  <w:style w:type="character" w:styleId="WW8Num1z2" w:customStyle="1">
    <w:name w:val="WW8Num1z2"/>
    <w:rPr>
      <w:color w:val="auto"/>
    </w:rPr>
  </w:style>
  <w:style w:type="character" w:styleId="WW8Num2z1" w:customStyle="1">
    <w:name w:val="WW8Num2z1"/>
    <w:rPr>
      <w:rFonts w:ascii="Courier New" w:hAnsi="Courier New" w:cs="Courier New"/>
    </w:rPr>
  </w:style>
  <w:style w:type="character" w:styleId="WW8Num2z2" w:customStyle="1">
    <w:name w:val="WW8Num2z2"/>
    <w:rPr>
      <w:rFonts w:ascii="Wingdings" w:hAnsi="Wingdings" w:cs="Wingdings"/>
    </w:rPr>
  </w:style>
  <w:style w:type="character" w:styleId="WW8Num3z0" w:customStyle="1">
    <w:name w:val="WW8Num3z0"/>
    <w:rPr>
      <w:rFonts w:ascii="Symbol" w:hAnsi="Symbol" w:cs="Symbol"/>
    </w:rPr>
  </w:style>
  <w:style w:type="character" w:styleId="WW8Num5z0" w:customStyle="1">
    <w:name w:val="WW8Num5z0"/>
    <w:rPr>
      <w:rFonts w:ascii="Symbol" w:hAnsi="Symbol" w:cs="Symbol"/>
    </w:rPr>
  </w:style>
  <w:style w:type="character" w:styleId="WW8Num6z0" w:customStyle="1">
    <w:name w:val="WW8Num6z0"/>
    <w:rPr>
      <w:rFonts w:ascii="Wingdings" w:hAnsi="Wingdings" w:cs="Wingdings"/>
    </w:rPr>
  </w:style>
  <w:style w:type="character" w:styleId="Fontepargpadro4" w:customStyle="1">
    <w:name w:val="Fonte parág. padrão4"/>
  </w:style>
  <w:style w:type="character" w:styleId="Absatz-Standardschriftart" w:customStyle="1">
    <w:name w:val="Absatz-Standardschriftart"/>
  </w:style>
  <w:style w:type="character" w:styleId="WW-Absatz-Standardschriftart" w:customStyle="1">
    <w:name w:val="WW-Absatz-Standardschriftart"/>
  </w:style>
  <w:style w:type="character" w:styleId="WW-Absatz-Standardschriftart1" w:customStyle="1">
    <w:name w:val="WW-Absatz-Standardschriftart1"/>
  </w:style>
  <w:style w:type="character" w:styleId="WW-Absatz-Standardschriftart11" w:customStyle="1">
    <w:name w:val="WW-Absatz-Standardschriftart11"/>
  </w:style>
  <w:style w:type="character" w:styleId="Fontepargpadro3" w:customStyle="1">
    <w:name w:val="Fonte parág. padrão3"/>
  </w:style>
  <w:style w:type="character" w:styleId="WW-Absatz-Standardschriftart111" w:customStyle="1">
    <w:name w:val="WW-Absatz-Standardschriftart111"/>
  </w:style>
  <w:style w:type="character" w:styleId="WW8Num2z0" w:customStyle="1">
    <w:name w:val="WW8Num2z0"/>
    <w:rPr>
      <w:rFonts w:ascii="Symbol" w:hAnsi="Symbol" w:cs="Symbol"/>
    </w:rPr>
  </w:style>
  <w:style w:type="character" w:styleId="WW8Num4z0" w:customStyle="1">
    <w:name w:val="WW8Num4z0"/>
    <w:rPr>
      <w:rFonts w:ascii="Symbol" w:hAnsi="Symbol" w:cs="Symbol"/>
    </w:rPr>
  </w:style>
  <w:style w:type="character" w:styleId="WW-Absatz-Standardschriftart1111" w:customStyle="1">
    <w:name w:val="WW-Absatz-Standardschriftart1111"/>
  </w:style>
  <w:style w:type="character" w:styleId="Fontepargpadro2" w:customStyle="1">
    <w:name w:val="Fonte parág. padrão2"/>
  </w:style>
  <w:style w:type="character" w:styleId="WW-Absatz-Standardschriftart11111" w:customStyle="1">
    <w:name w:val="WW-Absatz-Standardschriftart11111"/>
  </w:style>
  <w:style w:type="character" w:styleId="WW-Absatz-Standardschriftart111111" w:customStyle="1">
    <w:name w:val="WW-Absatz-Standardschriftart111111"/>
  </w:style>
  <w:style w:type="character" w:styleId="WW-Absatz-Standardschriftart1111111" w:customStyle="1">
    <w:name w:val="WW-Absatz-Standardschriftart1111111"/>
  </w:style>
  <w:style w:type="character" w:styleId="WW8Num3z1" w:customStyle="1">
    <w:name w:val="WW8Num3z1"/>
    <w:rPr>
      <w:rFonts w:ascii="Courier New" w:hAnsi="Courier New" w:cs="Courier New"/>
    </w:rPr>
  </w:style>
  <w:style w:type="character" w:styleId="WW8Num3z2" w:customStyle="1">
    <w:name w:val="WW8Num3z2"/>
    <w:rPr>
      <w:rFonts w:ascii="Wingdings" w:hAnsi="Wingdings" w:cs="Wingdings"/>
    </w:rPr>
  </w:style>
  <w:style w:type="character" w:styleId="WW8Num3z3" w:customStyle="1">
    <w:name w:val="WW8Num3z3"/>
    <w:rPr>
      <w:rFonts w:ascii="Symbol" w:hAnsi="Symbol" w:cs="Symbol"/>
    </w:rPr>
  </w:style>
  <w:style w:type="character" w:styleId="WW8Num4z1" w:customStyle="1">
    <w:name w:val="WW8Num4z1"/>
    <w:rPr>
      <w:b/>
      <w:i w:val="0"/>
    </w:rPr>
  </w:style>
  <w:style w:type="character" w:styleId="WW8Num4z2" w:customStyle="1">
    <w:name w:val="WW8Num4z2"/>
    <w:rPr>
      <w:color w:val="auto"/>
    </w:rPr>
  </w:style>
  <w:style w:type="character" w:styleId="WW8Num5z1" w:customStyle="1">
    <w:name w:val="WW8Num5z1"/>
    <w:rPr>
      <w:b/>
      <w:i w:val="0"/>
    </w:rPr>
  </w:style>
  <w:style w:type="character" w:styleId="WW8Num5z2" w:customStyle="1">
    <w:name w:val="WW8Num5z2"/>
    <w:rPr>
      <w:color w:val="auto"/>
    </w:rPr>
  </w:style>
  <w:style w:type="character" w:styleId="WW8Num6z1" w:customStyle="1">
    <w:name w:val="WW8Num6z1"/>
    <w:rPr>
      <w:rFonts w:ascii="Courier New" w:hAnsi="Courier New" w:cs="Courier New"/>
    </w:rPr>
  </w:style>
  <w:style w:type="character" w:styleId="WW8Num6z3" w:customStyle="1">
    <w:name w:val="WW8Num6z3"/>
    <w:rPr>
      <w:rFonts w:ascii="Symbol" w:hAnsi="Symbol" w:cs="Symbol"/>
    </w:rPr>
  </w:style>
  <w:style w:type="character" w:styleId="WW8Num8z1" w:customStyle="1">
    <w:name w:val="WW8Num8z1"/>
    <w:rPr>
      <w:b/>
      <w:i w:val="0"/>
    </w:rPr>
  </w:style>
  <w:style w:type="character" w:styleId="WW8Num8z2" w:customStyle="1">
    <w:name w:val="WW8Num8z2"/>
    <w:rPr>
      <w:color w:val="auto"/>
    </w:rPr>
  </w:style>
  <w:style w:type="character" w:styleId="WW8Num11z0" w:customStyle="1">
    <w:name w:val="WW8Num11z0"/>
    <w:rPr>
      <w:rFonts w:ascii="Symbol" w:hAnsi="Symbol" w:cs="Symbol"/>
    </w:rPr>
  </w:style>
  <w:style w:type="character" w:styleId="WW8Num11z1" w:customStyle="1">
    <w:name w:val="WW8Num11z1"/>
    <w:rPr>
      <w:rFonts w:ascii="Courier New" w:hAnsi="Courier New" w:cs="Courier New"/>
    </w:rPr>
  </w:style>
  <w:style w:type="character" w:styleId="WW8Num11z2" w:customStyle="1">
    <w:name w:val="WW8Num11z2"/>
    <w:rPr>
      <w:rFonts w:ascii="Wingdings" w:hAnsi="Wingdings" w:cs="Wingdings"/>
    </w:rPr>
  </w:style>
  <w:style w:type="character" w:styleId="WW8Num12z0" w:customStyle="1">
    <w:name w:val="WW8Num12z0"/>
    <w:rPr>
      <w:rFonts w:ascii="Symbol" w:hAnsi="Symbol" w:cs="Symbol"/>
    </w:rPr>
  </w:style>
  <w:style w:type="character" w:styleId="WW8Num12z1" w:customStyle="1">
    <w:name w:val="WW8Num12z1"/>
    <w:rPr>
      <w:rFonts w:ascii="Courier New" w:hAnsi="Courier New" w:cs="Courier New"/>
    </w:rPr>
  </w:style>
  <w:style w:type="character" w:styleId="WW8Num12z2" w:customStyle="1">
    <w:name w:val="WW8Num12z2"/>
    <w:rPr>
      <w:rFonts w:ascii="Wingdings" w:hAnsi="Wingdings" w:cs="Wingdings"/>
    </w:rPr>
  </w:style>
  <w:style w:type="character" w:styleId="WW8Num15z0" w:customStyle="1">
    <w:name w:val="WW8Num15z0"/>
    <w:rPr>
      <w:rFonts w:ascii="Symbol" w:hAnsi="Symbol" w:cs="Symbol"/>
    </w:rPr>
  </w:style>
  <w:style w:type="character" w:styleId="WW8Num15z1" w:customStyle="1">
    <w:name w:val="WW8Num15z1"/>
    <w:rPr>
      <w:rFonts w:ascii="Courier New" w:hAnsi="Courier New" w:cs="Courier New"/>
    </w:rPr>
  </w:style>
  <w:style w:type="character" w:styleId="WW8Num15z2" w:customStyle="1">
    <w:name w:val="WW8Num15z2"/>
    <w:rPr>
      <w:rFonts w:ascii="Wingdings" w:hAnsi="Wingdings" w:cs="Wingdings"/>
    </w:rPr>
  </w:style>
  <w:style w:type="character" w:styleId="WW8Num16z0" w:customStyle="1">
    <w:name w:val="WW8Num16z0"/>
    <w:rPr>
      <w:rFonts w:ascii="Symbol" w:hAnsi="Symbol" w:cs="Symbol"/>
    </w:rPr>
  </w:style>
  <w:style w:type="character" w:styleId="WW8Num16z1" w:customStyle="1">
    <w:name w:val="WW8Num16z1"/>
    <w:rPr>
      <w:rFonts w:ascii="Courier New" w:hAnsi="Courier New" w:cs="Courier New"/>
    </w:rPr>
  </w:style>
  <w:style w:type="character" w:styleId="WW8Num16z2" w:customStyle="1">
    <w:name w:val="WW8Num16z2"/>
    <w:rPr>
      <w:rFonts w:ascii="Wingdings" w:hAnsi="Wingdings" w:cs="Wingdings"/>
    </w:rPr>
  </w:style>
  <w:style w:type="character" w:styleId="WW8Num17z0" w:customStyle="1">
    <w:name w:val="WW8Num17z0"/>
    <w:rPr>
      <w:rFonts w:ascii="Symbol" w:hAnsi="Symbol" w:cs="Symbol"/>
    </w:rPr>
  </w:style>
  <w:style w:type="character" w:styleId="WW8Num17z1" w:customStyle="1">
    <w:name w:val="WW8Num17z1"/>
    <w:rPr>
      <w:rFonts w:ascii="Courier New" w:hAnsi="Courier New" w:cs="Courier New"/>
    </w:rPr>
  </w:style>
  <w:style w:type="character" w:styleId="WW8Num17z2" w:customStyle="1">
    <w:name w:val="WW8Num17z2"/>
    <w:rPr>
      <w:rFonts w:ascii="Wingdings" w:hAnsi="Wingdings" w:cs="Wingdings"/>
    </w:rPr>
  </w:style>
  <w:style w:type="character" w:styleId="WW8Num18z0" w:customStyle="1">
    <w:name w:val="WW8Num18z0"/>
    <w:rPr>
      <w:rFonts w:ascii="Symbol" w:hAnsi="Symbol" w:cs="Symbol"/>
    </w:rPr>
  </w:style>
  <w:style w:type="character" w:styleId="WW8Num18z1" w:customStyle="1">
    <w:name w:val="WW8Num18z1"/>
    <w:rPr>
      <w:rFonts w:ascii="Courier New" w:hAnsi="Courier New" w:cs="Courier New"/>
    </w:rPr>
  </w:style>
  <w:style w:type="character" w:styleId="WW8Num18z2" w:customStyle="1">
    <w:name w:val="WW8Num18z2"/>
    <w:rPr>
      <w:rFonts w:ascii="Wingdings" w:hAnsi="Wingdings" w:cs="Wingdings"/>
    </w:rPr>
  </w:style>
  <w:style w:type="character" w:styleId="WW8Num19z0" w:customStyle="1">
    <w:name w:val="WW8Num19z0"/>
    <w:rPr>
      <w:rFonts w:ascii="Symbol" w:hAnsi="Symbol" w:cs="Symbol"/>
    </w:rPr>
  </w:style>
  <w:style w:type="character" w:styleId="WW8Num19z1" w:customStyle="1">
    <w:name w:val="WW8Num19z1"/>
    <w:rPr>
      <w:rFonts w:ascii="Courier New" w:hAnsi="Courier New" w:cs="Courier New"/>
    </w:rPr>
  </w:style>
  <w:style w:type="character" w:styleId="WW8Num19z2" w:customStyle="1">
    <w:name w:val="WW8Num19z2"/>
    <w:rPr>
      <w:rFonts w:ascii="Wingdings" w:hAnsi="Wingdings" w:cs="Wingdings"/>
    </w:rPr>
  </w:style>
  <w:style w:type="character" w:styleId="WW8Num21z0" w:customStyle="1">
    <w:name w:val="WW8Num21z0"/>
    <w:rPr>
      <w:rFonts w:ascii="Symbol" w:hAnsi="Symbol" w:cs="Symbol"/>
    </w:rPr>
  </w:style>
  <w:style w:type="character" w:styleId="WW8Num21z1" w:customStyle="1">
    <w:name w:val="WW8Num21z1"/>
    <w:rPr>
      <w:rFonts w:ascii="Courier New" w:hAnsi="Courier New" w:cs="Courier New"/>
    </w:rPr>
  </w:style>
  <w:style w:type="character" w:styleId="WW8Num21z2" w:customStyle="1">
    <w:name w:val="WW8Num21z2"/>
    <w:rPr>
      <w:rFonts w:ascii="Wingdings" w:hAnsi="Wingdings" w:cs="Wingdings"/>
    </w:rPr>
  </w:style>
  <w:style w:type="character" w:styleId="WW8Num22z0" w:customStyle="1">
    <w:name w:val="WW8Num22z0"/>
    <w:rPr>
      <w:rFonts w:ascii="Symbol" w:hAnsi="Symbol" w:cs="Symbol"/>
    </w:rPr>
  </w:style>
  <w:style w:type="character" w:styleId="WW8NumSt18z0" w:customStyle="1">
    <w:name w:val="WW8NumSt18z0"/>
    <w:rPr>
      <w:rFonts w:ascii="Tms Rmn" w:hAnsi="Tms Rmn" w:cs="Tms Rmn"/>
      <w:sz w:val="14"/>
    </w:rPr>
  </w:style>
  <w:style w:type="character" w:styleId="Fontepargpadro1" w:customStyle="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styleId="Caracteresdenotaderodap" w:customStyle="1">
    <w:name w:val="Caracteres de nota de rodapé"/>
    <w:rPr>
      <w:sz w:val="14"/>
      <w:vertAlign w:val="superscript"/>
    </w:rPr>
  </w:style>
  <w:style w:type="character" w:styleId="CommentChar" w:customStyle="1">
    <w:name w:val="Comment Char"/>
    <w:rPr>
      <w:i/>
      <w:color w:val="0000FF"/>
      <w:sz w:val="24"/>
      <w:lang w:val="pt-BR" w:bidi="ar-SA"/>
    </w:rPr>
  </w:style>
  <w:style w:type="character" w:styleId="Refdecomentrio1" w:customStyle="1">
    <w:name w:val="Ref. de comentário1"/>
    <w:rPr>
      <w:sz w:val="16"/>
      <w:szCs w:val="16"/>
    </w:rPr>
  </w:style>
  <w:style w:type="character" w:styleId="TextodecomentrioChar" w:customStyle="1">
    <w:name w:val="Texto de comentário Char"/>
    <w:basedOn w:val="Fontepargpadro1"/>
  </w:style>
  <w:style w:type="character" w:styleId="AssuntodocomentrioChar" w:customStyle="1">
    <w:name w:val="Assunto do comentário Char"/>
    <w:rPr>
      <w:b/>
      <w:bCs/>
    </w:rPr>
  </w:style>
  <w:style w:type="character" w:styleId="TextodebaloChar" w:customStyle="1">
    <w:name w:val="Texto de balão Char"/>
    <w:rPr>
      <w:rFonts w:ascii="Tahoma" w:hAnsi="Tahoma" w:cs="Tahoma"/>
      <w:sz w:val="16"/>
      <w:szCs w:val="16"/>
    </w:rPr>
  </w:style>
  <w:style w:type="character" w:styleId="Marcas" w:customStyle="1">
    <w:name w:val="Marcas"/>
    <w:rPr>
      <w:rFonts w:ascii="OpenSymbol" w:hAnsi="OpenSymbol" w:eastAsia="OpenSymbol" w:cs="OpenSymbol"/>
    </w:rPr>
  </w:style>
  <w:style w:type="character" w:styleId="Smbolosdenumerao" w:customStyle="1">
    <w:name w:val="Símbolos de numeração"/>
  </w:style>
  <w:style w:type="character" w:styleId="apple-converted-space" w:customStyle="1">
    <w:name w:val="apple-converted-space"/>
  </w:style>
  <w:style w:type="character" w:styleId="Vnculodendice" w:customStyle="1">
    <w:name w:val="Vínculo de índice"/>
  </w:style>
  <w:style w:type="paragraph" w:styleId="Ttulo40" w:customStyle="1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styleId="ndice" w:customStyle="1">
    <w:name w:val="Índice"/>
    <w:basedOn w:val="Normal"/>
    <w:pPr>
      <w:suppressLineNumbers/>
    </w:pPr>
  </w:style>
  <w:style w:type="paragraph" w:styleId="DisplayText" w:customStyle="1">
    <w:name w:val="_Display Text"/>
    <w:pPr>
      <w:suppressAutoHyphens/>
    </w:pPr>
    <w:rPr>
      <w:rFonts w:ascii="Arial" w:hAnsi="Arial" w:eastAsia="Arial" w:cs="Arial"/>
      <w:sz w:val="24"/>
      <w:lang w:eastAsia="zh-CN"/>
    </w:rPr>
  </w:style>
  <w:style w:type="paragraph" w:styleId="Ttulo30" w:customStyle="1">
    <w:name w:val="Título3"/>
    <w:basedOn w:val="Normal"/>
    <w:next w:val="Corpodetexto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3" w:customStyle="1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styleId="Ttulo20" w:customStyle="1">
    <w:name w:val="Título2"/>
    <w:basedOn w:val="Normal"/>
    <w:next w:val="Corpodetexto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2" w:customStyle="1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styleId="Ttulo11" w:customStyle="1">
    <w:name w:val="Título1"/>
    <w:basedOn w:val="Normal"/>
    <w:next w:val="Corpodetexto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1" w:customStyle="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styleId="Contents" w:customStyle="1">
    <w:name w:val="Contents"/>
    <w:basedOn w:val="Ttulo1"/>
    <w:pPr>
      <w:numPr>
        <w:numId w:val="0"/>
      </w:numPr>
    </w:pPr>
  </w:style>
  <w:style w:type="paragraph" w:styleId="Heading1-FormatOnly" w:customStyle="1">
    <w:name w:val="Heading 1 - Format Only"/>
    <w:basedOn w:val="Ttulo1"/>
    <w:pPr>
      <w:numPr>
        <w:numId w:val="0"/>
      </w:numPr>
    </w:pPr>
  </w:style>
  <w:style w:type="paragraph" w:styleId="Comment" w:customStyle="1">
    <w:name w:val="Comment"/>
    <w:basedOn w:val="Normal"/>
    <w:rPr>
      <w:i/>
      <w:color w:val="0000FF"/>
    </w:rPr>
  </w:style>
  <w:style w:type="paragraph" w:styleId="Title-Revision" w:customStyle="1">
    <w:name w:val="Title - Revision"/>
    <w:basedOn w:val="Ttulo11"/>
    <w:pPr>
      <w:spacing w:before="720" w:after="240"/>
    </w:pPr>
  </w:style>
  <w:style w:type="paragraph" w:styleId="Title-Date" w:customStyle="1">
    <w:name w:val="Title - Date"/>
    <w:basedOn w:val="Ttulo11"/>
    <w:next w:val="Title-Revision"/>
    <w:pPr>
      <w:spacing w:after="720"/>
    </w:pPr>
  </w:style>
  <w:style w:type="paragraph" w:styleId="Title-Name" w:customStyle="1">
    <w:name w:val="Title - Name"/>
    <w:basedOn w:val="Ttulo11"/>
    <w:next w:val="Title-Filename"/>
    <w:pPr>
      <w:spacing w:before="480" w:after="720"/>
    </w:pPr>
  </w:style>
  <w:style w:type="paragraph" w:styleId="Title-Filename" w:customStyle="1">
    <w:name w:val="Title - Filename"/>
    <w:basedOn w:val="Ttulo11"/>
    <w:next w:val="Title-Date"/>
    <w:pPr>
      <w:spacing w:before="480" w:after="720"/>
    </w:pPr>
  </w:style>
  <w:style w:type="paragraph" w:styleId="Table-ColHead" w:customStyle="1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styleId="Table-Text" w:customStyle="1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color="000000" w:sz="4" w:space="1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color="000000" w:sz="4" w:space="1"/>
      </w:pBdr>
      <w:tabs>
        <w:tab w:val="center" w:pos="4320"/>
        <w:tab w:val="right" w:pos="8280"/>
      </w:tabs>
    </w:pPr>
    <w:rPr>
      <w:sz w:val="18"/>
    </w:rPr>
  </w:style>
  <w:style w:type="paragraph" w:styleId="Textoembloco1" w:customStyle="1">
    <w:name w:val="Texto em bloco1"/>
    <w:basedOn w:val="Normal"/>
    <w:pPr>
      <w:ind w:left="708" w:right="-322"/>
    </w:pPr>
  </w:style>
  <w:style w:type="paragraph" w:styleId="ndicedeilustraes1" w:customStyle="1">
    <w:name w:val="Índice de ilustrações1"/>
    <w:basedOn w:val="Normal"/>
    <w:next w:val="Normal"/>
    <w:pPr>
      <w:ind w:left="400" w:hanging="400"/>
    </w:pPr>
  </w:style>
  <w:style w:type="paragraph" w:styleId="MapadoDocumento1" w:customStyle="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styleId="Table-Heading" w:customStyle="1">
    <w:name w:val="Table - Heading"/>
    <w:basedOn w:val="DisplayText"/>
    <w:next w:val="Normal"/>
    <w:pPr>
      <w:keepNext/>
      <w:pBdr>
        <w:bottom w:val="single" w:color="C0C0C0" w:sz="32" w:space="3"/>
      </w:pBdr>
      <w:spacing w:before="120"/>
    </w:pPr>
    <w:rPr>
      <w:b/>
      <w:sz w:val="20"/>
    </w:rPr>
  </w:style>
  <w:style w:type="paragraph" w:styleId="ActionItem" w:customStyle="1">
    <w:name w:val="Action Item"/>
    <w:basedOn w:val="Normal"/>
    <w:pPr>
      <w:numPr>
        <w:numId w:val="7"/>
      </w:numPr>
      <w:spacing w:after="120"/>
    </w:pPr>
  </w:style>
  <w:style w:type="paragraph" w:styleId="Bibliografia1" w:customStyle="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styleId="Comment0" w:customStyle="1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styleId="Code" w:customStyle="1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styleId="CodeTitle" w:customStyle="1">
    <w:name w:val="Code Title"/>
    <w:basedOn w:val="Code"/>
    <w:next w:val="Code"/>
    <w:pPr>
      <w:pBdr>
        <w:bottom w:val="single" w:color="808080" w:sz="32" w:space="1"/>
      </w:pBdr>
      <w:spacing w:after="60"/>
      <w:ind w:right="0"/>
    </w:pPr>
    <w:rPr>
      <w:rFonts w:ascii="Arial" w:hAnsi="Arial" w:cs="Arial"/>
      <w:b/>
      <w:sz w:val="20"/>
    </w:rPr>
  </w:style>
  <w:style w:type="paragraph" w:styleId="Table-Source" w:customStyle="1">
    <w:name w:val="Table - Source"/>
    <w:basedOn w:val="Normal"/>
    <w:next w:val="Normal"/>
    <w:pPr>
      <w:pBdr>
        <w:top w:val="single" w:color="000000" w:sz="8" w:space="1"/>
      </w:pBdr>
      <w:spacing w:after="120"/>
    </w:pPr>
    <w:rPr>
      <w:i/>
      <w:sz w:val="18"/>
    </w:rPr>
  </w:style>
  <w:style w:type="paragraph" w:styleId="Note" w:customStyle="1">
    <w:name w:val="Note"/>
    <w:basedOn w:val="Normal"/>
    <w:pPr>
      <w:pBdr>
        <w:top w:val="double" w:color="FF0000" w:sz="1" w:space="3"/>
        <w:left w:val="double" w:color="FF0000" w:sz="1" w:space="3"/>
        <w:bottom w:val="double" w:color="FF0000" w:sz="1" w:space="3"/>
        <w:right w:val="double" w:color="FF0000" w:sz="1" w:space="3"/>
      </w:pBdr>
      <w:spacing w:after="120"/>
    </w:pPr>
    <w:rPr>
      <w:vanish/>
      <w:color w:val="FF0000"/>
    </w:rPr>
  </w:style>
  <w:style w:type="paragraph" w:styleId="Deliverable" w:customStyle="1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styleId="PullQuote" w:customStyle="1">
    <w:name w:val="Pull Quote"/>
    <w:basedOn w:val="Normal"/>
    <w:pPr>
      <w:pBdr>
        <w:top w:val="single" w:color="000000" w:sz="8" w:space="12"/>
        <w:left w:val="single" w:color="FFFFFF" w:sz="4" w:space="12"/>
        <w:bottom w:val="single" w:color="000000" w:sz="4" w:space="12"/>
        <w:right w:val="single" w:color="FFFFFF" w:sz="4" w:space="12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styleId="TableText" w:customStyle="1">
    <w:name w:val="Table Text"/>
    <w:basedOn w:val="Normal"/>
    <w:pPr>
      <w:spacing w:before="60" w:after="60" w:line="480" w:lineRule="auto"/>
    </w:pPr>
  </w:style>
  <w:style w:type="paragraph" w:styleId="InfoBlue" w:customStyle="1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styleId="Corpodetexto21" w:customStyle="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styleId="infoblue0" w:customStyle="1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styleId="NormalJustificado" w:customStyle="1">
    <w:name w:val="Normal + Justificado"/>
    <w:basedOn w:val="Normal"/>
    <w:rPr>
      <w:rFonts w:ascii="Arial" w:hAnsi="Arial" w:cs="Arial"/>
    </w:rPr>
  </w:style>
  <w:style w:type="paragraph" w:styleId="Textodecomentrio1" w:customStyle="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styleId="Contedodetabela" w:customStyle="1">
    <w:name w:val="Conteúdo de tabela"/>
    <w:basedOn w:val="Normal"/>
    <w:pPr>
      <w:suppressLineNumbers/>
    </w:pPr>
  </w:style>
  <w:style w:type="paragraph" w:styleId="Contedodatabela" w:customStyle="1">
    <w:name w:val="Conteúdo da tabela"/>
    <w:basedOn w:val="Normal"/>
    <w:pPr>
      <w:suppressLineNumbers/>
    </w:pPr>
  </w:style>
  <w:style w:type="paragraph" w:styleId="Ttulodetabela" w:customStyle="1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styleId="Sumrio10" w:customStyle="1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styleId="Ttulo10" w:customStyle="1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styleId="Figura" w:customStyle="1">
    <w:name w:val="Figura"/>
    <w:basedOn w:val="Legenda"/>
    <w:rsid w:val="00A60644"/>
  </w:style>
  <w:style w:type="character" w:styleId="Ttulo3Char" w:customStyle="1">
    <w:name w:val="Título 3 Char"/>
    <w:basedOn w:val="Fontepargpadro"/>
    <w:link w:val="Ttulo3"/>
    <w:rsid w:val="009F697A"/>
    <w:rPr>
      <w:rFonts w:ascii="Arial" w:hAnsi="Arial" w:eastAsia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styleId="TextodecomentrioChar1" w:customStyle="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styleId="TableGridLight1" w:customStyle="1">
    <w:name w:val="Table Grid Light1"/>
    <w:basedOn w:val="Tabelanormal"/>
    <w:uiPriority w:val="40"/>
    <w:rsid w:val="003A2D40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paragraph" w:customStyle="1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styleId="normaltextrun" w:customStyle="1">
    <w:name w:val="normaltextrun"/>
    <w:basedOn w:val="Fontepargpadro"/>
    <w:rsid w:val="003A2D40"/>
  </w:style>
  <w:style w:type="character" w:styleId="eop" w:customStyle="1">
    <w:name w:val="eop"/>
    <w:basedOn w:val="Fontepargpadro"/>
    <w:rsid w:val="003A2D40"/>
  </w:style>
  <w:style w:type="character" w:styleId="spellingerror" w:customStyle="1">
    <w:name w:val="spellingerror"/>
    <w:basedOn w:val="Fontepargpadro"/>
    <w:rsid w:val="003A2D40"/>
  </w:style>
  <w:style w:type="character" w:styleId="Ttulo1Char" w:customStyle="1">
    <w:name w:val="Título 1 Char"/>
    <w:basedOn w:val="Fontepargpadro"/>
    <w:link w:val="Ttulo1"/>
    <w:rsid w:val="00250BA3"/>
    <w:rPr>
      <w:rFonts w:ascii="Arial" w:hAnsi="Arial" w:eastAsia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3.xml" Id="rId13" /><Relationship Type="http://schemas.openxmlformats.org/officeDocument/2006/relationships/footer" Target="footer5.xml" Id="rId18" /><Relationship Type="http://schemas.openxmlformats.org/officeDocument/2006/relationships/image" Target="media/image8.png" Id="rId26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footer" Target="footer2.xml" Id="rId12" /><Relationship Type="http://schemas.openxmlformats.org/officeDocument/2006/relationships/header" Target="header5.xml" Id="rId17" /><Relationship Type="http://schemas.openxmlformats.org/officeDocument/2006/relationships/image" Target="media/image7.png" Id="rId25" /><Relationship Type="http://schemas.openxmlformats.org/officeDocument/2006/relationships/numbering" Target="numbering.xml" Id="rId2" /><Relationship Type="http://schemas.openxmlformats.org/officeDocument/2006/relationships/footer" Target="footer4.xml" Id="rId16" /><Relationship Type="http://schemas.openxmlformats.org/officeDocument/2006/relationships/image" Target="media/image11.png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image" Target="media/image6.png" Id="rId24" /><Relationship Type="http://schemas.openxmlformats.org/officeDocument/2006/relationships/theme" Target="theme/theme1.xml" Id="rId32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image" Target="media/image5.png" Id="rId23" /><Relationship Type="http://schemas.openxmlformats.org/officeDocument/2006/relationships/image" Target="media/image10.png" Id="rId28" /><Relationship Type="http://schemas.openxmlformats.org/officeDocument/2006/relationships/footer" Target="footer1.xml" Id="rId10" /><Relationship Type="http://schemas.openxmlformats.org/officeDocument/2006/relationships/image" Target="media/image1.jpeg" Id="rId19" /><Relationship Type="http://schemas.openxmlformats.org/officeDocument/2006/relationships/fontTable" Target="fontTable.xml" Id="rId31" /><Relationship Type="http://schemas.microsoft.com/office/2007/relationships/stylesWithEffects" Target="stylesWithEffects.xml" Id="rId4" /><Relationship Type="http://schemas.openxmlformats.org/officeDocument/2006/relationships/header" Target="header1.xml" Id="rId9" /><Relationship Type="http://schemas.openxmlformats.org/officeDocument/2006/relationships/header" Target="header4.xml" Id="rId14" /><Relationship Type="http://schemas.openxmlformats.org/officeDocument/2006/relationships/image" Target="media/image4.png" Id="rId22" /><Relationship Type="http://schemas.openxmlformats.org/officeDocument/2006/relationships/image" Target="media/image9.png" Id="rId27" /><Relationship Type="http://schemas.openxmlformats.org/officeDocument/2006/relationships/image" Target="media/image12.png" Id="rId30" /><Relationship Type="http://schemas.openxmlformats.org/officeDocument/2006/relationships/image" Target="/media/imagea.png" Id="R6eeab74c5f6b45e6" /><Relationship Type="http://schemas.openxmlformats.org/officeDocument/2006/relationships/image" Target="/media/imageb.png" Id="Rc7ebc0bb3aa149b2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CE5A8-2DF9-47D4-A7E4-966727D377D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Sistema</dc:title>
  <dc:subject>Artefato integrante do PDSE 1.0</dc:subject>
  <dc:creator>valeska</dc:creator>
  <keywords/>
  <lastModifiedBy>Eduardo</lastModifiedBy>
  <revision>66</revision>
  <lastPrinted>2017-01-30T15:48:00.0000000Z</lastPrinted>
  <dcterms:created xsi:type="dcterms:W3CDTF">2014-10-21T20:37:00.0000000Z</dcterms:created>
  <dcterms:modified xsi:type="dcterms:W3CDTF">2017-03-02T18:19:43.0176841Z</dcterms:modified>
</coreProperties>
</file>